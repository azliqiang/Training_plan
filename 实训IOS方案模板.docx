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918" w:type="dxa"/>
        <w:tblLayout w:type="fixed"/>
        <w:tblCellMar>
          <w:left w:w="0" w:type="dxa"/>
          <w:right w:w="0" w:type="dxa"/>
        </w:tblCellMar>
        <w:tblLook w:val="0000" w:firstRow="0" w:lastRow="0" w:firstColumn="0" w:lastColumn="0" w:noHBand="0" w:noVBand="0"/>
      </w:tblPr>
      <w:tblGrid>
        <w:gridCol w:w="4585"/>
        <w:gridCol w:w="4333"/>
      </w:tblGrid>
      <w:tr w:rsidR="00DB595D" w:rsidRPr="006826AF" w14:paraId="4A170D86" w14:textId="77777777" w:rsidTr="00DB595D">
        <w:trPr>
          <w:cantSplit/>
          <w:trHeight w:hRule="exact" w:val="1800"/>
          <w:hidden/>
        </w:trPr>
        <w:tc>
          <w:tcPr>
            <w:tcW w:w="4585" w:type="dxa"/>
            <w:vAlign w:val="bottom"/>
          </w:tcPr>
          <w:p w14:paraId="595762AF" w14:textId="77777777" w:rsidR="00DB595D" w:rsidRDefault="009850C7" w:rsidP="00DB595D">
            <w:pPr>
              <w:pStyle w:val="a9"/>
              <w:spacing w:before="120" w:beforeAutospacing="0" w:after="120" w:afterAutospacing="0"/>
              <w:rPr>
                <w:rFonts w:ascii="Verdana" w:eastAsia="宋体" w:hAnsi="Verdana" w:cs="Times New Roman"/>
                <w:b/>
                <w:sz w:val="20"/>
                <w:szCs w:val="20"/>
                <w:lang w:val="fr-FR" w:eastAsia="zh-CN"/>
              </w:rPr>
            </w:pPr>
            <w:r>
              <w:rPr>
                <w:rFonts w:hint="eastAsia"/>
                <w:vanish/>
              </w:rPr>
              <w:t>/ 'f</w:t>
            </w:r>
            <w:r>
              <w:rPr>
                <w:rFonts w:hint="eastAsia"/>
                <w:vanish/>
              </w:rPr>
              <w:pgNum/>
            </w:r>
            <w:r>
              <w:rPr>
                <w:rFonts w:hint="eastAsia"/>
                <w:vanish/>
              </w:rPr>
              <w:t>﷽﷽﷽﷽﷽﷽﷽﷽﷽﷽﷽﷽﷽﷽﷽</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sidR="00DB595D">
              <w:rPr>
                <w:rFonts w:ascii="Verdana" w:eastAsia="宋体" w:hAnsi="Verdana" w:cs="Times New Roman" w:hint="eastAsia"/>
                <w:b/>
                <w:sz w:val="20"/>
                <w:szCs w:val="20"/>
                <w:lang w:val="fr-FR" w:eastAsia="zh-CN"/>
              </w:rPr>
              <w:t>北京千锋互联科技有限公司</w:t>
            </w:r>
          </w:p>
          <w:p w14:paraId="0871BA31" w14:textId="77777777" w:rsidR="00DB595D" w:rsidRPr="006826AF" w:rsidRDefault="00DB595D" w:rsidP="00DB595D">
            <w:pPr>
              <w:pStyle w:val="a9"/>
              <w:spacing w:before="120" w:beforeAutospacing="0" w:after="120" w:afterAutospacing="0"/>
              <w:rPr>
                <w:rFonts w:ascii="Verdana" w:eastAsia="宋体" w:hAnsi="Verdana" w:cs="Times New Roman"/>
                <w:sz w:val="20"/>
                <w:szCs w:val="20"/>
                <w:lang w:val="fr-FR" w:eastAsia="zh-CN"/>
              </w:rPr>
            </w:pPr>
            <w:r w:rsidRPr="00311B11">
              <w:rPr>
                <w:rFonts w:ascii="Verdana" w:eastAsia="宋体" w:hAnsi="Verdana" w:cs="Times New Roman" w:hint="eastAsia"/>
                <w:sz w:val="20"/>
                <w:szCs w:val="20"/>
                <w:lang w:val="fr-FR" w:eastAsia="zh-CN"/>
              </w:rPr>
              <w:t>北京市海淀区宝盛北里西区</w:t>
            </w:r>
            <w:r w:rsidRPr="00311B11">
              <w:rPr>
                <w:rFonts w:ascii="Verdana" w:eastAsia="宋体" w:hAnsi="Verdana" w:cs="Times New Roman" w:hint="eastAsia"/>
                <w:sz w:val="20"/>
                <w:szCs w:val="20"/>
                <w:lang w:val="fr-FR" w:eastAsia="zh-CN"/>
              </w:rPr>
              <w:t>28</w:t>
            </w:r>
            <w:r w:rsidRPr="00311B11">
              <w:rPr>
                <w:rFonts w:ascii="Verdana" w:eastAsia="宋体" w:hAnsi="Verdana" w:cs="Times New Roman" w:hint="eastAsia"/>
                <w:sz w:val="20"/>
                <w:szCs w:val="20"/>
                <w:lang w:val="fr-FR" w:eastAsia="zh-CN"/>
              </w:rPr>
              <w:t>号</w:t>
            </w:r>
            <w:r>
              <w:rPr>
                <w:rFonts w:ascii="Verdana" w:eastAsia="Times New Roman" w:hAnsi="Verdana" w:cs="Times New Roman"/>
                <w:sz w:val="20"/>
                <w:szCs w:val="20"/>
                <w:lang w:val="fr-FR" w:eastAsia="zh-CN"/>
              </w:rPr>
              <w:br/>
            </w:r>
            <w:r w:rsidRPr="00311B11">
              <w:rPr>
                <w:rFonts w:ascii="Verdana" w:eastAsia="宋体" w:hAnsi="Verdana" w:cs="Times New Roman" w:hint="eastAsia"/>
                <w:sz w:val="20"/>
                <w:szCs w:val="20"/>
                <w:lang w:val="fr-FR" w:eastAsia="zh-CN"/>
              </w:rPr>
              <w:t>天丰利商城</w:t>
            </w:r>
            <w:r w:rsidRPr="00311B11">
              <w:rPr>
                <w:rFonts w:ascii="Verdana" w:eastAsia="宋体" w:hAnsi="Verdana" w:cs="Times New Roman" w:hint="eastAsia"/>
                <w:sz w:val="20"/>
                <w:szCs w:val="20"/>
                <w:lang w:val="fr-FR" w:eastAsia="zh-CN"/>
              </w:rPr>
              <w:t>4</w:t>
            </w:r>
            <w:r w:rsidRPr="00311B11">
              <w:rPr>
                <w:rFonts w:ascii="Verdana" w:eastAsia="宋体" w:hAnsi="Verdana" w:cs="Times New Roman" w:hint="eastAsia"/>
                <w:sz w:val="20"/>
                <w:szCs w:val="20"/>
                <w:lang w:val="fr-FR" w:eastAsia="zh-CN"/>
              </w:rPr>
              <w:t>层</w:t>
            </w:r>
            <w:r>
              <w:rPr>
                <w:rFonts w:ascii="Verdana" w:eastAsia="Times New Roman" w:hAnsi="Verdana" w:cs="Times New Roman"/>
                <w:sz w:val="20"/>
                <w:szCs w:val="20"/>
                <w:lang w:val="fr-FR" w:eastAsia="zh-CN"/>
              </w:rPr>
              <w:br/>
              <w:t>100</w:t>
            </w:r>
            <w:r>
              <w:rPr>
                <w:rFonts w:ascii="Verdana" w:eastAsia="宋体" w:hAnsi="Verdana" w:cs="Times New Roman" w:hint="eastAsia"/>
                <w:sz w:val="20"/>
                <w:szCs w:val="20"/>
                <w:lang w:val="fr-FR" w:eastAsia="zh-CN"/>
              </w:rPr>
              <w:t>0</w:t>
            </w:r>
            <w:r>
              <w:rPr>
                <w:rFonts w:ascii="Verdana" w:eastAsia="Times New Roman" w:hAnsi="Verdana" w:cs="Times New Roman"/>
                <w:sz w:val="20"/>
                <w:szCs w:val="20"/>
                <w:lang w:val="fr-FR" w:eastAsia="zh-CN"/>
              </w:rPr>
              <w:t>9</w:t>
            </w:r>
            <w:r>
              <w:rPr>
                <w:rFonts w:ascii="Verdana" w:eastAsia="宋体" w:hAnsi="Verdana" w:cs="Times New Roman" w:hint="eastAsia"/>
                <w:sz w:val="20"/>
                <w:szCs w:val="20"/>
                <w:lang w:val="fr-FR" w:eastAsia="zh-CN"/>
              </w:rPr>
              <w:t>2</w:t>
            </w:r>
          </w:p>
        </w:tc>
        <w:tc>
          <w:tcPr>
            <w:tcW w:w="4333" w:type="dxa"/>
            <w:vAlign w:val="bottom"/>
          </w:tcPr>
          <w:p w14:paraId="0E00A718" w14:textId="6F03EA3A" w:rsidR="00DB595D" w:rsidRPr="006826AF" w:rsidRDefault="007E4857" w:rsidP="00DB595D">
            <w:pPr>
              <w:jc w:val="right"/>
              <w:rPr>
                <w:sz w:val="28"/>
              </w:rPr>
            </w:pPr>
            <w:r>
              <w:rPr>
                <w:noProof/>
                <w:sz w:val="28"/>
              </w:rPr>
              <w:drawing>
                <wp:inline distT="0" distB="0" distL="0" distR="0" wp14:anchorId="31C4E431" wp14:editId="68D86A6F">
                  <wp:extent cx="1133536" cy="432435"/>
                  <wp:effectExtent l="0" t="0" r="9525" b="0"/>
                  <wp:docPr id="2" name="图片 2" descr="Macintosh HD:Users:mac:Desktop:屏幕快照 2015-10-19 下午4.5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Desktop:屏幕快照 2015-10-19 下午4.55.5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6953" cy="433738"/>
                          </a:xfrm>
                          <a:prstGeom prst="rect">
                            <a:avLst/>
                          </a:prstGeom>
                          <a:noFill/>
                          <a:ln>
                            <a:noFill/>
                          </a:ln>
                        </pic:spPr>
                      </pic:pic>
                    </a:graphicData>
                  </a:graphic>
                </wp:inline>
              </w:drawing>
            </w:r>
          </w:p>
        </w:tc>
      </w:tr>
    </w:tbl>
    <w:p w14:paraId="716EA44B" w14:textId="77777777" w:rsidR="00254C0E" w:rsidRDefault="00254C0E">
      <w:pPr>
        <w:rPr>
          <w:noProof/>
        </w:rPr>
      </w:pPr>
    </w:p>
    <w:p w14:paraId="3CA1D08D" w14:textId="77777777" w:rsidR="00DB595D" w:rsidRDefault="00DB595D">
      <w:pPr>
        <w:rPr>
          <w:noProof/>
        </w:rPr>
      </w:pPr>
    </w:p>
    <w:p w14:paraId="26CA7C14" w14:textId="77777777" w:rsidR="00DB595D" w:rsidRDefault="00DB595D">
      <w:pPr>
        <w:rPr>
          <w:noProof/>
        </w:rPr>
      </w:pPr>
    </w:p>
    <w:p w14:paraId="4106D05A" w14:textId="77777777" w:rsidR="00DB595D" w:rsidRDefault="00DB595D">
      <w:pPr>
        <w:rPr>
          <w:noProof/>
        </w:rPr>
      </w:pPr>
    </w:p>
    <w:p w14:paraId="3D73D24E" w14:textId="77777777" w:rsidR="00DB595D" w:rsidRDefault="00DB595D">
      <w:pPr>
        <w:rPr>
          <w:noProof/>
        </w:rPr>
      </w:pPr>
      <w:r>
        <w:rPr>
          <w:rFonts w:hint="eastAsia"/>
          <w:noProof/>
        </w:rPr>
        <w:drawing>
          <wp:inline distT="0" distB="0" distL="0" distR="0" wp14:anchorId="2D3AE263" wp14:editId="470BC981">
            <wp:extent cx="5270500" cy="965200"/>
            <wp:effectExtent l="0" t="0" r="12700" b="0"/>
            <wp:docPr id="4" name="图片 4" descr="Macintosh HD:Users:liushuaitao:Downloads:ac3dbd1cfa453c0553ec97f7236a0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iushuaitao:Downloads:ac3dbd1cfa453c0553ec97f7236a027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965200"/>
                    </a:xfrm>
                    <a:prstGeom prst="rect">
                      <a:avLst/>
                    </a:prstGeom>
                    <a:noFill/>
                    <a:ln>
                      <a:noFill/>
                    </a:ln>
                  </pic:spPr>
                </pic:pic>
              </a:graphicData>
            </a:graphic>
          </wp:inline>
        </w:drawing>
      </w:r>
    </w:p>
    <w:p w14:paraId="1F57CA5D" w14:textId="77777777" w:rsidR="00DB595D" w:rsidRDefault="00DB595D">
      <w:pPr>
        <w:rPr>
          <w:noProof/>
        </w:rPr>
      </w:pPr>
    </w:p>
    <w:p w14:paraId="05FB04F7" w14:textId="77777777" w:rsidR="00DB595D" w:rsidRDefault="00DB595D">
      <w:pPr>
        <w:rPr>
          <w:noProof/>
        </w:rPr>
      </w:pPr>
    </w:p>
    <w:p w14:paraId="09FA2D88" w14:textId="77777777" w:rsidR="00DB595D" w:rsidRDefault="00DB595D">
      <w:pPr>
        <w:rPr>
          <w:noProof/>
        </w:rPr>
      </w:pPr>
    </w:p>
    <w:p w14:paraId="5DB17DEA" w14:textId="77777777" w:rsidR="00DB595D" w:rsidRDefault="00DB595D">
      <w:pPr>
        <w:rPr>
          <w:noProof/>
        </w:rPr>
      </w:pPr>
    </w:p>
    <w:p w14:paraId="7D386D18" w14:textId="77777777" w:rsidR="00DB595D" w:rsidRDefault="00DB595D">
      <w:pPr>
        <w:rPr>
          <w:noProof/>
        </w:rPr>
      </w:pPr>
    </w:p>
    <w:p w14:paraId="78BE31EB" w14:textId="036A8C17" w:rsidR="008F52B9" w:rsidRPr="00457BD4" w:rsidRDefault="008F52B9" w:rsidP="008F52B9">
      <w:pPr>
        <w:spacing w:line="360" w:lineRule="auto"/>
        <w:jc w:val="center"/>
        <w:rPr>
          <w:b/>
          <w:sz w:val="52"/>
          <w:szCs w:val="52"/>
        </w:rPr>
      </w:pPr>
      <w:r w:rsidRPr="00457BD4">
        <w:rPr>
          <w:rFonts w:hint="eastAsia"/>
          <w:b/>
          <w:sz w:val="52"/>
          <w:szCs w:val="52"/>
        </w:rPr>
        <w:t>《</w:t>
      </w:r>
      <w:r w:rsidR="00A872EA">
        <w:rPr>
          <w:rFonts w:hint="eastAsia"/>
          <w:b/>
          <w:sz w:val="52"/>
          <w:szCs w:val="52"/>
        </w:rPr>
        <w:t>OS</w:t>
      </w:r>
      <w:r>
        <w:rPr>
          <w:rFonts w:hint="eastAsia"/>
          <w:b/>
          <w:sz w:val="52"/>
          <w:szCs w:val="52"/>
        </w:rPr>
        <w:t>移动开发</w:t>
      </w:r>
      <w:r w:rsidRPr="00457BD4">
        <w:rPr>
          <w:rFonts w:hint="eastAsia"/>
          <w:b/>
          <w:sz w:val="52"/>
          <w:szCs w:val="52"/>
        </w:rPr>
        <w:t>》</w:t>
      </w:r>
    </w:p>
    <w:p w14:paraId="51DAE3A3" w14:textId="77777777" w:rsidR="00016F1E" w:rsidRDefault="00016F1E" w:rsidP="00016F1E">
      <w:pPr>
        <w:spacing w:line="360" w:lineRule="auto"/>
        <w:jc w:val="center"/>
        <w:rPr>
          <w:b/>
          <w:sz w:val="32"/>
          <w:szCs w:val="52"/>
        </w:rPr>
      </w:pPr>
      <w:r w:rsidRPr="00E45455">
        <w:rPr>
          <w:rFonts w:hint="eastAsia"/>
          <w:b/>
          <w:sz w:val="32"/>
          <w:szCs w:val="52"/>
        </w:rPr>
        <w:t>项目开发文档</w:t>
      </w:r>
    </w:p>
    <w:p w14:paraId="555BD847" w14:textId="77777777" w:rsidR="00016F1E" w:rsidRPr="00E45455" w:rsidRDefault="00016F1E" w:rsidP="00016F1E">
      <w:pPr>
        <w:spacing w:line="360" w:lineRule="auto"/>
        <w:jc w:val="center"/>
        <w:rPr>
          <w:b/>
          <w:sz w:val="22"/>
          <w:szCs w:val="52"/>
        </w:rPr>
      </w:pPr>
      <w:r w:rsidRPr="00E45455">
        <w:rPr>
          <w:b/>
          <w:sz w:val="22"/>
          <w:szCs w:val="52"/>
        </w:rPr>
        <w:t>Version 1.0</w:t>
      </w:r>
    </w:p>
    <w:p w14:paraId="3F85037E" w14:textId="77777777" w:rsidR="00016F1E" w:rsidRDefault="00016F1E" w:rsidP="00016F1E">
      <w:pPr>
        <w:widowControl/>
        <w:autoSpaceDE w:val="0"/>
        <w:autoSpaceDN w:val="0"/>
        <w:adjustRightInd w:val="0"/>
        <w:spacing w:after="240"/>
        <w:jc w:val="left"/>
        <w:rPr>
          <w:rFonts w:ascii="Arial" w:hAnsi="Arial" w:cs="Arial"/>
          <w:b/>
          <w:bCs/>
          <w:kern w:val="0"/>
          <w:sz w:val="40"/>
          <w:szCs w:val="40"/>
        </w:rPr>
      </w:pPr>
      <w:r>
        <w:rPr>
          <w:rFonts w:ascii="Arial" w:hAnsi="Arial" w:cs="Arial" w:hint="eastAsia"/>
          <w:b/>
          <w:bCs/>
          <w:kern w:val="0"/>
          <w:sz w:val="40"/>
          <w:szCs w:val="40"/>
        </w:rPr>
        <w:tab/>
      </w:r>
      <w:r>
        <w:rPr>
          <w:rFonts w:ascii="Arial" w:hAnsi="Arial" w:cs="Arial" w:hint="eastAsia"/>
          <w:b/>
          <w:bCs/>
          <w:kern w:val="0"/>
          <w:sz w:val="40"/>
          <w:szCs w:val="40"/>
        </w:rPr>
        <w:tab/>
      </w:r>
      <w:r>
        <w:rPr>
          <w:rFonts w:ascii="Arial" w:hAnsi="Arial" w:cs="Arial"/>
          <w:b/>
          <w:bCs/>
          <w:kern w:val="0"/>
          <w:sz w:val="40"/>
          <w:szCs w:val="40"/>
        </w:rPr>
        <w:t xml:space="preserve">Ctrip </w:t>
      </w:r>
      <w:r>
        <w:rPr>
          <w:rFonts w:ascii="Arial" w:hAnsi="Arial" w:cs="Arial" w:hint="eastAsia"/>
          <w:b/>
          <w:bCs/>
          <w:kern w:val="0"/>
          <w:sz w:val="40"/>
          <w:szCs w:val="40"/>
        </w:rPr>
        <w:t>Android</w:t>
      </w:r>
      <w:r>
        <w:rPr>
          <w:rFonts w:ascii="Arial" w:hAnsi="Arial" w:cs="Arial"/>
          <w:b/>
          <w:bCs/>
          <w:kern w:val="0"/>
          <w:sz w:val="40"/>
          <w:szCs w:val="40"/>
        </w:rPr>
        <w:t xml:space="preserve"> Application Platform </w:t>
      </w:r>
    </w:p>
    <w:p w14:paraId="6CE3E198" w14:textId="77777777" w:rsidR="00016F1E" w:rsidRPr="00D969BC" w:rsidRDefault="00016F1E" w:rsidP="00016F1E">
      <w:pPr>
        <w:widowControl/>
        <w:autoSpaceDE w:val="0"/>
        <w:autoSpaceDN w:val="0"/>
        <w:adjustRightInd w:val="0"/>
        <w:spacing w:after="240"/>
        <w:jc w:val="left"/>
        <w:rPr>
          <w:rFonts w:ascii="Times" w:hAnsi="Times" w:cs="Times"/>
          <w:kern w:val="0"/>
          <w:sz w:val="28"/>
        </w:rPr>
      </w:pPr>
      <w:r>
        <w:rPr>
          <w:rFonts w:ascii="Arial" w:hAnsi="Arial" w:cs="Arial" w:hint="eastAsia"/>
          <w:b/>
          <w:bCs/>
          <w:kern w:val="0"/>
          <w:sz w:val="40"/>
          <w:szCs w:val="40"/>
        </w:rPr>
        <w:tab/>
      </w:r>
      <w:r>
        <w:rPr>
          <w:rFonts w:ascii="Arial" w:hAnsi="Arial" w:cs="Arial" w:hint="eastAsia"/>
          <w:b/>
          <w:bCs/>
          <w:kern w:val="0"/>
          <w:sz w:val="40"/>
          <w:szCs w:val="40"/>
        </w:rPr>
        <w:tab/>
      </w:r>
      <w:r>
        <w:rPr>
          <w:rFonts w:ascii="Arial" w:hAnsi="Arial" w:cs="Arial" w:hint="eastAsia"/>
          <w:b/>
          <w:bCs/>
          <w:kern w:val="0"/>
          <w:sz w:val="40"/>
          <w:szCs w:val="40"/>
        </w:rPr>
        <w:tab/>
      </w:r>
      <w:r>
        <w:rPr>
          <w:rFonts w:ascii="Arial" w:hAnsi="Arial" w:cs="Arial" w:hint="eastAsia"/>
          <w:b/>
          <w:bCs/>
          <w:kern w:val="0"/>
          <w:sz w:val="40"/>
          <w:szCs w:val="40"/>
        </w:rPr>
        <w:tab/>
      </w:r>
      <w:r>
        <w:rPr>
          <w:rFonts w:ascii="Arial" w:hAnsi="Arial" w:cs="Arial" w:hint="eastAsia"/>
          <w:b/>
          <w:bCs/>
          <w:kern w:val="0"/>
          <w:sz w:val="40"/>
          <w:szCs w:val="40"/>
        </w:rPr>
        <w:tab/>
      </w:r>
      <w:r>
        <w:rPr>
          <w:rFonts w:ascii="Arial" w:hAnsi="Arial" w:cs="Arial" w:hint="eastAsia"/>
          <w:b/>
          <w:bCs/>
          <w:kern w:val="0"/>
          <w:sz w:val="40"/>
          <w:szCs w:val="40"/>
        </w:rPr>
        <w:tab/>
      </w:r>
      <w:r w:rsidRPr="00D969BC">
        <w:rPr>
          <w:rFonts w:ascii="Arial" w:hAnsi="Arial" w:cs="Arial" w:hint="eastAsia"/>
          <w:b/>
          <w:bCs/>
          <w:kern w:val="0"/>
          <w:sz w:val="32"/>
          <w:szCs w:val="40"/>
        </w:rPr>
        <w:tab/>
      </w:r>
      <w:r>
        <w:rPr>
          <w:rFonts w:ascii="Arial" w:hAnsi="Arial" w:cs="Arial" w:hint="eastAsia"/>
          <w:b/>
          <w:bCs/>
          <w:kern w:val="0"/>
          <w:sz w:val="32"/>
          <w:szCs w:val="40"/>
        </w:rPr>
        <w:t xml:space="preserve"> </w:t>
      </w:r>
      <w:r w:rsidRPr="00D969BC">
        <w:rPr>
          <w:rFonts w:ascii="Arial" w:hAnsi="Arial" w:cs="Arial" w:hint="eastAsia"/>
          <w:b/>
          <w:bCs/>
          <w:kern w:val="0"/>
          <w:sz w:val="32"/>
          <w:szCs w:val="40"/>
        </w:rPr>
        <w:t>(QFHL v1.0)</w:t>
      </w:r>
      <w:r w:rsidRPr="00D969BC">
        <w:rPr>
          <w:rFonts w:ascii="Arial" w:hAnsi="Arial" w:cs="Arial" w:hint="eastAsia"/>
          <w:b/>
          <w:bCs/>
          <w:kern w:val="0"/>
          <w:sz w:val="32"/>
          <w:szCs w:val="40"/>
        </w:rPr>
        <w:tab/>
      </w:r>
    </w:p>
    <w:p w14:paraId="7D5288D7" w14:textId="77777777" w:rsidR="00016F1E" w:rsidRDefault="00016F1E" w:rsidP="00016F1E">
      <w:pPr>
        <w:widowControl/>
        <w:autoSpaceDE w:val="0"/>
        <w:autoSpaceDN w:val="0"/>
        <w:adjustRightInd w:val="0"/>
        <w:spacing w:after="240"/>
        <w:jc w:val="left"/>
        <w:rPr>
          <w:rFonts w:ascii="Times" w:hAnsi="Times" w:cs="Times"/>
          <w:kern w:val="0"/>
          <w:sz w:val="30"/>
          <w:szCs w:val="30"/>
        </w:rPr>
      </w:pPr>
      <w:r>
        <w:rPr>
          <w:rFonts w:ascii="Arial" w:hAnsi="Arial" w:cs="Arial" w:hint="eastAsia"/>
          <w:b/>
          <w:bCs/>
          <w:kern w:val="0"/>
          <w:sz w:val="40"/>
          <w:szCs w:val="40"/>
        </w:rPr>
        <w:tab/>
      </w:r>
      <w:r>
        <w:rPr>
          <w:rFonts w:ascii="Arial" w:hAnsi="Arial" w:cs="Arial" w:hint="eastAsia"/>
          <w:b/>
          <w:bCs/>
          <w:kern w:val="0"/>
          <w:sz w:val="40"/>
          <w:szCs w:val="40"/>
        </w:rPr>
        <w:tab/>
      </w:r>
      <w:r>
        <w:rPr>
          <w:rFonts w:ascii="Arial" w:hAnsi="Arial" w:cs="Arial" w:hint="eastAsia"/>
          <w:b/>
          <w:bCs/>
          <w:kern w:val="0"/>
          <w:sz w:val="40"/>
          <w:szCs w:val="40"/>
        </w:rPr>
        <w:tab/>
      </w:r>
      <w:r>
        <w:rPr>
          <w:rFonts w:ascii="Arial" w:hAnsi="Arial" w:cs="Arial" w:hint="eastAsia"/>
          <w:b/>
          <w:bCs/>
          <w:kern w:val="0"/>
          <w:sz w:val="40"/>
          <w:szCs w:val="40"/>
        </w:rPr>
        <w:tab/>
      </w:r>
      <w:r>
        <w:rPr>
          <w:rFonts w:ascii="Arial" w:hAnsi="Arial" w:cs="Arial" w:hint="eastAsia"/>
          <w:b/>
          <w:bCs/>
          <w:kern w:val="0"/>
          <w:sz w:val="40"/>
          <w:szCs w:val="40"/>
        </w:rPr>
        <w:tab/>
      </w:r>
      <w:r>
        <w:rPr>
          <w:rFonts w:ascii="Arial" w:hAnsi="Arial" w:cs="Arial" w:hint="eastAsia"/>
          <w:b/>
          <w:bCs/>
          <w:kern w:val="0"/>
          <w:sz w:val="40"/>
          <w:szCs w:val="40"/>
        </w:rPr>
        <w:tab/>
        <w:t xml:space="preserve"> </w:t>
      </w:r>
      <w:r w:rsidRPr="00E45455">
        <w:rPr>
          <w:rFonts w:ascii="Times" w:hAnsi="Times" w:cs="Times"/>
          <w:kern w:val="0"/>
          <w:sz w:val="30"/>
          <w:szCs w:val="30"/>
        </w:rPr>
        <w:t>文档编号</w:t>
      </w:r>
      <w:r w:rsidRPr="00E45455">
        <w:rPr>
          <w:rFonts w:ascii="Times" w:hAnsi="Times" w:cs="Times"/>
          <w:kern w:val="0"/>
          <w:sz w:val="30"/>
          <w:szCs w:val="30"/>
        </w:rPr>
        <w:t>:</w:t>
      </w:r>
      <w:r>
        <w:rPr>
          <w:rFonts w:ascii="Times" w:hAnsi="Times" w:cs="Times" w:hint="eastAsia"/>
          <w:kern w:val="0"/>
          <w:sz w:val="30"/>
          <w:szCs w:val="30"/>
        </w:rPr>
        <w:t>QFHL</w:t>
      </w:r>
      <w:r w:rsidRPr="00E45455">
        <w:rPr>
          <w:rFonts w:ascii="Times" w:hAnsi="Times" w:cs="Times"/>
          <w:kern w:val="0"/>
          <w:sz w:val="30"/>
          <w:szCs w:val="30"/>
        </w:rPr>
        <w:t xml:space="preserve">-01 </w:t>
      </w:r>
    </w:p>
    <w:p w14:paraId="62588D6D" w14:textId="77777777" w:rsidR="00016F1E" w:rsidRPr="00E45455" w:rsidRDefault="00016F1E" w:rsidP="00016F1E">
      <w:pPr>
        <w:widowControl/>
        <w:autoSpaceDE w:val="0"/>
        <w:autoSpaceDN w:val="0"/>
        <w:adjustRightInd w:val="0"/>
        <w:spacing w:after="240"/>
        <w:ind w:left="2520" w:firstLine="420"/>
        <w:jc w:val="left"/>
        <w:rPr>
          <w:rFonts w:ascii="Times" w:hAnsi="Times" w:cs="Times"/>
          <w:kern w:val="0"/>
        </w:rPr>
      </w:pPr>
      <w:r>
        <w:rPr>
          <w:rFonts w:ascii="Arial" w:hAnsi="Arial" w:cs="Arial"/>
          <w:b/>
          <w:bCs/>
          <w:kern w:val="0"/>
          <w:sz w:val="30"/>
          <w:szCs w:val="30"/>
        </w:rPr>
        <w:t>NO. [</w:t>
      </w:r>
      <w:r w:rsidRPr="00D969BC">
        <w:rPr>
          <w:rFonts w:ascii="Arial" w:hAnsi="Arial" w:cs="Arial" w:hint="eastAsia"/>
          <w:b/>
          <w:bCs/>
          <w:kern w:val="0"/>
          <w:sz w:val="32"/>
          <w:szCs w:val="40"/>
        </w:rPr>
        <w:t>QFHL</w:t>
      </w:r>
      <w:r>
        <w:rPr>
          <w:rFonts w:ascii="Arial" w:hAnsi="Arial" w:cs="Arial"/>
          <w:b/>
          <w:bCs/>
          <w:kern w:val="0"/>
          <w:sz w:val="30"/>
          <w:szCs w:val="30"/>
        </w:rPr>
        <w:t xml:space="preserve"> -01]</w:t>
      </w:r>
    </w:p>
    <w:p w14:paraId="7A366908" w14:textId="77777777" w:rsidR="00016F1E" w:rsidRDefault="00016F1E" w:rsidP="00016F1E">
      <w:pPr>
        <w:spacing w:line="300" w:lineRule="auto"/>
        <w:rPr>
          <w:rFonts w:ascii="仿宋" w:eastAsia="仿宋" w:hAnsi="仿宋" w:cs="仿宋"/>
          <w:b/>
          <w:bCs/>
          <w:sz w:val="32"/>
          <w:szCs w:val="32"/>
        </w:rPr>
      </w:pPr>
    </w:p>
    <w:p w14:paraId="14686154" w14:textId="77777777" w:rsidR="00016F1E" w:rsidRDefault="00016F1E" w:rsidP="00016F1E">
      <w:pPr>
        <w:jc w:val="center"/>
      </w:pPr>
      <w:r>
        <w:rPr>
          <w:rFonts w:ascii="仿宋" w:eastAsia="仿宋" w:hAnsi="仿宋" w:cs="仿宋"/>
          <w:b/>
          <w:bCs/>
          <w:sz w:val="32"/>
          <w:szCs w:val="32"/>
        </w:rPr>
        <w:t xml:space="preserve">  </w:t>
      </w:r>
      <w:r>
        <w:rPr>
          <w:rFonts w:ascii="Arial" w:eastAsia="黑体" w:hAnsi="Arial" w:cs="Arial"/>
          <w:b/>
          <w:bCs/>
          <w:sz w:val="36"/>
          <w:szCs w:val="32"/>
          <w:lang w:eastAsia="en-US"/>
        </w:rPr>
        <w:t>北京千锋互联科技有限公司</w:t>
      </w:r>
    </w:p>
    <w:p w14:paraId="201E8F35" w14:textId="77777777" w:rsidR="00DB595D" w:rsidRDefault="00DB595D">
      <w:pPr>
        <w:rPr>
          <w:noProof/>
        </w:rPr>
      </w:pPr>
    </w:p>
    <w:p w14:paraId="4F689555" w14:textId="77777777" w:rsidR="00DB595D" w:rsidRDefault="00DB595D">
      <w:pPr>
        <w:rPr>
          <w:noProof/>
        </w:rPr>
      </w:pPr>
    </w:p>
    <w:p w14:paraId="7A35B6BE" w14:textId="77777777" w:rsidR="00DB595D" w:rsidRDefault="0007724A" w:rsidP="0007724A">
      <w:pPr>
        <w:tabs>
          <w:tab w:val="left" w:pos="2840"/>
        </w:tabs>
        <w:rPr>
          <w:noProof/>
        </w:rPr>
      </w:pPr>
      <w:r>
        <w:rPr>
          <w:noProof/>
        </w:rPr>
        <w:tab/>
      </w:r>
      <w:r>
        <w:rPr>
          <w:rFonts w:hint="eastAsia"/>
          <w:noProof/>
        </w:rPr>
        <w:tab/>
      </w:r>
      <w:r>
        <w:rPr>
          <w:rFonts w:hint="eastAsia"/>
          <w:noProof/>
        </w:rPr>
        <w:tab/>
      </w:r>
      <w:r>
        <w:rPr>
          <w:rFonts w:hint="eastAsia"/>
          <w:noProof/>
        </w:rPr>
        <w:t>目录</w:t>
      </w:r>
    </w:p>
    <w:p w14:paraId="79B08132" w14:textId="77777777" w:rsidR="0007724A" w:rsidRDefault="0007724A">
      <w:pPr>
        <w:rPr>
          <w:noProof/>
        </w:rPr>
      </w:pPr>
    </w:p>
    <w:p w14:paraId="248B16AC" w14:textId="77777777" w:rsidR="00844D2C" w:rsidRDefault="00844D2C">
      <w:pPr>
        <w:pStyle w:val="11"/>
        <w:tabs>
          <w:tab w:val="left" w:pos="519"/>
          <w:tab w:val="right" w:leader="dot" w:pos="8290"/>
        </w:tabs>
        <w:rPr>
          <w:b w:val="0"/>
          <w:noProof/>
        </w:rPr>
      </w:pPr>
      <w:r>
        <w:rPr>
          <w:noProof/>
        </w:rPr>
        <w:fldChar w:fldCharType="begin"/>
      </w:r>
      <w:r>
        <w:rPr>
          <w:noProof/>
        </w:rPr>
        <w:instrText xml:space="preserve"> TOC </w:instrText>
      </w:r>
      <w:r>
        <w:rPr>
          <w:rFonts w:hint="eastAsia"/>
          <w:noProof/>
        </w:rPr>
        <w:instrText>\o "1-3"</w:instrText>
      </w:r>
      <w:r>
        <w:rPr>
          <w:noProof/>
        </w:rPr>
        <w:instrText xml:space="preserve"> </w:instrText>
      </w:r>
      <w:r>
        <w:rPr>
          <w:noProof/>
        </w:rPr>
        <w:fldChar w:fldCharType="separate"/>
      </w:r>
      <w:r w:rsidRPr="00383283">
        <w:rPr>
          <w:rFonts w:ascii="仿宋" w:eastAsia="仿宋" w:hAnsi="仿宋" w:cs="仿宋"/>
          <w:noProof/>
        </w:rPr>
        <w:t>1.</w:t>
      </w:r>
      <w:r>
        <w:rPr>
          <w:b w:val="0"/>
          <w:noProof/>
        </w:rPr>
        <w:tab/>
      </w:r>
      <w:r w:rsidRPr="00383283">
        <w:rPr>
          <w:rFonts w:ascii="仿宋" w:eastAsia="仿宋" w:hAnsi="仿宋" w:cs="仿宋" w:hint="eastAsia"/>
          <w:noProof/>
        </w:rPr>
        <w:t>实训目标</w:t>
      </w:r>
      <w:r>
        <w:rPr>
          <w:noProof/>
        </w:rPr>
        <w:tab/>
      </w:r>
      <w:r>
        <w:rPr>
          <w:noProof/>
        </w:rPr>
        <w:fldChar w:fldCharType="begin"/>
      </w:r>
      <w:r>
        <w:rPr>
          <w:noProof/>
        </w:rPr>
        <w:instrText xml:space="preserve"> PAGEREF _Toc306352929 \h </w:instrText>
      </w:r>
      <w:r>
        <w:rPr>
          <w:noProof/>
        </w:rPr>
      </w:r>
      <w:r>
        <w:rPr>
          <w:noProof/>
        </w:rPr>
        <w:fldChar w:fldCharType="separate"/>
      </w:r>
      <w:r>
        <w:rPr>
          <w:noProof/>
        </w:rPr>
        <w:t>2</w:t>
      </w:r>
      <w:r>
        <w:rPr>
          <w:noProof/>
        </w:rPr>
        <w:fldChar w:fldCharType="end"/>
      </w:r>
    </w:p>
    <w:p w14:paraId="06F18CF2" w14:textId="77777777" w:rsidR="00844D2C" w:rsidRDefault="00844D2C">
      <w:pPr>
        <w:pStyle w:val="11"/>
        <w:tabs>
          <w:tab w:val="left" w:pos="519"/>
          <w:tab w:val="right" w:leader="dot" w:pos="8290"/>
        </w:tabs>
        <w:rPr>
          <w:b w:val="0"/>
          <w:noProof/>
        </w:rPr>
      </w:pPr>
      <w:r w:rsidRPr="00383283">
        <w:rPr>
          <w:rFonts w:ascii="仿宋" w:eastAsia="仿宋" w:hAnsi="仿宋" w:cs="仿宋"/>
          <w:noProof/>
        </w:rPr>
        <w:t>2.</w:t>
      </w:r>
      <w:r>
        <w:rPr>
          <w:b w:val="0"/>
          <w:noProof/>
        </w:rPr>
        <w:tab/>
      </w:r>
      <w:r w:rsidRPr="00383283">
        <w:rPr>
          <w:rFonts w:ascii="仿宋" w:eastAsia="仿宋" w:hAnsi="仿宋" w:cs="仿宋" w:hint="eastAsia"/>
          <w:noProof/>
        </w:rPr>
        <w:t>实训对象及预备知识</w:t>
      </w:r>
      <w:r>
        <w:rPr>
          <w:noProof/>
        </w:rPr>
        <w:tab/>
      </w:r>
      <w:r>
        <w:rPr>
          <w:noProof/>
        </w:rPr>
        <w:fldChar w:fldCharType="begin"/>
      </w:r>
      <w:r>
        <w:rPr>
          <w:noProof/>
        </w:rPr>
        <w:instrText xml:space="preserve"> PAGEREF _Toc306352930 \h </w:instrText>
      </w:r>
      <w:r>
        <w:rPr>
          <w:noProof/>
        </w:rPr>
      </w:r>
      <w:r>
        <w:rPr>
          <w:noProof/>
        </w:rPr>
        <w:fldChar w:fldCharType="separate"/>
      </w:r>
      <w:r>
        <w:rPr>
          <w:noProof/>
        </w:rPr>
        <w:t>3</w:t>
      </w:r>
      <w:r>
        <w:rPr>
          <w:noProof/>
        </w:rPr>
        <w:fldChar w:fldCharType="end"/>
      </w:r>
    </w:p>
    <w:p w14:paraId="7BB8C5D3" w14:textId="77777777" w:rsidR="00844D2C" w:rsidRDefault="00844D2C">
      <w:pPr>
        <w:pStyle w:val="11"/>
        <w:tabs>
          <w:tab w:val="left" w:pos="519"/>
          <w:tab w:val="right" w:leader="dot" w:pos="8290"/>
        </w:tabs>
        <w:rPr>
          <w:b w:val="0"/>
          <w:noProof/>
        </w:rPr>
      </w:pPr>
      <w:r w:rsidRPr="00383283">
        <w:rPr>
          <w:rFonts w:ascii="仿宋" w:eastAsia="仿宋" w:hAnsi="仿宋" w:cs="仿宋"/>
          <w:noProof/>
        </w:rPr>
        <w:t>3.</w:t>
      </w:r>
      <w:r>
        <w:rPr>
          <w:b w:val="0"/>
          <w:noProof/>
        </w:rPr>
        <w:tab/>
      </w:r>
      <w:r w:rsidRPr="00383283">
        <w:rPr>
          <w:rFonts w:ascii="仿宋" w:eastAsia="仿宋" w:hAnsi="仿宋" w:cs="仿宋" w:hint="eastAsia"/>
          <w:noProof/>
        </w:rPr>
        <w:t>实训时间及阶段划分</w:t>
      </w:r>
      <w:r>
        <w:rPr>
          <w:noProof/>
        </w:rPr>
        <w:tab/>
      </w:r>
      <w:r>
        <w:rPr>
          <w:noProof/>
        </w:rPr>
        <w:fldChar w:fldCharType="begin"/>
      </w:r>
      <w:r>
        <w:rPr>
          <w:noProof/>
        </w:rPr>
        <w:instrText xml:space="preserve"> PAGEREF _Toc306352931 \h </w:instrText>
      </w:r>
      <w:r>
        <w:rPr>
          <w:noProof/>
        </w:rPr>
      </w:r>
      <w:r>
        <w:rPr>
          <w:noProof/>
        </w:rPr>
        <w:fldChar w:fldCharType="separate"/>
      </w:r>
      <w:r>
        <w:rPr>
          <w:noProof/>
        </w:rPr>
        <w:t>3</w:t>
      </w:r>
      <w:r>
        <w:rPr>
          <w:noProof/>
        </w:rPr>
        <w:fldChar w:fldCharType="end"/>
      </w:r>
    </w:p>
    <w:p w14:paraId="7A8A2C68" w14:textId="77777777" w:rsidR="00844D2C" w:rsidRDefault="00844D2C">
      <w:pPr>
        <w:pStyle w:val="11"/>
        <w:tabs>
          <w:tab w:val="left" w:pos="519"/>
          <w:tab w:val="right" w:leader="dot" w:pos="8290"/>
        </w:tabs>
        <w:rPr>
          <w:b w:val="0"/>
          <w:noProof/>
        </w:rPr>
      </w:pPr>
      <w:r w:rsidRPr="00383283">
        <w:rPr>
          <w:rFonts w:ascii="仿宋" w:eastAsia="仿宋" w:hAnsi="仿宋" w:cs="仿宋"/>
          <w:noProof/>
        </w:rPr>
        <w:t>4.</w:t>
      </w:r>
      <w:r>
        <w:rPr>
          <w:b w:val="0"/>
          <w:noProof/>
        </w:rPr>
        <w:tab/>
      </w:r>
      <w:r w:rsidRPr="00383283">
        <w:rPr>
          <w:rFonts w:ascii="仿宋" w:eastAsia="仿宋" w:hAnsi="仿宋" w:cs="仿宋" w:hint="eastAsia"/>
          <w:noProof/>
        </w:rPr>
        <w:t>技术参数</w:t>
      </w:r>
      <w:r>
        <w:rPr>
          <w:noProof/>
        </w:rPr>
        <w:tab/>
      </w:r>
      <w:r>
        <w:rPr>
          <w:noProof/>
        </w:rPr>
        <w:fldChar w:fldCharType="begin"/>
      </w:r>
      <w:r>
        <w:rPr>
          <w:noProof/>
        </w:rPr>
        <w:instrText xml:space="preserve"> PAGEREF _Toc306352932 \h </w:instrText>
      </w:r>
      <w:r>
        <w:rPr>
          <w:noProof/>
        </w:rPr>
      </w:r>
      <w:r>
        <w:rPr>
          <w:noProof/>
        </w:rPr>
        <w:fldChar w:fldCharType="separate"/>
      </w:r>
      <w:r>
        <w:rPr>
          <w:noProof/>
        </w:rPr>
        <w:t>3</w:t>
      </w:r>
      <w:r>
        <w:rPr>
          <w:noProof/>
        </w:rPr>
        <w:fldChar w:fldCharType="end"/>
      </w:r>
    </w:p>
    <w:p w14:paraId="21D67C42" w14:textId="77777777" w:rsidR="00844D2C" w:rsidRDefault="00844D2C">
      <w:pPr>
        <w:pStyle w:val="11"/>
        <w:tabs>
          <w:tab w:val="left" w:pos="519"/>
          <w:tab w:val="right" w:leader="dot" w:pos="8290"/>
        </w:tabs>
        <w:rPr>
          <w:b w:val="0"/>
          <w:noProof/>
        </w:rPr>
      </w:pPr>
      <w:r w:rsidRPr="00383283">
        <w:rPr>
          <w:rFonts w:ascii="仿宋" w:eastAsia="仿宋" w:hAnsi="仿宋" w:cs="仿宋"/>
          <w:noProof/>
        </w:rPr>
        <w:t>5.</w:t>
      </w:r>
      <w:r>
        <w:rPr>
          <w:b w:val="0"/>
          <w:noProof/>
        </w:rPr>
        <w:tab/>
      </w:r>
      <w:r w:rsidRPr="00383283">
        <w:rPr>
          <w:rFonts w:ascii="仿宋" w:eastAsia="仿宋" w:hAnsi="仿宋" w:cs="仿宋" w:hint="eastAsia"/>
          <w:noProof/>
        </w:rPr>
        <w:t>实训项目</w:t>
      </w:r>
      <w:r>
        <w:rPr>
          <w:noProof/>
        </w:rPr>
        <w:tab/>
      </w:r>
      <w:r>
        <w:rPr>
          <w:noProof/>
        </w:rPr>
        <w:fldChar w:fldCharType="begin"/>
      </w:r>
      <w:r>
        <w:rPr>
          <w:noProof/>
        </w:rPr>
        <w:instrText xml:space="preserve"> PAGEREF _Toc306352933 \h </w:instrText>
      </w:r>
      <w:r>
        <w:rPr>
          <w:noProof/>
        </w:rPr>
      </w:r>
      <w:r>
        <w:rPr>
          <w:noProof/>
        </w:rPr>
        <w:fldChar w:fldCharType="separate"/>
      </w:r>
      <w:r>
        <w:rPr>
          <w:noProof/>
        </w:rPr>
        <w:t>3</w:t>
      </w:r>
      <w:r>
        <w:rPr>
          <w:noProof/>
        </w:rPr>
        <w:fldChar w:fldCharType="end"/>
      </w:r>
    </w:p>
    <w:p w14:paraId="3C69A7CC" w14:textId="77777777" w:rsidR="00844D2C" w:rsidRDefault="00844D2C">
      <w:pPr>
        <w:pStyle w:val="11"/>
        <w:tabs>
          <w:tab w:val="left" w:pos="519"/>
          <w:tab w:val="right" w:leader="dot" w:pos="8290"/>
        </w:tabs>
        <w:rPr>
          <w:b w:val="0"/>
          <w:noProof/>
        </w:rPr>
      </w:pPr>
      <w:r w:rsidRPr="00383283">
        <w:rPr>
          <w:rFonts w:ascii="仿宋" w:eastAsia="仿宋" w:hAnsi="仿宋" w:cs="仿宋"/>
          <w:noProof/>
        </w:rPr>
        <w:t>6.</w:t>
      </w:r>
      <w:r>
        <w:rPr>
          <w:b w:val="0"/>
          <w:noProof/>
        </w:rPr>
        <w:tab/>
      </w:r>
      <w:r w:rsidRPr="00383283">
        <w:rPr>
          <w:rFonts w:ascii="仿宋" w:eastAsia="仿宋" w:hAnsi="仿宋" w:cs="仿宋" w:hint="eastAsia"/>
          <w:noProof/>
        </w:rPr>
        <w:t>参考课表</w:t>
      </w:r>
      <w:r>
        <w:rPr>
          <w:noProof/>
        </w:rPr>
        <w:tab/>
      </w:r>
      <w:r>
        <w:rPr>
          <w:noProof/>
        </w:rPr>
        <w:fldChar w:fldCharType="begin"/>
      </w:r>
      <w:r>
        <w:rPr>
          <w:noProof/>
        </w:rPr>
        <w:instrText xml:space="preserve"> PAGEREF _Toc306352934 \h </w:instrText>
      </w:r>
      <w:r>
        <w:rPr>
          <w:noProof/>
        </w:rPr>
      </w:r>
      <w:r>
        <w:rPr>
          <w:noProof/>
        </w:rPr>
        <w:fldChar w:fldCharType="separate"/>
      </w:r>
      <w:r>
        <w:rPr>
          <w:noProof/>
        </w:rPr>
        <w:t>3</w:t>
      </w:r>
      <w:r>
        <w:rPr>
          <w:noProof/>
        </w:rPr>
        <w:fldChar w:fldCharType="end"/>
      </w:r>
    </w:p>
    <w:p w14:paraId="3C572350" w14:textId="77777777" w:rsidR="00844D2C" w:rsidRDefault="00844D2C">
      <w:pPr>
        <w:pStyle w:val="11"/>
        <w:tabs>
          <w:tab w:val="left" w:pos="519"/>
          <w:tab w:val="right" w:leader="dot" w:pos="8290"/>
        </w:tabs>
        <w:rPr>
          <w:b w:val="0"/>
          <w:noProof/>
        </w:rPr>
      </w:pPr>
      <w:r w:rsidRPr="00383283">
        <w:rPr>
          <w:rFonts w:ascii="仿宋" w:eastAsia="仿宋" w:hAnsi="仿宋" w:cs="仿宋"/>
          <w:noProof/>
        </w:rPr>
        <w:t>7.</w:t>
      </w:r>
      <w:r>
        <w:rPr>
          <w:b w:val="0"/>
          <w:noProof/>
        </w:rPr>
        <w:tab/>
      </w:r>
      <w:r w:rsidRPr="00383283">
        <w:rPr>
          <w:rFonts w:ascii="仿宋" w:eastAsia="仿宋" w:hAnsi="仿宋" w:cs="仿宋" w:hint="eastAsia"/>
          <w:noProof/>
        </w:rPr>
        <w:t>实训考核</w:t>
      </w:r>
      <w:r>
        <w:rPr>
          <w:noProof/>
        </w:rPr>
        <w:tab/>
      </w:r>
      <w:r>
        <w:rPr>
          <w:noProof/>
        </w:rPr>
        <w:fldChar w:fldCharType="begin"/>
      </w:r>
      <w:r>
        <w:rPr>
          <w:noProof/>
        </w:rPr>
        <w:instrText xml:space="preserve"> PAGEREF _Toc306352935 \h </w:instrText>
      </w:r>
      <w:r>
        <w:rPr>
          <w:noProof/>
        </w:rPr>
      </w:r>
      <w:r>
        <w:rPr>
          <w:noProof/>
        </w:rPr>
        <w:fldChar w:fldCharType="separate"/>
      </w:r>
      <w:r>
        <w:rPr>
          <w:noProof/>
        </w:rPr>
        <w:t>4</w:t>
      </w:r>
      <w:r>
        <w:rPr>
          <w:noProof/>
        </w:rPr>
        <w:fldChar w:fldCharType="end"/>
      </w:r>
    </w:p>
    <w:p w14:paraId="4863890D" w14:textId="2C2A6025" w:rsidR="00EF13A9" w:rsidRDefault="00844D2C" w:rsidP="00EF13A9">
      <w:pPr>
        <w:pStyle w:val="11"/>
        <w:tabs>
          <w:tab w:val="left" w:pos="519"/>
          <w:tab w:val="right" w:leader="dot" w:pos="8290"/>
        </w:tabs>
        <w:rPr>
          <w:b w:val="0"/>
          <w:noProof/>
        </w:rPr>
      </w:pPr>
      <w:r>
        <w:rPr>
          <w:noProof/>
        </w:rPr>
        <w:fldChar w:fldCharType="end"/>
      </w:r>
      <w:r w:rsidR="00814F80">
        <w:rPr>
          <w:rFonts w:ascii="仿宋" w:eastAsia="仿宋" w:hAnsi="仿宋" w:cs="仿宋" w:hint="eastAsia"/>
          <w:noProof/>
        </w:rPr>
        <w:t>8</w:t>
      </w:r>
      <w:r w:rsidR="00EF13A9" w:rsidRPr="00383283">
        <w:rPr>
          <w:rFonts w:ascii="仿宋" w:eastAsia="仿宋" w:hAnsi="仿宋" w:cs="仿宋"/>
          <w:noProof/>
        </w:rPr>
        <w:t>.</w:t>
      </w:r>
      <w:r w:rsidR="00EF13A9">
        <w:rPr>
          <w:b w:val="0"/>
          <w:noProof/>
        </w:rPr>
        <w:tab/>
      </w:r>
      <w:r w:rsidR="00EF13A9">
        <w:rPr>
          <w:rFonts w:ascii="仿宋" w:eastAsia="仿宋" w:hAnsi="仿宋" w:cs="仿宋" w:hint="eastAsia"/>
          <w:noProof/>
        </w:rPr>
        <w:t>WebService接口说明</w:t>
      </w:r>
      <w:r w:rsidR="00EF13A9">
        <w:rPr>
          <w:noProof/>
        </w:rPr>
        <w:tab/>
      </w:r>
      <w:r w:rsidR="00EF13A9">
        <w:rPr>
          <w:rFonts w:hint="eastAsia"/>
          <w:noProof/>
        </w:rPr>
        <w:t>5</w:t>
      </w:r>
    </w:p>
    <w:p w14:paraId="5D4DDA17" w14:textId="75F2849C" w:rsidR="0007724A" w:rsidRDefault="0007724A">
      <w:pPr>
        <w:rPr>
          <w:noProof/>
        </w:rPr>
      </w:pPr>
    </w:p>
    <w:p w14:paraId="0EB49F04" w14:textId="77777777" w:rsidR="0007724A" w:rsidRDefault="0007724A">
      <w:pPr>
        <w:rPr>
          <w:noProof/>
        </w:rPr>
      </w:pPr>
    </w:p>
    <w:p w14:paraId="42451D31" w14:textId="77777777" w:rsidR="0007724A" w:rsidRPr="0007724A" w:rsidRDefault="004E2155" w:rsidP="0007724A">
      <w:pPr>
        <w:pStyle w:val="1"/>
        <w:spacing w:line="240" w:lineRule="auto"/>
        <w:ind w:left="569" w:hanging="569"/>
        <w:rPr>
          <w:rFonts w:ascii="仿宋" w:eastAsia="仿宋" w:hAnsi="仿宋" w:cs="仿宋"/>
          <w:sz w:val="32"/>
          <w:szCs w:val="32"/>
        </w:rPr>
      </w:pPr>
      <w:bookmarkStart w:id="0" w:name="_Toc391498923"/>
      <w:bookmarkStart w:id="1" w:name="_Toc306352929"/>
      <w:r>
        <w:rPr>
          <w:rFonts w:ascii="仿宋" w:eastAsia="仿宋" w:hAnsi="仿宋" w:cs="仿宋"/>
          <w:sz w:val="32"/>
          <w:szCs w:val="32"/>
        </w:rPr>
        <w:t>实训目标</w:t>
      </w:r>
      <w:bookmarkEnd w:id="0"/>
      <w:bookmarkEnd w:id="1"/>
    </w:p>
    <w:p w14:paraId="707DB83D" w14:textId="77777777" w:rsidR="004E2155" w:rsidRDefault="004E2155" w:rsidP="004E2155">
      <w:pPr>
        <w:numPr>
          <w:ilvl w:val="0"/>
          <w:numId w:val="6"/>
        </w:numPr>
        <w:suppressAutoHyphens/>
        <w:spacing w:line="360" w:lineRule="auto"/>
        <w:rPr>
          <w:rFonts w:ascii="仿宋" w:eastAsia="仿宋" w:hAnsi="仿宋" w:cs="仿宋"/>
          <w:sz w:val="21"/>
          <w:szCs w:val="21"/>
        </w:rPr>
      </w:pPr>
      <w:r>
        <w:rPr>
          <w:rFonts w:ascii="仿宋" w:eastAsia="仿宋" w:hAnsi="仿宋" w:cs="仿宋"/>
          <w:sz w:val="21"/>
          <w:szCs w:val="21"/>
        </w:rPr>
        <w:t>体验和适应企业中型团队项目开发全过程</w:t>
      </w:r>
    </w:p>
    <w:p w14:paraId="2211FB64" w14:textId="77777777" w:rsidR="004E2155" w:rsidRDefault="004E2155" w:rsidP="004E2155">
      <w:pPr>
        <w:numPr>
          <w:ilvl w:val="0"/>
          <w:numId w:val="6"/>
        </w:numPr>
        <w:suppressAutoHyphens/>
        <w:spacing w:line="360" w:lineRule="auto"/>
        <w:rPr>
          <w:rFonts w:ascii="仿宋" w:eastAsia="仿宋" w:hAnsi="仿宋" w:cs="仿宋"/>
          <w:sz w:val="21"/>
          <w:szCs w:val="21"/>
        </w:rPr>
      </w:pPr>
      <w:r>
        <w:rPr>
          <w:rFonts w:ascii="仿宋" w:eastAsia="仿宋" w:hAnsi="仿宋" w:cs="仿宋"/>
          <w:sz w:val="21"/>
          <w:szCs w:val="21"/>
        </w:rPr>
        <w:t>熟练掌握当前业界主流的软件技术</w:t>
      </w:r>
    </w:p>
    <w:p w14:paraId="26E5EF4A" w14:textId="77777777" w:rsidR="004E2155" w:rsidRDefault="004E2155" w:rsidP="004E2155">
      <w:pPr>
        <w:numPr>
          <w:ilvl w:val="0"/>
          <w:numId w:val="6"/>
        </w:numPr>
        <w:suppressAutoHyphens/>
        <w:spacing w:line="360" w:lineRule="auto"/>
        <w:rPr>
          <w:rFonts w:ascii="仿宋" w:eastAsia="仿宋" w:hAnsi="仿宋" w:cs="仿宋"/>
          <w:sz w:val="21"/>
          <w:szCs w:val="21"/>
        </w:rPr>
      </w:pPr>
      <w:r>
        <w:rPr>
          <w:rFonts w:ascii="仿宋" w:eastAsia="仿宋" w:hAnsi="仿宋" w:cs="仿宋"/>
          <w:sz w:val="21"/>
          <w:szCs w:val="21"/>
        </w:rPr>
        <w:t>具备对前沿信息技术的独立研究和应用能力</w:t>
      </w:r>
    </w:p>
    <w:p w14:paraId="5E19BA0E" w14:textId="77777777" w:rsidR="004E2155" w:rsidRDefault="004E2155" w:rsidP="004E2155">
      <w:pPr>
        <w:numPr>
          <w:ilvl w:val="0"/>
          <w:numId w:val="6"/>
        </w:numPr>
        <w:suppressAutoHyphens/>
        <w:spacing w:line="360" w:lineRule="auto"/>
        <w:rPr>
          <w:rFonts w:ascii="仿宋" w:eastAsia="仿宋" w:hAnsi="仿宋" w:cs="仿宋"/>
          <w:sz w:val="21"/>
          <w:szCs w:val="21"/>
        </w:rPr>
      </w:pPr>
      <w:r w:rsidRPr="004E2155">
        <w:rPr>
          <w:rFonts w:ascii="仿宋" w:eastAsia="仿宋" w:hAnsi="仿宋" w:cs="仿宋"/>
          <w:sz w:val="21"/>
          <w:szCs w:val="21"/>
        </w:rPr>
        <w:t>具备对多种企业平台、软件、框架的集成和整合能力</w:t>
      </w:r>
    </w:p>
    <w:p w14:paraId="1C039290" w14:textId="77777777" w:rsidR="004E2155" w:rsidRDefault="004E2155" w:rsidP="004E2155">
      <w:pPr>
        <w:pStyle w:val="1"/>
        <w:spacing w:line="240" w:lineRule="auto"/>
        <w:ind w:left="569" w:hanging="569"/>
        <w:rPr>
          <w:rFonts w:ascii="仿宋" w:eastAsia="仿宋" w:hAnsi="仿宋" w:cs="仿宋"/>
          <w:sz w:val="32"/>
          <w:szCs w:val="32"/>
        </w:rPr>
      </w:pPr>
      <w:bookmarkStart w:id="2" w:name="_Toc391498924"/>
      <w:bookmarkStart w:id="3" w:name="_Toc306352930"/>
      <w:r>
        <w:rPr>
          <w:rFonts w:ascii="仿宋" w:eastAsia="仿宋" w:hAnsi="仿宋" w:cs="仿宋"/>
          <w:sz w:val="32"/>
          <w:szCs w:val="32"/>
        </w:rPr>
        <w:t>实训对象及预备知识</w:t>
      </w:r>
      <w:bookmarkEnd w:id="2"/>
      <w:bookmarkEnd w:id="3"/>
    </w:p>
    <w:p w14:paraId="501A723B" w14:textId="77777777" w:rsidR="0007724A" w:rsidRPr="0007724A" w:rsidRDefault="0007724A" w:rsidP="0007724A"/>
    <w:p w14:paraId="219D2C0F" w14:textId="77777777" w:rsidR="004E2155" w:rsidRDefault="00AD00F2" w:rsidP="004E2155">
      <w:pPr>
        <w:pStyle w:val="12"/>
        <w:rPr>
          <w:rFonts w:ascii="仿宋" w:eastAsia="仿宋" w:hAnsi="仿宋" w:cs="仿宋"/>
          <w:sz w:val="21"/>
          <w:szCs w:val="21"/>
        </w:rPr>
      </w:pPr>
      <w:r>
        <w:rPr>
          <w:rFonts w:ascii="仿宋" w:eastAsia="仿宋" w:hAnsi="仿宋" w:cs="仿宋"/>
          <w:sz w:val="21"/>
          <w:szCs w:val="21"/>
        </w:rPr>
        <w:t>本实训面向</w:t>
      </w:r>
      <w:r>
        <w:rPr>
          <w:rFonts w:ascii="仿宋" w:eastAsia="仿宋" w:hAnsi="仿宋" w:cs="仿宋" w:hint="eastAsia"/>
          <w:sz w:val="21"/>
          <w:szCs w:val="21"/>
        </w:rPr>
        <w:t>计算机相关专业的大学生</w:t>
      </w:r>
      <w:r w:rsidR="004E2155">
        <w:rPr>
          <w:rFonts w:ascii="仿宋" w:eastAsia="仿宋" w:hAnsi="仿宋" w:cs="仿宋"/>
          <w:sz w:val="21"/>
          <w:szCs w:val="21"/>
        </w:rPr>
        <w:t>。由于学员来自不同专业，很多学员只有C语言基础，为了使实训达到最好的效果，需要学员预习以下知识：</w:t>
      </w:r>
    </w:p>
    <w:p w14:paraId="4B5ACC2E" w14:textId="1D0BA06F" w:rsidR="00A872EA" w:rsidRDefault="00A872EA" w:rsidP="00A872EA">
      <w:pPr>
        <w:pStyle w:val="12"/>
        <w:numPr>
          <w:ilvl w:val="0"/>
          <w:numId w:val="9"/>
        </w:numPr>
        <w:rPr>
          <w:rFonts w:ascii="仿宋" w:eastAsia="仿宋" w:hAnsi="仿宋" w:cs="仿宋"/>
          <w:sz w:val="21"/>
          <w:szCs w:val="21"/>
        </w:rPr>
      </w:pPr>
      <w:r>
        <w:rPr>
          <w:rFonts w:ascii="仿宋" w:eastAsia="仿宋" w:hAnsi="仿宋" w:cs="仿宋"/>
          <w:sz w:val="21"/>
          <w:szCs w:val="21"/>
        </w:rPr>
        <w:t>熟悉</w:t>
      </w:r>
      <w:r>
        <w:rPr>
          <w:rFonts w:ascii="仿宋" w:hAnsi="仿宋" w:cs="仿宋"/>
          <w:sz w:val="21"/>
          <w:szCs w:val="21"/>
        </w:rPr>
        <w:t>Objective-C</w:t>
      </w:r>
      <w:r>
        <w:rPr>
          <w:rFonts w:ascii="仿宋" w:eastAsia="仿宋" w:hAnsi="仿宋" w:cs="仿宋"/>
          <w:sz w:val="21"/>
          <w:szCs w:val="21"/>
        </w:rPr>
        <w:t>基础和</w:t>
      </w:r>
      <w:r>
        <w:rPr>
          <w:rFonts w:ascii="仿宋" w:hAnsi="仿宋" w:cs="仿宋"/>
          <w:sz w:val="21"/>
          <w:szCs w:val="21"/>
        </w:rPr>
        <w:t>iOS</w:t>
      </w:r>
      <w:r>
        <w:rPr>
          <w:rFonts w:ascii="仿宋" w:eastAsia="仿宋" w:hAnsi="仿宋" w:cs="仿宋"/>
          <w:sz w:val="21"/>
          <w:szCs w:val="21"/>
        </w:rPr>
        <w:t>相关知识</w:t>
      </w:r>
      <w:r>
        <w:rPr>
          <w:rFonts w:ascii="仿宋" w:eastAsia="仿宋" w:hAnsi="仿宋" w:cs="仿宋" w:hint="eastAsia"/>
          <w:sz w:val="21"/>
          <w:szCs w:val="21"/>
        </w:rPr>
        <w:t>，熟练运用xcode工具</w:t>
      </w:r>
    </w:p>
    <w:p w14:paraId="6C284C57" w14:textId="77777777" w:rsidR="00AD00F2" w:rsidRDefault="004E2155" w:rsidP="00AD00F2">
      <w:pPr>
        <w:pStyle w:val="12"/>
        <w:numPr>
          <w:ilvl w:val="0"/>
          <w:numId w:val="9"/>
        </w:numPr>
        <w:rPr>
          <w:rFonts w:ascii="仿宋" w:eastAsia="仿宋" w:hAnsi="仿宋" w:cs="仿宋"/>
          <w:sz w:val="21"/>
          <w:szCs w:val="21"/>
        </w:rPr>
      </w:pPr>
      <w:r>
        <w:rPr>
          <w:rFonts w:ascii="仿宋" w:eastAsia="仿宋" w:hAnsi="仿宋" w:cs="仿宋"/>
          <w:sz w:val="21"/>
          <w:szCs w:val="21"/>
        </w:rPr>
        <w:t>熟悉数据库建模及SQL编程，熟悉Oracle、MySQL、SQL Server数据库之一</w:t>
      </w:r>
    </w:p>
    <w:p w14:paraId="300D2F81" w14:textId="77777777" w:rsidR="00845A86" w:rsidRDefault="00AD00F2" w:rsidP="00845A86">
      <w:pPr>
        <w:pStyle w:val="1"/>
        <w:spacing w:line="240" w:lineRule="auto"/>
        <w:ind w:left="569" w:hanging="569"/>
        <w:rPr>
          <w:rFonts w:ascii="仿宋" w:eastAsia="仿宋" w:hAnsi="仿宋" w:cs="仿宋"/>
          <w:sz w:val="32"/>
          <w:szCs w:val="32"/>
        </w:rPr>
      </w:pPr>
      <w:bookmarkStart w:id="4" w:name="_Toc391498925"/>
      <w:bookmarkStart w:id="5" w:name="_Toc306352931"/>
      <w:r>
        <w:rPr>
          <w:rFonts w:ascii="仿宋" w:eastAsia="仿宋" w:hAnsi="仿宋" w:cs="仿宋"/>
          <w:sz w:val="32"/>
          <w:szCs w:val="32"/>
        </w:rPr>
        <w:t>实训时间及阶段划分</w:t>
      </w:r>
      <w:bookmarkEnd w:id="4"/>
      <w:bookmarkEnd w:id="5"/>
    </w:p>
    <w:p w14:paraId="04E427DB" w14:textId="77777777" w:rsidR="0007724A" w:rsidRPr="0007724A" w:rsidRDefault="0007724A" w:rsidP="0007724A"/>
    <w:p w14:paraId="3FD9B4AE" w14:textId="648F35BB" w:rsidR="00AD00F2" w:rsidRPr="0007724A" w:rsidRDefault="00AD00F2" w:rsidP="0007724A">
      <w:pPr>
        <w:pStyle w:val="aa"/>
        <w:numPr>
          <w:ilvl w:val="0"/>
          <w:numId w:val="20"/>
        </w:numPr>
        <w:ind w:firstLineChars="0"/>
        <w:rPr>
          <w:rFonts w:ascii="仿宋" w:eastAsia="仿宋" w:hAnsi="仿宋" w:cs="仿宋"/>
          <w:sz w:val="21"/>
          <w:szCs w:val="21"/>
        </w:rPr>
      </w:pPr>
      <w:r w:rsidRPr="0007724A">
        <w:rPr>
          <w:rFonts w:ascii="仿宋" w:eastAsia="仿宋" w:hAnsi="仿宋" w:cs="仿宋"/>
          <w:sz w:val="21"/>
          <w:szCs w:val="21"/>
        </w:rPr>
        <w:t>实训时间：以公司和学校讨论为准</w:t>
      </w:r>
    </w:p>
    <w:p w14:paraId="1DF552ED" w14:textId="1C2BF181" w:rsidR="00845A86" w:rsidRPr="006D0C2E" w:rsidRDefault="006A1898" w:rsidP="006D0C2E">
      <w:pPr>
        <w:pStyle w:val="aa"/>
        <w:numPr>
          <w:ilvl w:val="0"/>
          <w:numId w:val="20"/>
        </w:numPr>
        <w:ind w:firstLineChars="0"/>
        <w:rPr>
          <w:rFonts w:ascii="仿宋" w:eastAsia="仿宋" w:hAnsi="仿宋" w:cs="仿宋"/>
          <w:sz w:val="21"/>
          <w:szCs w:val="21"/>
        </w:rPr>
      </w:pPr>
      <w:r>
        <w:rPr>
          <w:rFonts w:ascii="仿宋" w:eastAsia="仿宋" w:hAnsi="仿宋" w:cs="仿宋" w:hint="eastAsia"/>
          <w:sz w:val="21"/>
          <w:szCs w:val="21"/>
        </w:rPr>
        <w:t>参与实训人员</w:t>
      </w:r>
      <w:r w:rsidRPr="0007724A">
        <w:rPr>
          <w:rFonts w:ascii="仿宋" w:eastAsia="仿宋" w:hAnsi="仿宋" w:cs="仿宋"/>
          <w:sz w:val="21"/>
          <w:szCs w:val="21"/>
        </w:rPr>
        <w:t>以</w:t>
      </w:r>
      <w:r>
        <w:rPr>
          <w:rFonts w:ascii="仿宋" w:eastAsia="仿宋" w:hAnsi="仿宋" w:cs="仿宋"/>
          <w:sz w:val="21"/>
          <w:szCs w:val="21"/>
        </w:rPr>
        <w:t>5</w:t>
      </w:r>
      <w:r>
        <w:rPr>
          <w:rFonts w:ascii="仿宋" w:eastAsia="仿宋" w:hAnsi="仿宋" w:cs="仿宋" w:hint="eastAsia"/>
          <w:sz w:val="21"/>
          <w:szCs w:val="21"/>
        </w:rPr>
        <w:t>-7</w:t>
      </w:r>
      <w:r>
        <w:rPr>
          <w:rFonts w:ascii="仿宋" w:eastAsia="仿宋" w:hAnsi="仿宋" w:cs="仿宋"/>
          <w:sz w:val="21"/>
          <w:szCs w:val="21"/>
        </w:rPr>
        <w:t>人小组为单位</w:t>
      </w:r>
      <w:r>
        <w:rPr>
          <w:rFonts w:ascii="仿宋" w:eastAsia="仿宋" w:hAnsi="仿宋" w:cs="仿宋" w:hint="eastAsia"/>
          <w:sz w:val="21"/>
          <w:szCs w:val="21"/>
        </w:rPr>
        <w:t>，</w:t>
      </w:r>
      <w:r w:rsidR="0007724A">
        <w:rPr>
          <w:rFonts w:ascii="仿宋" w:eastAsia="仿宋" w:hAnsi="仿宋" w:cs="仿宋" w:hint="eastAsia"/>
          <w:sz w:val="21"/>
          <w:szCs w:val="21"/>
        </w:rPr>
        <w:t>每小组分配一个名组长带领团队</w:t>
      </w:r>
      <w:bookmarkStart w:id="6" w:name="_Toc391498926"/>
    </w:p>
    <w:p w14:paraId="6D7BA740" w14:textId="67357993" w:rsidR="003A157D" w:rsidRPr="003A157D" w:rsidRDefault="003A157D" w:rsidP="003A157D">
      <w:pPr>
        <w:pStyle w:val="1"/>
        <w:spacing w:line="240" w:lineRule="auto"/>
        <w:ind w:left="569" w:hanging="569"/>
        <w:rPr>
          <w:rFonts w:ascii="仿宋" w:eastAsia="仿宋" w:hAnsi="仿宋" w:cs="仿宋"/>
          <w:sz w:val="32"/>
          <w:szCs w:val="32"/>
        </w:rPr>
      </w:pPr>
      <w:bookmarkStart w:id="7" w:name="_Toc306352932"/>
      <w:bookmarkEnd w:id="6"/>
      <w:r>
        <w:rPr>
          <w:rFonts w:ascii="仿宋" w:eastAsia="仿宋" w:hAnsi="仿宋" w:cs="仿宋" w:hint="eastAsia"/>
          <w:sz w:val="32"/>
          <w:szCs w:val="32"/>
        </w:rPr>
        <w:t>技术参数</w:t>
      </w:r>
      <w:bookmarkEnd w:id="7"/>
    </w:p>
    <w:p w14:paraId="36CEE668" w14:textId="32EB86F7" w:rsidR="003A157D" w:rsidRDefault="00A872EA" w:rsidP="003A157D">
      <w:pPr>
        <w:pStyle w:val="12"/>
        <w:numPr>
          <w:ilvl w:val="0"/>
          <w:numId w:val="20"/>
        </w:numPr>
      </w:pPr>
      <w:r>
        <w:rPr>
          <w:rFonts w:ascii="仿宋" w:eastAsia="仿宋" w:hAnsi="仿宋" w:cs="仿宋"/>
          <w:sz w:val="21"/>
          <w:szCs w:val="21"/>
        </w:rPr>
        <w:t>C、C++、</w:t>
      </w:r>
      <w:r>
        <w:rPr>
          <w:rFonts w:ascii="仿宋" w:hAnsi="仿宋" w:cs="仿宋"/>
          <w:sz w:val="21"/>
          <w:szCs w:val="21"/>
        </w:rPr>
        <w:t>OC</w:t>
      </w:r>
      <w:r>
        <w:rPr>
          <w:rFonts w:ascii="仿宋" w:eastAsia="仿宋" w:hAnsi="仿宋" w:cs="仿宋"/>
          <w:sz w:val="21"/>
          <w:szCs w:val="21"/>
        </w:rPr>
        <w:t>、MacOS、</w:t>
      </w:r>
      <w:r>
        <w:rPr>
          <w:rFonts w:ascii="仿宋" w:hAnsi="仿宋" w:cs="仿宋"/>
          <w:sz w:val="21"/>
          <w:szCs w:val="21"/>
        </w:rPr>
        <w:t>iOS</w:t>
      </w:r>
      <w:r w:rsidR="003A157D">
        <w:rPr>
          <w:rFonts w:ascii="仿宋" w:eastAsia="仿宋" w:hAnsi="仿宋" w:cs="仿宋"/>
          <w:sz w:val="21"/>
          <w:szCs w:val="21"/>
        </w:rPr>
        <w:t>要求设计良好的体系架构。</w:t>
      </w:r>
    </w:p>
    <w:p w14:paraId="52205C5A" w14:textId="7EA7523E" w:rsidR="00C53C96" w:rsidRPr="00C53C96" w:rsidRDefault="00AD00F2" w:rsidP="00C53C96">
      <w:pPr>
        <w:pStyle w:val="1"/>
        <w:spacing w:line="240" w:lineRule="auto"/>
        <w:ind w:left="569" w:hanging="569"/>
        <w:rPr>
          <w:rFonts w:ascii="仿宋" w:eastAsia="仿宋" w:hAnsi="仿宋" w:cs="仿宋"/>
          <w:sz w:val="32"/>
          <w:szCs w:val="32"/>
        </w:rPr>
      </w:pPr>
      <w:bookmarkStart w:id="8" w:name="_Toc306352933"/>
      <w:r>
        <w:rPr>
          <w:rFonts w:ascii="仿宋" w:eastAsia="仿宋" w:hAnsi="仿宋" w:cs="仿宋" w:hint="eastAsia"/>
          <w:sz w:val="32"/>
          <w:szCs w:val="32"/>
        </w:rPr>
        <w:t>实训项目</w:t>
      </w:r>
      <w:bookmarkEnd w:id="8"/>
      <w:r w:rsidR="000A74DA">
        <w:rPr>
          <w:rFonts w:ascii="仿宋" w:eastAsia="仿宋" w:hAnsi="仿宋" w:cs="仿宋" w:hint="eastAsia"/>
          <w:sz w:val="32"/>
          <w:szCs w:val="32"/>
        </w:rPr>
        <w:t>简介和效果</w:t>
      </w:r>
      <w:bookmarkStart w:id="9" w:name="_Toc394648772"/>
    </w:p>
    <w:bookmarkEnd w:id="9"/>
    <w:p w14:paraId="22C3D387" w14:textId="71A907A0" w:rsidR="00C53C96" w:rsidRPr="007063EF" w:rsidRDefault="00C53C96" w:rsidP="00573815">
      <w:pPr>
        <w:ind w:firstLine="420"/>
        <w:rPr>
          <w:rFonts w:ascii="仿宋" w:eastAsia="仿宋" w:hAnsi="仿宋" w:cs="仿宋"/>
          <w:sz w:val="21"/>
          <w:szCs w:val="21"/>
        </w:rPr>
      </w:pPr>
      <w:r w:rsidRPr="007063EF">
        <w:rPr>
          <w:rFonts w:ascii="仿宋" w:eastAsia="仿宋" w:hAnsi="仿宋" w:cs="仿宋" w:hint="eastAsia"/>
          <w:sz w:val="21"/>
          <w:szCs w:val="21"/>
        </w:rPr>
        <w:t>构架需求：</w:t>
      </w:r>
    </w:p>
    <w:p w14:paraId="2791CF7D" w14:textId="77777777" w:rsidR="00573815" w:rsidRPr="007063EF" w:rsidRDefault="00573815" w:rsidP="00573815">
      <w:pPr>
        <w:ind w:firstLine="420"/>
        <w:rPr>
          <w:rFonts w:ascii="仿宋" w:eastAsia="仿宋" w:hAnsi="仿宋" w:cs="仿宋"/>
          <w:sz w:val="21"/>
          <w:szCs w:val="21"/>
        </w:rPr>
      </w:pPr>
      <w:r w:rsidRPr="007063EF">
        <w:rPr>
          <w:rFonts w:ascii="仿宋" w:eastAsia="仿宋" w:hAnsi="仿宋" w:cs="仿宋" w:hint="eastAsia"/>
          <w:sz w:val="21"/>
          <w:szCs w:val="21"/>
        </w:rPr>
        <w:t>CCAG至少由一个主模块和一个开源的sip phone组成，如下图：</w:t>
      </w:r>
    </w:p>
    <w:p w14:paraId="1FD1A7F5" w14:textId="77777777" w:rsidR="00573815" w:rsidRPr="007063EF" w:rsidRDefault="00573815" w:rsidP="00573815">
      <w:pPr>
        <w:rPr>
          <w:rFonts w:ascii="仿宋" w:eastAsia="仿宋" w:hAnsi="仿宋" w:cs="仿宋"/>
          <w:sz w:val="21"/>
          <w:szCs w:val="21"/>
        </w:rPr>
      </w:pPr>
      <w:r w:rsidRPr="007063EF">
        <w:rPr>
          <w:rFonts w:ascii="仿宋" w:eastAsia="仿宋" w:hAnsi="仿宋" w:cs="仿宋"/>
          <w:sz w:val="21"/>
          <w:szCs w:val="21"/>
        </w:rPr>
        <w:object w:dxaOrig="10638" w:dyaOrig="4734" w14:anchorId="1F7AB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8pt" o:ole="">
            <v:imagedata r:id="rId11" o:title=""/>
          </v:shape>
          <o:OLEObject Type="Embed" ProgID="Visio.Drawing.11" ShapeID="_x0000_i1025" DrawAspect="Content" ObjectID="_1380660816" r:id="rId12"/>
        </w:object>
      </w:r>
    </w:p>
    <w:p w14:paraId="492528A9" w14:textId="77777777" w:rsidR="00573815" w:rsidRPr="007063EF" w:rsidRDefault="00573815" w:rsidP="00573815">
      <w:pPr>
        <w:ind w:firstLine="420"/>
        <w:rPr>
          <w:rFonts w:ascii="仿宋" w:eastAsia="仿宋" w:hAnsi="仿宋" w:cs="仿宋"/>
          <w:sz w:val="21"/>
          <w:szCs w:val="21"/>
        </w:rPr>
      </w:pPr>
      <w:r w:rsidRPr="007063EF">
        <w:rPr>
          <w:rFonts w:ascii="仿宋" w:eastAsia="仿宋" w:hAnsi="仿宋" w:cs="仿宋"/>
          <w:sz w:val="21"/>
          <w:szCs w:val="21"/>
        </w:rPr>
        <w:t>S</w:t>
      </w:r>
      <w:r w:rsidRPr="007063EF">
        <w:rPr>
          <w:rFonts w:ascii="仿宋" w:eastAsia="仿宋" w:hAnsi="仿宋" w:cs="仿宋" w:hint="eastAsia"/>
          <w:sz w:val="21"/>
          <w:szCs w:val="21"/>
        </w:rPr>
        <w:t>ip phone是基于SIP信令的软电话模块，Sipphone模拟了一个电话的所有功能，可以注册到CTI服务器进行电话拨号、接听等，同时可以驱动设备的麦克、喇叭实现实时语音采集、回放。上图中红色部分的Opensource SIP Phone可以由我方提供源代码。</w:t>
      </w:r>
    </w:p>
    <w:p w14:paraId="3195C040" w14:textId="77777777" w:rsidR="00573815" w:rsidRPr="007063EF" w:rsidRDefault="00573815" w:rsidP="00573815">
      <w:pPr>
        <w:ind w:firstLine="420"/>
        <w:rPr>
          <w:rFonts w:ascii="仿宋" w:eastAsia="仿宋" w:hAnsi="仿宋" w:cs="仿宋"/>
          <w:sz w:val="21"/>
          <w:szCs w:val="21"/>
        </w:rPr>
      </w:pPr>
      <w:r w:rsidRPr="007063EF">
        <w:rPr>
          <w:rFonts w:ascii="仿宋" w:eastAsia="仿宋" w:hAnsi="仿宋" w:cs="仿宋" w:hint="eastAsia"/>
          <w:sz w:val="21"/>
          <w:szCs w:val="21"/>
        </w:rPr>
        <w:t>主模块除了调用sipphone的接口外，还需要与呼叫中心CTIServer建立通讯，通讯协议为Socket协议。</w:t>
      </w:r>
    </w:p>
    <w:p w14:paraId="6166F8A7" w14:textId="58FD1D75" w:rsidR="00573815" w:rsidRPr="007063EF" w:rsidRDefault="00573815" w:rsidP="00573815">
      <w:pPr>
        <w:rPr>
          <w:rFonts w:ascii="仿宋" w:eastAsia="仿宋" w:hAnsi="仿宋" w:cs="仿宋"/>
          <w:sz w:val="21"/>
          <w:szCs w:val="21"/>
        </w:rPr>
      </w:pPr>
      <w:r w:rsidRPr="007063EF">
        <w:rPr>
          <w:rFonts w:ascii="仿宋" w:eastAsia="仿宋" w:hAnsi="仿宋" w:cs="仿宋" w:hint="eastAsia"/>
          <w:sz w:val="21"/>
          <w:szCs w:val="21"/>
        </w:rPr>
        <w:t>同时，主模块还需要连接后台的webservice接口，实现数据查询、更新及显示</w:t>
      </w:r>
    </w:p>
    <w:p w14:paraId="465E01DF" w14:textId="77777777" w:rsidR="00573815" w:rsidRPr="007063EF" w:rsidRDefault="00573815" w:rsidP="00573815">
      <w:pPr>
        <w:rPr>
          <w:rFonts w:ascii="仿宋" w:eastAsia="仿宋" w:hAnsi="仿宋" w:cs="仿宋"/>
          <w:sz w:val="21"/>
          <w:szCs w:val="21"/>
        </w:rPr>
      </w:pPr>
    </w:p>
    <w:p w14:paraId="67C122E1" w14:textId="77777777" w:rsidR="00573815" w:rsidRPr="007063EF" w:rsidRDefault="00573815" w:rsidP="00573815">
      <w:pPr>
        <w:rPr>
          <w:rFonts w:ascii="仿宋" w:eastAsia="仿宋" w:hAnsi="仿宋" w:cs="仿宋"/>
          <w:sz w:val="21"/>
          <w:szCs w:val="21"/>
        </w:rPr>
      </w:pPr>
      <w:r w:rsidRPr="007063EF">
        <w:rPr>
          <w:rFonts w:ascii="仿宋" w:eastAsia="仿宋" w:hAnsi="仿宋" w:cs="仿宋" w:hint="eastAsia"/>
          <w:sz w:val="21"/>
          <w:szCs w:val="21"/>
        </w:rPr>
        <w:t>本项目用于实现一个基于IOS的呼叫中心座席APP（以下简称CCAG），目前仅考虑支持iPad（暂不考虑iPhone的支持）。</w:t>
      </w:r>
    </w:p>
    <w:p w14:paraId="528C9A98" w14:textId="77777777" w:rsidR="00DC62BB" w:rsidRPr="007063EF" w:rsidRDefault="00DC62BB" w:rsidP="00573815">
      <w:pPr>
        <w:rPr>
          <w:rFonts w:ascii="仿宋" w:eastAsia="仿宋" w:hAnsi="仿宋" w:cs="仿宋"/>
          <w:sz w:val="21"/>
          <w:szCs w:val="21"/>
        </w:rPr>
      </w:pPr>
    </w:p>
    <w:p w14:paraId="71F8D0EE" w14:textId="77777777" w:rsidR="00DC62BB" w:rsidRPr="007063EF" w:rsidRDefault="00DC62BB" w:rsidP="00573815">
      <w:pPr>
        <w:rPr>
          <w:rFonts w:ascii="仿宋" w:eastAsia="仿宋" w:hAnsi="仿宋" w:cs="仿宋"/>
          <w:sz w:val="21"/>
          <w:szCs w:val="21"/>
        </w:rPr>
      </w:pPr>
    </w:p>
    <w:p w14:paraId="71743B2F" w14:textId="77777777" w:rsidR="00DC62BB" w:rsidRPr="007063EF" w:rsidRDefault="00DC62BB" w:rsidP="00573815">
      <w:pPr>
        <w:rPr>
          <w:rFonts w:ascii="仿宋" w:eastAsia="仿宋" w:hAnsi="仿宋" w:cs="仿宋"/>
          <w:sz w:val="21"/>
          <w:szCs w:val="21"/>
        </w:rPr>
      </w:pPr>
    </w:p>
    <w:p w14:paraId="31E2E03C" w14:textId="542EC367" w:rsidR="00573815" w:rsidRPr="007063EF" w:rsidRDefault="00DC62BB" w:rsidP="00573815">
      <w:pPr>
        <w:rPr>
          <w:rFonts w:ascii="仿宋" w:eastAsia="仿宋" w:hAnsi="仿宋" w:cs="仿宋"/>
          <w:sz w:val="21"/>
          <w:szCs w:val="21"/>
        </w:rPr>
      </w:pPr>
      <w:r w:rsidRPr="007063EF">
        <w:rPr>
          <w:rFonts w:ascii="仿宋" w:eastAsia="仿宋" w:hAnsi="仿宋" w:cs="仿宋" w:hint="eastAsia"/>
          <w:sz w:val="21"/>
          <w:szCs w:val="21"/>
        </w:rPr>
        <w:t>登录流</w:t>
      </w:r>
      <w:r w:rsidRPr="007063EF">
        <w:rPr>
          <w:rFonts w:ascii="仿宋" w:eastAsia="仿宋" w:hAnsi="仿宋" w:cs="仿宋"/>
          <w:sz w:val="21"/>
          <w:szCs w:val="21"/>
        </w:rPr>
        <w:t>程图如下：</w:t>
      </w:r>
    </w:p>
    <w:p w14:paraId="4803BA15" w14:textId="76301B34" w:rsidR="009850C7" w:rsidRPr="007063EF" w:rsidRDefault="00573815" w:rsidP="009850C7">
      <w:pPr>
        <w:rPr>
          <w:rFonts w:ascii="仿宋" w:eastAsia="仿宋" w:hAnsi="仿宋" w:cs="仿宋"/>
          <w:sz w:val="21"/>
          <w:szCs w:val="21"/>
        </w:rPr>
      </w:pPr>
      <w:r w:rsidRPr="007063EF">
        <w:rPr>
          <w:rFonts w:ascii="仿宋" w:eastAsia="仿宋" w:hAnsi="仿宋" w:cs="仿宋" w:hint="eastAsia"/>
          <w:noProof/>
          <w:sz w:val="21"/>
          <w:szCs w:val="21"/>
        </w:rPr>
        <w:drawing>
          <wp:inline distT="0" distB="0" distL="0" distR="0" wp14:anchorId="03EB6770" wp14:editId="6BD8C5FB">
            <wp:extent cx="3771900" cy="4652010"/>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登录流程.jpg"/>
                    <pic:cNvPicPr/>
                  </pic:nvPicPr>
                  <pic:blipFill>
                    <a:blip r:embed="rId13">
                      <a:extLst>
                        <a:ext uri="{28A0092B-C50C-407E-A947-70E740481C1C}">
                          <a14:useLocalDpi xmlns:a14="http://schemas.microsoft.com/office/drawing/2010/main" val="0"/>
                        </a:ext>
                      </a:extLst>
                    </a:blip>
                    <a:stretch>
                      <a:fillRect/>
                    </a:stretch>
                  </pic:blipFill>
                  <pic:spPr>
                    <a:xfrm>
                      <a:off x="0" y="0"/>
                      <a:ext cx="3771900" cy="4652010"/>
                    </a:xfrm>
                    <a:prstGeom prst="rect">
                      <a:avLst/>
                    </a:prstGeom>
                  </pic:spPr>
                </pic:pic>
              </a:graphicData>
            </a:graphic>
          </wp:inline>
        </w:drawing>
      </w:r>
      <w:r w:rsidR="009850C7" w:rsidRPr="007063EF">
        <w:rPr>
          <w:rFonts w:ascii="仿宋" w:eastAsia="仿宋" w:hAnsi="仿宋" w:cs="仿宋" w:hint="eastAsia"/>
          <w:sz w:val="21"/>
          <w:szCs w:val="21"/>
        </w:rPr>
        <w:t xml:space="preserve">     </w:t>
      </w:r>
      <w:r w:rsidR="009850C7" w:rsidRPr="007063EF">
        <w:rPr>
          <w:rFonts w:ascii="仿宋" w:eastAsia="仿宋" w:hAnsi="仿宋" w:cs="仿宋"/>
          <w:sz w:val="21"/>
          <w:szCs w:val="21"/>
        </w:rPr>
        <w:t xml:space="preserve">   </w:t>
      </w:r>
    </w:p>
    <w:p w14:paraId="07DA87FA" w14:textId="2E907ED2" w:rsidR="009850C7" w:rsidRPr="007063EF" w:rsidRDefault="009850C7" w:rsidP="009850C7">
      <w:pPr>
        <w:rPr>
          <w:rFonts w:ascii="仿宋" w:eastAsia="仿宋" w:hAnsi="仿宋" w:cs="仿宋"/>
          <w:sz w:val="21"/>
          <w:szCs w:val="21"/>
        </w:rPr>
      </w:pPr>
    </w:p>
    <w:p w14:paraId="1B37B74B" w14:textId="77777777" w:rsidR="00573815" w:rsidRPr="007063EF" w:rsidRDefault="00573815" w:rsidP="009850C7">
      <w:pPr>
        <w:rPr>
          <w:rFonts w:ascii="仿宋" w:eastAsia="仿宋" w:hAnsi="仿宋" w:cs="仿宋"/>
          <w:sz w:val="21"/>
          <w:szCs w:val="21"/>
        </w:rPr>
      </w:pPr>
    </w:p>
    <w:p w14:paraId="1384CC24" w14:textId="107B7BED" w:rsidR="00573815" w:rsidRPr="007063EF" w:rsidRDefault="00573815" w:rsidP="00573815">
      <w:pPr>
        <w:ind w:firstLine="420"/>
        <w:rPr>
          <w:rFonts w:ascii="仿宋" w:eastAsia="仿宋" w:hAnsi="仿宋" w:cs="仿宋"/>
          <w:sz w:val="21"/>
          <w:szCs w:val="21"/>
        </w:rPr>
      </w:pPr>
      <w:r w:rsidRPr="007063EF">
        <w:rPr>
          <w:rFonts w:ascii="仿宋" w:eastAsia="仿宋" w:hAnsi="仿宋" w:cs="仿宋" w:hint="eastAsia"/>
          <w:sz w:val="21"/>
          <w:szCs w:val="21"/>
        </w:rPr>
        <w:t>用户通过用户名与密码登录系统，通</w:t>
      </w:r>
      <w:r w:rsidRPr="007063EF">
        <w:rPr>
          <w:rFonts w:ascii="仿宋" w:eastAsia="仿宋" w:hAnsi="仿宋" w:cs="仿宋"/>
          <w:sz w:val="21"/>
          <w:szCs w:val="21"/>
        </w:rPr>
        <w:t>过</w:t>
      </w:r>
      <w:r w:rsidRPr="007063EF">
        <w:rPr>
          <w:rFonts w:ascii="仿宋" w:eastAsia="仿宋" w:hAnsi="仿宋" w:cs="仿宋" w:hint="eastAsia"/>
          <w:sz w:val="21"/>
          <w:szCs w:val="21"/>
        </w:rPr>
        <w:t>调</w:t>
      </w:r>
      <w:r w:rsidRPr="007063EF">
        <w:rPr>
          <w:rFonts w:ascii="仿宋" w:eastAsia="仿宋" w:hAnsi="仿宋" w:cs="仿宋"/>
          <w:sz w:val="21"/>
          <w:szCs w:val="21"/>
        </w:rPr>
        <w:t>用</w:t>
      </w:r>
      <w:r w:rsidRPr="007063EF">
        <w:rPr>
          <w:rFonts w:ascii="仿宋" w:eastAsia="仿宋" w:hAnsi="仿宋" w:cs="仿宋" w:hint="eastAsia"/>
          <w:sz w:val="21"/>
          <w:szCs w:val="21"/>
        </w:rPr>
        <w:t>WebService接口</w:t>
      </w:r>
      <w:r w:rsidRPr="007063EF">
        <w:rPr>
          <w:rFonts w:ascii="仿宋" w:eastAsia="仿宋" w:hAnsi="仿宋" w:cs="仿宋"/>
          <w:sz w:val="21"/>
          <w:szCs w:val="21"/>
        </w:rPr>
        <w:t>实现后台验证功能，当验证不通过，</w:t>
      </w:r>
      <w:r w:rsidRPr="007063EF">
        <w:rPr>
          <w:rFonts w:ascii="仿宋" w:eastAsia="仿宋" w:hAnsi="仿宋" w:cs="仿宋" w:hint="eastAsia"/>
          <w:sz w:val="21"/>
          <w:szCs w:val="21"/>
        </w:rPr>
        <w:t>根据返回</w:t>
      </w:r>
      <w:r w:rsidRPr="007063EF">
        <w:rPr>
          <w:rFonts w:ascii="仿宋" w:eastAsia="仿宋" w:hAnsi="仿宋" w:cs="仿宋"/>
          <w:sz w:val="21"/>
          <w:szCs w:val="21"/>
        </w:rPr>
        <w:t>的代码提示用户，当验证通过时，</w:t>
      </w:r>
      <w:r w:rsidRPr="007063EF">
        <w:rPr>
          <w:rFonts w:ascii="仿宋" w:eastAsia="仿宋" w:hAnsi="仿宋" w:cs="仿宋" w:hint="eastAsia"/>
          <w:sz w:val="21"/>
          <w:szCs w:val="21"/>
        </w:rPr>
        <w:t>从Web</w:t>
      </w:r>
      <w:r w:rsidRPr="007063EF">
        <w:rPr>
          <w:rFonts w:ascii="仿宋" w:eastAsia="仿宋" w:hAnsi="仿宋" w:cs="仿宋"/>
          <w:sz w:val="21"/>
          <w:szCs w:val="21"/>
        </w:rPr>
        <w:t>Service</w:t>
      </w:r>
      <w:r w:rsidRPr="007063EF">
        <w:rPr>
          <w:rFonts w:ascii="仿宋" w:eastAsia="仿宋" w:hAnsi="仿宋" w:cs="仿宋" w:hint="eastAsia"/>
          <w:sz w:val="21"/>
          <w:szCs w:val="21"/>
        </w:rPr>
        <w:t>接</w:t>
      </w:r>
      <w:r w:rsidRPr="007063EF">
        <w:rPr>
          <w:rFonts w:ascii="仿宋" w:eastAsia="仿宋" w:hAnsi="仿宋" w:cs="仿宋"/>
          <w:sz w:val="21"/>
          <w:szCs w:val="21"/>
        </w:rPr>
        <w:t>口中得到协议转发地址</w:t>
      </w:r>
      <w:r w:rsidRPr="007063EF">
        <w:rPr>
          <w:rFonts w:ascii="仿宋" w:eastAsia="仿宋" w:hAnsi="仿宋" w:cs="仿宋" w:hint="eastAsia"/>
          <w:sz w:val="21"/>
          <w:szCs w:val="21"/>
        </w:rPr>
        <w:t>，</w:t>
      </w:r>
      <w:r w:rsidRPr="007063EF">
        <w:rPr>
          <w:rFonts w:ascii="仿宋" w:eastAsia="仿宋" w:hAnsi="仿宋" w:cs="仿宋"/>
          <w:sz w:val="21"/>
          <w:szCs w:val="21"/>
        </w:rPr>
        <w:t>SIP服务器地址，</w:t>
      </w:r>
      <w:r w:rsidRPr="007063EF">
        <w:rPr>
          <w:rFonts w:ascii="仿宋" w:eastAsia="仿宋" w:hAnsi="仿宋" w:cs="仿宋" w:hint="eastAsia"/>
          <w:sz w:val="21"/>
          <w:szCs w:val="21"/>
        </w:rPr>
        <w:t>座</w:t>
      </w:r>
      <w:r w:rsidRPr="007063EF">
        <w:rPr>
          <w:rFonts w:ascii="仿宋" w:eastAsia="仿宋" w:hAnsi="仿宋" w:cs="仿宋"/>
          <w:sz w:val="21"/>
          <w:szCs w:val="21"/>
        </w:rPr>
        <w:t>席号，等</w:t>
      </w:r>
      <w:r w:rsidRPr="007063EF">
        <w:rPr>
          <w:rFonts w:ascii="仿宋" w:eastAsia="仿宋" w:hAnsi="仿宋" w:cs="仿宋" w:hint="eastAsia"/>
          <w:sz w:val="21"/>
          <w:szCs w:val="21"/>
        </w:rPr>
        <w:t>参</w:t>
      </w:r>
      <w:r w:rsidRPr="007063EF">
        <w:rPr>
          <w:rFonts w:ascii="仿宋" w:eastAsia="仿宋" w:hAnsi="仿宋" w:cs="仿宋"/>
          <w:sz w:val="21"/>
          <w:szCs w:val="21"/>
        </w:rPr>
        <w:t>数，并通过协议转发向CTI发送登录</w:t>
      </w:r>
      <w:r w:rsidRPr="007063EF">
        <w:rPr>
          <w:rFonts w:ascii="仿宋" w:eastAsia="仿宋" w:hAnsi="仿宋" w:cs="仿宋" w:hint="eastAsia"/>
          <w:sz w:val="21"/>
          <w:szCs w:val="21"/>
        </w:rPr>
        <w:t>请</w:t>
      </w:r>
      <w:r w:rsidRPr="007063EF">
        <w:rPr>
          <w:rFonts w:ascii="仿宋" w:eastAsia="仿宋" w:hAnsi="仿宋" w:cs="仿宋"/>
          <w:sz w:val="21"/>
          <w:szCs w:val="21"/>
        </w:rPr>
        <w:t>求</w:t>
      </w:r>
      <w:r w:rsidR="00F01727" w:rsidRPr="007063EF">
        <w:rPr>
          <w:rFonts w:ascii="仿宋" w:eastAsia="仿宋" w:hAnsi="仿宋" w:cs="仿宋" w:hint="eastAsia"/>
          <w:sz w:val="21"/>
          <w:szCs w:val="21"/>
        </w:rPr>
        <w:t>，</w:t>
      </w:r>
      <w:r w:rsidRPr="007063EF">
        <w:rPr>
          <w:rFonts w:ascii="仿宋" w:eastAsia="仿宋" w:hAnsi="仿宋" w:cs="仿宋" w:hint="eastAsia"/>
          <w:sz w:val="21"/>
          <w:szCs w:val="21"/>
        </w:rPr>
        <w:t>如</w:t>
      </w:r>
      <w:r w:rsidRPr="007063EF">
        <w:rPr>
          <w:rFonts w:ascii="仿宋" w:eastAsia="仿宋" w:hAnsi="仿宋" w:cs="仿宋"/>
          <w:sz w:val="21"/>
          <w:szCs w:val="21"/>
        </w:rPr>
        <w:t>果CTI返回登录成功，</w:t>
      </w:r>
      <w:r w:rsidRPr="007063EF">
        <w:rPr>
          <w:rFonts w:ascii="仿宋" w:eastAsia="仿宋" w:hAnsi="仿宋" w:cs="仿宋" w:hint="eastAsia"/>
          <w:sz w:val="21"/>
          <w:szCs w:val="21"/>
        </w:rPr>
        <w:t>调</w:t>
      </w:r>
      <w:r w:rsidRPr="007063EF">
        <w:rPr>
          <w:rFonts w:ascii="仿宋" w:eastAsia="仿宋" w:hAnsi="仿宋" w:cs="仿宋"/>
          <w:sz w:val="21"/>
          <w:szCs w:val="21"/>
        </w:rPr>
        <w:t>用sipphone</w:t>
      </w:r>
      <w:r w:rsidRPr="007063EF">
        <w:rPr>
          <w:rFonts w:ascii="仿宋" w:eastAsia="仿宋" w:hAnsi="仿宋" w:cs="仿宋" w:hint="eastAsia"/>
          <w:sz w:val="21"/>
          <w:szCs w:val="21"/>
        </w:rPr>
        <w:t>向SIP</w:t>
      </w:r>
      <w:r w:rsidRPr="007063EF">
        <w:rPr>
          <w:rFonts w:ascii="仿宋" w:eastAsia="仿宋" w:hAnsi="仿宋" w:cs="仿宋"/>
          <w:sz w:val="21"/>
          <w:szCs w:val="21"/>
        </w:rPr>
        <w:t>代理服务器</w:t>
      </w:r>
      <w:r w:rsidRPr="007063EF">
        <w:rPr>
          <w:rFonts w:ascii="仿宋" w:eastAsia="仿宋" w:hAnsi="仿宋" w:cs="仿宋" w:hint="eastAsia"/>
          <w:sz w:val="21"/>
          <w:szCs w:val="21"/>
        </w:rPr>
        <w:t>发</w:t>
      </w:r>
      <w:r w:rsidRPr="007063EF">
        <w:rPr>
          <w:rFonts w:ascii="仿宋" w:eastAsia="仿宋" w:hAnsi="仿宋" w:cs="仿宋"/>
          <w:sz w:val="21"/>
          <w:szCs w:val="21"/>
        </w:rPr>
        <w:t>送注册请求</w:t>
      </w:r>
      <w:r w:rsidRPr="007063EF">
        <w:rPr>
          <w:rFonts w:ascii="仿宋" w:eastAsia="仿宋" w:hAnsi="仿宋" w:cs="仿宋" w:hint="eastAsia"/>
          <w:sz w:val="21"/>
          <w:szCs w:val="21"/>
        </w:rPr>
        <w:t>。后成</w:t>
      </w:r>
      <w:r w:rsidRPr="007063EF">
        <w:rPr>
          <w:rFonts w:ascii="仿宋" w:eastAsia="仿宋" w:hAnsi="仿宋" w:cs="仿宋"/>
          <w:sz w:val="21"/>
          <w:szCs w:val="21"/>
        </w:rPr>
        <w:t>功登录系统</w:t>
      </w:r>
      <w:r w:rsidRPr="007063EF">
        <w:rPr>
          <w:rFonts w:ascii="仿宋" w:eastAsia="仿宋" w:hAnsi="仿宋" w:cs="仿宋" w:hint="eastAsia"/>
          <w:sz w:val="21"/>
          <w:szCs w:val="21"/>
        </w:rPr>
        <w:t>, 直接进入系统主页。同时在登录页面中系统配置可进行自动登录设置，如果点选了自动登录后登录页中自动选中记住密码，下次登录软件时读取本地保存的账号和密码并提交登录请求，验证无误后直接进入系统主页。</w:t>
      </w:r>
    </w:p>
    <w:p w14:paraId="437F8918" w14:textId="77777777" w:rsidR="00573815" w:rsidRPr="007063EF" w:rsidRDefault="00573815" w:rsidP="009850C7">
      <w:pPr>
        <w:rPr>
          <w:rFonts w:ascii="仿宋" w:eastAsia="仿宋" w:hAnsi="仿宋" w:cs="仿宋"/>
          <w:sz w:val="21"/>
          <w:szCs w:val="21"/>
        </w:rPr>
      </w:pPr>
    </w:p>
    <w:p w14:paraId="7B7C38BB" w14:textId="77777777" w:rsidR="009850C7" w:rsidRPr="007063EF" w:rsidRDefault="009850C7" w:rsidP="009850C7">
      <w:pPr>
        <w:rPr>
          <w:rFonts w:ascii="仿宋" w:eastAsia="仿宋" w:hAnsi="仿宋" w:cs="仿宋"/>
          <w:sz w:val="21"/>
          <w:szCs w:val="21"/>
        </w:rPr>
      </w:pPr>
    </w:p>
    <w:p w14:paraId="5C217A87" w14:textId="77777777" w:rsidR="009850C7" w:rsidRPr="007063EF" w:rsidRDefault="009850C7" w:rsidP="001240BC">
      <w:pPr>
        <w:ind w:left="420" w:firstLine="420"/>
        <w:rPr>
          <w:rFonts w:ascii="仿宋" w:eastAsia="仿宋" w:hAnsi="仿宋" w:cs="仿宋"/>
          <w:sz w:val="21"/>
          <w:szCs w:val="21"/>
        </w:rPr>
      </w:pPr>
    </w:p>
    <w:p w14:paraId="7E640842" w14:textId="77777777" w:rsidR="00F01727" w:rsidRPr="007063EF" w:rsidRDefault="00573815" w:rsidP="00F01727">
      <w:pPr>
        <w:rPr>
          <w:rFonts w:ascii="仿宋" w:eastAsia="仿宋" w:hAnsi="仿宋" w:cs="仿宋"/>
          <w:sz w:val="21"/>
          <w:szCs w:val="21"/>
        </w:rPr>
      </w:pPr>
      <w:r w:rsidRPr="007063EF">
        <w:rPr>
          <w:rFonts w:ascii="仿宋" w:eastAsia="仿宋" w:hAnsi="仿宋" w:cs="仿宋"/>
          <w:noProof/>
          <w:sz w:val="21"/>
          <w:szCs w:val="21"/>
        </w:rPr>
        <w:drawing>
          <wp:inline distT="0" distB="0" distL="0" distR="0" wp14:anchorId="7D69A833" wp14:editId="0619F1D6">
            <wp:extent cx="5270500" cy="3951635"/>
            <wp:effectExtent l="0" t="0" r="0" b="10795"/>
            <wp:docPr id="6" name="图片 6" descr="E:\Documents\Solution\m民航\萧山国际机场\app\CC-ipad\CC-2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olution\m民航\萧山国际机场\app\CC-ipad\CC-2登录.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3951635"/>
                    </a:xfrm>
                    <a:prstGeom prst="rect">
                      <a:avLst/>
                    </a:prstGeom>
                    <a:noFill/>
                    <a:ln>
                      <a:noFill/>
                    </a:ln>
                  </pic:spPr>
                </pic:pic>
              </a:graphicData>
            </a:graphic>
          </wp:inline>
        </w:drawing>
      </w:r>
      <w:bookmarkStart w:id="10" w:name="_Toc394648780"/>
    </w:p>
    <w:p w14:paraId="635ED888" w14:textId="77777777" w:rsidR="00F01727" w:rsidRPr="007063EF" w:rsidRDefault="00F01727" w:rsidP="00F01727">
      <w:pPr>
        <w:rPr>
          <w:rFonts w:ascii="仿宋" w:eastAsia="仿宋" w:hAnsi="仿宋" w:cs="仿宋"/>
          <w:sz w:val="21"/>
          <w:szCs w:val="21"/>
        </w:rPr>
      </w:pPr>
    </w:p>
    <w:p w14:paraId="24994607" w14:textId="5E9DB613" w:rsidR="00F01727" w:rsidRPr="007063EF" w:rsidRDefault="00F01727" w:rsidP="00F01727">
      <w:pPr>
        <w:rPr>
          <w:rFonts w:ascii="仿宋" w:eastAsia="仿宋" w:hAnsi="仿宋" w:cs="仿宋"/>
          <w:sz w:val="21"/>
          <w:szCs w:val="21"/>
        </w:rPr>
      </w:pPr>
      <w:r w:rsidRPr="007063EF">
        <w:rPr>
          <w:rFonts w:ascii="仿宋" w:eastAsia="仿宋" w:hAnsi="仿宋" w:cs="仿宋" w:hint="eastAsia"/>
          <w:sz w:val="21"/>
          <w:szCs w:val="21"/>
        </w:rPr>
        <w:t>登录页面的配置</w:t>
      </w:r>
      <w:bookmarkEnd w:id="10"/>
      <w:r w:rsidRPr="007063EF">
        <w:rPr>
          <w:rFonts w:ascii="仿宋" w:eastAsia="仿宋" w:hAnsi="仿宋" w:cs="仿宋" w:hint="eastAsia"/>
          <w:sz w:val="21"/>
          <w:szCs w:val="21"/>
        </w:rPr>
        <w:t>：</w:t>
      </w:r>
    </w:p>
    <w:p w14:paraId="02F8F9F1" w14:textId="77777777" w:rsidR="00F01727" w:rsidRPr="007063EF" w:rsidRDefault="00F01727" w:rsidP="009850C7">
      <w:pPr>
        <w:rPr>
          <w:rFonts w:ascii="仿宋" w:eastAsia="仿宋" w:hAnsi="仿宋" w:cs="仿宋"/>
          <w:sz w:val="21"/>
          <w:szCs w:val="21"/>
        </w:rPr>
      </w:pPr>
    </w:p>
    <w:p w14:paraId="066AA65C" w14:textId="77777777" w:rsidR="00F01727" w:rsidRPr="007063EF" w:rsidRDefault="00F01727" w:rsidP="00F01727">
      <w:pPr>
        <w:ind w:firstLine="420"/>
        <w:rPr>
          <w:rFonts w:ascii="仿宋" w:eastAsia="仿宋" w:hAnsi="仿宋" w:cs="仿宋"/>
          <w:sz w:val="21"/>
          <w:szCs w:val="21"/>
        </w:rPr>
      </w:pPr>
      <w:r w:rsidRPr="007063EF">
        <w:rPr>
          <w:rFonts w:ascii="仿宋" w:eastAsia="仿宋" w:hAnsi="仿宋" w:cs="仿宋" w:hint="eastAsia"/>
          <w:sz w:val="21"/>
          <w:szCs w:val="21"/>
        </w:rPr>
        <w:t>登录页中提供记住密码的点选，如果用户选择了此功能，需要系统将账号和密码保存本地并在下次登录时自动填充用户名及密码框。</w:t>
      </w:r>
    </w:p>
    <w:p w14:paraId="016CB7A5" w14:textId="77777777" w:rsidR="00F01727" w:rsidRPr="007063EF" w:rsidRDefault="00F01727" w:rsidP="00F01727">
      <w:pPr>
        <w:ind w:firstLine="420"/>
        <w:rPr>
          <w:rFonts w:ascii="仿宋" w:eastAsia="仿宋" w:hAnsi="仿宋" w:cs="仿宋"/>
          <w:sz w:val="21"/>
          <w:szCs w:val="21"/>
        </w:rPr>
      </w:pPr>
      <w:r w:rsidRPr="007063EF">
        <w:rPr>
          <w:rFonts w:ascii="仿宋" w:eastAsia="仿宋" w:hAnsi="仿宋" w:cs="仿宋" w:hint="eastAsia"/>
          <w:sz w:val="21"/>
          <w:szCs w:val="21"/>
        </w:rPr>
        <w:t>登录页面中提供系统配置的链接，点击后弹出系统参数配置框。详情见页面设计。</w:t>
      </w:r>
    </w:p>
    <w:p w14:paraId="5E219430" w14:textId="77777777" w:rsidR="00573815" w:rsidRPr="007063EF" w:rsidRDefault="00573815" w:rsidP="009850C7">
      <w:pPr>
        <w:rPr>
          <w:rFonts w:ascii="仿宋" w:eastAsia="仿宋" w:hAnsi="仿宋" w:cs="仿宋"/>
          <w:sz w:val="21"/>
          <w:szCs w:val="21"/>
        </w:rPr>
      </w:pPr>
    </w:p>
    <w:p w14:paraId="44D3DADD" w14:textId="0AC041D0" w:rsidR="00B65ECF" w:rsidRPr="007063EF" w:rsidRDefault="00573815" w:rsidP="00B65ECF">
      <w:pPr>
        <w:rPr>
          <w:rFonts w:ascii="仿宋" w:eastAsia="仿宋" w:hAnsi="仿宋" w:cs="仿宋"/>
          <w:sz w:val="21"/>
          <w:szCs w:val="21"/>
        </w:rPr>
      </w:pPr>
      <w:r w:rsidRPr="007063EF">
        <w:rPr>
          <w:rFonts w:ascii="仿宋" w:eastAsia="仿宋" w:hAnsi="仿宋" w:cs="仿宋"/>
          <w:noProof/>
          <w:sz w:val="21"/>
          <w:szCs w:val="21"/>
        </w:rPr>
        <w:drawing>
          <wp:inline distT="0" distB="0" distL="0" distR="0" wp14:anchorId="483B910D" wp14:editId="490E34F7">
            <wp:extent cx="5270500" cy="3952875"/>
            <wp:effectExtent l="0" t="0" r="1270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C-1客户工单-来电弹窗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bookmarkStart w:id="11" w:name="_Toc394648781"/>
      <w:r w:rsidR="00B65ECF" w:rsidRPr="007063EF">
        <w:rPr>
          <w:rFonts w:ascii="仿宋" w:eastAsia="仿宋" w:hAnsi="仿宋" w:cs="仿宋" w:hint="eastAsia"/>
          <w:sz w:val="21"/>
          <w:szCs w:val="21"/>
        </w:rPr>
        <w:t>CC工具栏模块需求</w:t>
      </w:r>
      <w:bookmarkEnd w:id="11"/>
    </w:p>
    <w:p w14:paraId="7214CEA0" w14:textId="77777777" w:rsidR="00F01727" w:rsidRPr="007063EF" w:rsidRDefault="00F01727" w:rsidP="009850C7">
      <w:pPr>
        <w:rPr>
          <w:rFonts w:ascii="仿宋" w:eastAsia="仿宋" w:hAnsi="仿宋" w:cs="仿宋"/>
          <w:sz w:val="21"/>
          <w:szCs w:val="21"/>
        </w:rPr>
      </w:pPr>
    </w:p>
    <w:p w14:paraId="13976922" w14:textId="77777777" w:rsidR="00F01727" w:rsidRPr="007063EF" w:rsidRDefault="00F01727" w:rsidP="00F01727">
      <w:pPr>
        <w:ind w:firstLine="420"/>
        <w:rPr>
          <w:rFonts w:ascii="仿宋" w:eastAsia="仿宋" w:hAnsi="仿宋" w:cs="仿宋"/>
          <w:sz w:val="21"/>
          <w:szCs w:val="21"/>
        </w:rPr>
      </w:pPr>
      <w:r w:rsidRPr="007063EF">
        <w:rPr>
          <w:rFonts w:ascii="仿宋" w:eastAsia="仿宋" w:hAnsi="仿宋" w:cs="仿宋" w:hint="eastAsia"/>
          <w:sz w:val="21"/>
          <w:szCs w:val="21"/>
        </w:rPr>
        <w:t>在主页中右上角位置永久显示，当点击该区域时，自动清空拨号兰内电话号码，并下拉出整个CC工具栏。再次点击拨号栏时，如果是不在通话过程中，则全部收起CC工具栏；如果在通话过程中则只收起拨号键盘不收起CC工具栏的其他功能区，待通话结束后自动收起该功能区。</w:t>
      </w:r>
    </w:p>
    <w:p w14:paraId="2347C684" w14:textId="77777777" w:rsidR="00F01727" w:rsidRPr="007063EF" w:rsidRDefault="00F01727" w:rsidP="009850C7">
      <w:pPr>
        <w:rPr>
          <w:rFonts w:ascii="仿宋" w:eastAsia="仿宋" w:hAnsi="仿宋" w:cs="仿宋"/>
          <w:sz w:val="21"/>
          <w:szCs w:val="21"/>
        </w:rPr>
      </w:pPr>
    </w:p>
    <w:p w14:paraId="7883B6AD" w14:textId="77777777" w:rsidR="00573815" w:rsidRPr="007063EF" w:rsidRDefault="00573815" w:rsidP="009850C7">
      <w:pPr>
        <w:rPr>
          <w:rFonts w:ascii="仿宋" w:eastAsia="仿宋" w:hAnsi="仿宋" w:cs="仿宋"/>
          <w:sz w:val="21"/>
          <w:szCs w:val="21"/>
        </w:rPr>
      </w:pPr>
    </w:p>
    <w:p w14:paraId="4866A9F3" w14:textId="77777777" w:rsidR="00B65ECF" w:rsidRPr="007063EF" w:rsidRDefault="00573815" w:rsidP="00B65ECF">
      <w:pPr>
        <w:rPr>
          <w:rFonts w:ascii="仿宋" w:eastAsia="仿宋" w:hAnsi="仿宋" w:cs="仿宋"/>
          <w:sz w:val="21"/>
          <w:szCs w:val="21"/>
        </w:rPr>
      </w:pPr>
      <w:r w:rsidRPr="007063EF">
        <w:rPr>
          <w:rFonts w:ascii="仿宋" w:eastAsia="仿宋" w:hAnsi="仿宋" w:cs="仿宋"/>
          <w:noProof/>
          <w:sz w:val="21"/>
          <w:szCs w:val="21"/>
        </w:rPr>
        <w:drawing>
          <wp:inline distT="0" distB="0" distL="0" distR="0" wp14:anchorId="0E679E2C" wp14:editId="382BBC07">
            <wp:extent cx="4876800" cy="44481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76800" cy="4448175"/>
                    </a:xfrm>
                    <a:prstGeom prst="rect">
                      <a:avLst/>
                    </a:prstGeom>
                  </pic:spPr>
                </pic:pic>
              </a:graphicData>
            </a:graphic>
          </wp:inline>
        </w:drawing>
      </w:r>
      <w:bookmarkStart w:id="12" w:name="_Toc394648782"/>
    </w:p>
    <w:p w14:paraId="566E6A08" w14:textId="09517456" w:rsidR="00B65ECF" w:rsidRPr="007063EF" w:rsidRDefault="00B65ECF" w:rsidP="00B65ECF">
      <w:pPr>
        <w:rPr>
          <w:rFonts w:ascii="仿宋" w:eastAsia="仿宋" w:hAnsi="仿宋" w:cs="仿宋"/>
          <w:sz w:val="21"/>
          <w:szCs w:val="21"/>
        </w:rPr>
      </w:pPr>
      <w:r w:rsidRPr="007063EF">
        <w:rPr>
          <w:rFonts w:ascii="仿宋" w:eastAsia="仿宋" w:hAnsi="仿宋" w:cs="仿宋" w:hint="eastAsia"/>
          <w:sz w:val="21"/>
          <w:szCs w:val="21"/>
        </w:rPr>
        <w:t>拨号栏</w:t>
      </w:r>
      <w:bookmarkEnd w:id="12"/>
      <w:r w:rsidRPr="007063EF">
        <w:rPr>
          <w:rFonts w:ascii="仿宋" w:eastAsia="仿宋" w:hAnsi="仿宋" w:cs="仿宋" w:hint="eastAsia"/>
          <w:sz w:val="21"/>
          <w:szCs w:val="21"/>
        </w:rPr>
        <w:t>：</w:t>
      </w:r>
    </w:p>
    <w:p w14:paraId="4178B509" w14:textId="77777777" w:rsidR="00B65ECF" w:rsidRPr="007063EF" w:rsidRDefault="00B65ECF" w:rsidP="00B65ECF">
      <w:pPr>
        <w:ind w:firstLine="420"/>
        <w:rPr>
          <w:rFonts w:ascii="仿宋" w:eastAsia="仿宋" w:hAnsi="仿宋" w:cs="仿宋"/>
          <w:sz w:val="21"/>
          <w:szCs w:val="21"/>
        </w:rPr>
      </w:pPr>
      <w:r w:rsidRPr="007063EF">
        <w:rPr>
          <w:rFonts w:ascii="仿宋" w:eastAsia="仿宋" w:hAnsi="仿宋" w:cs="仿宋" w:hint="eastAsia"/>
          <w:sz w:val="21"/>
          <w:szCs w:val="21"/>
        </w:rPr>
        <w:t>在主页中右上角位置永久显示，当点击该区域时，自动清空拨号兰内电话号码，并下拉出整个CC工具栏。再次点击拨号栏时，如果是不在通话过程中，则全部收起CC工具栏；如果在通话过程中则只收起拨号键盘不收起CC工具栏的其他功能区，待通话结束后自动收起该功能区。</w:t>
      </w:r>
      <w:bookmarkStart w:id="13" w:name="_Toc394648783"/>
    </w:p>
    <w:p w14:paraId="337482F8" w14:textId="77777777" w:rsidR="00B65ECF" w:rsidRPr="007063EF" w:rsidRDefault="00B65ECF" w:rsidP="00B65ECF">
      <w:pPr>
        <w:rPr>
          <w:rFonts w:ascii="仿宋" w:eastAsia="仿宋" w:hAnsi="仿宋" w:cs="仿宋"/>
          <w:sz w:val="21"/>
          <w:szCs w:val="21"/>
        </w:rPr>
      </w:pPr>
    </w:p>
    <w:p w14:paraId="5FCCEBEE" w14:textId="017CFFF8" w:rsidR="00B65ECF" w:rsidRPr="007063EF" w:rsidRDefault="00B65ECF" w:rsidP="00B65ECF">
      <w:pPr>
        <w:rPr>
          <w:rFonts w:ascii="仿宋" w:eastAsia="仿宋" w:hAnsi="仿宋" w:cs="仿宋"/>
          <w:sz w:val="21"/>
          <w:szCs w:val="21"/>
        </w:rPr>
      </w:pPr>
      <w:r w:rsidRPr="007063EF">
        <w:rPr>
          <w:rFonts w:ascii="仿宋" w:eastAsia="仿宋" w:hAnsi="仿宋" w:cs="仿宋" w:hint="eastAsia"/>
          <w:sz w:val="21"/>
          <w:szCs w:val="21"/>
        </w:rPr>
        <w:t>拨号键盘</w:t>
      </w:r>
      <w:bookmarkEnd w:id="13"/>
      <w:r w:rsidRPr="007063EF">
        <w:rPr>
          <w:rFonts w:ascii="仿宋" w:eastAsia="仿宋" w:hAnsi="仿宋" w:cs="仿宋" w:hint="eastAsia"/>
          <w:sz w:val="21"/>
          <w:szCs w:val="21"/>
        </w:rPr>
        <w:t>：</w:t>
      </w:r>
    </w:p>
    <w:p w14:paraId="5383F32F" w14:textId="77777777" w:rsidR="00B65ECF" w:rsidRPr="007063EF" w:rsidRDefault="00B65ECF" w:rsidP="00B65ECF">
      <w:pPr>
        <w:ind w:firstLine="420"/>
        <w:rPr>
          <w:rFonts w:ascii="仿宋" w:eastAsia="仿宋" w:hAnsi="仿宋" w:cs="仿宋"/>
          <w:sz w:val="21"/>
          <w:szCs w:val="21"/>
        </w:rPr>
      </w:pPr>
      <w:r w:rsidRPr="007063EF">
        <w:rPr>
          <w:rFonts w:ascii="仿宋" w:eastAsia="仿宋" w:hAnsi="仿宋" w:cs="仿宋" w:hint="eastAsia"/>
          <w:sz w:val="21"/>
          <w:szCs w:val="21"/>
        </w:rPr>
        <w:t>详情见界面设计，其中点击拨号按钮后通过SIP Phone拨出电话，并收起拨号键盘（不收起其他功能按钮区，待通话结束后自动收起其他功能按钮区）。拨号时通过Socket协议向CTI服务器发送请求，并调用sipphone的拨号方法，在</w:t>
      </w:r>
      <w:r w:rsidRPr="007063EF">
        <w:rPr>
          <w:rFonts w:ascii="仿宋" w:eastAsia="仿宋" w:hAnsi="仿宋" w:cs="仿宋"/>
          <w:sz w:val="21"/>
          <w:szCs w:val="21"/>
        </w:rPr>
        <w:t>按键</w:t>
      </w:r>
      <w:r w:rsidRPr="007063EF">
        <w:rPr>
          <w:rFonts w:ascii="仿宋" w:eastAsia="仿宋" w:hAnsi="仿宋" w:cs="仿宋" w:hint="eastAsia"/>
          <w:sz w:val="21"/>
          <w:szCs w:val="21"/>
        </w:rPr>
        <w:t>同</w:t>
      </w:r>
      <w:r w:rsidRPr="007063EF">
        <w:rPr>
          <w:rFonts w:ascii="仿宋" w:eastAsia="仿宋" w:hAnsi="仿宋" w:cs="仿宋"/>
          <w:sz w:val="21"/>
          <w:szCs w:val="21"/>
        </w:rPr>
        <w:t>时调用</w:t>
      </w:r>
      <w:r w:rsidRPr="007063EF">
        <w:rPr>
          <w:rFonts w:ascii="仿宋" w:eastAsia="仿宋" w:hAnsi="仿宋" w:cs="仿宋" w:hint="eastAsia"/>
          <w:sz w:val="21"/>
          <w:szCs w:val="21"/>
        </w:rPr>
        <w:t>sipphone的</w:t>
      </w:r>
      <w:r w:rsidRPr="007063EF">
        <w:rPr>
          <w:rFonts w:ascii="仿宋" w:eastAsia="仿宋" w:hAnsi="仿宋" w:cs="仿宋"/>
          <w:sz w:val="21"/>
          <w:szCs w:val="21"/>
        </w:rPr>
        <w:t>发送</w:t>
      </w:r>
      <w:r w:rsidRPr="007063EF">
        <w:rPr>
          <w:rFonts w:ascii="仿宋" w:eastAsia="仿宋" w:hAnsi="仿宋" w:cs="仿宋" w:hint="eastAsia"/>
          <w:sz w:val="21"/>
          <w:szCs w:val="21"/>
        </w:rPr>
        <w:t>dtmf码方法，</w:t>
      </w:r>
      <w:r w:rsidRPr="007063EF">
        <w:rPr>
          <w:rFonts w:ascii="仿宋" w:eastAsia="仿宋" w:hAnsi="仿宋" w:cs="仿宋"/>
          <w:sz w:val="21"/>
          <w:szCs w:val="21"/>
        </w:rPr>
        <w:t>在通话过程中可随时将拨号盘</w:t>
      </w:r>
      <w:r w:rsidRPr="007063EF">
        <w:rPr>
          <w:rFonts w:ascii="仿宋" w:eastAsia="仿宋" w:hAnsi="仿宋" w:cs="仿宋" w:hint="eastAsia"/>
          <w:sz w:val="21"/>
          <w:szCs w:val="21"/>
        </w:rPr>
        <w:t>拉</w:t>
      </w:r>
      <w:r w:rsidRPr="007063EF">
        <w:rPr>
          <w:rFonts w:ascii="仿宋" w:eastAsia="仿宋" w:hAnsi="仿宋" w:cs="仿宋"/>
          <w:sz w:val="21"/>
          <w:szCs w:val="21"/>
        </w:rPr>
        <w:t>下来</w:t>
      </w:r>
      <w:r w:rsidRPr="007063EF">
        <w:rPr>
          <w:rFonts w:ascii="仿宋" w:eastAsia="仿宋" w:hAnsi="仿宋" w:cs="仿宋" w:hint="eastAsia"/>
          <w:sz w:val="21"/>
          <w:szCs w:val="21"/>
        </w:rPr>
        <w:t>，按</w:t>
      </w:r>
      <w:r w:rsidRPr="007063EF">
        <w:rPr>
          <w:rFonts w:ascii="仿宋" w:eastAsia="仿宋" w:hAnsi="仿宋" w:cs="仿宋"/>
          <w:sz w:val="21"/>
          <w:szCs w:val="21"/>
        </w:rPr>
        <w:t>键</w:t>
      </w:r>
      <w:r w:rsidRPr="007063EF">
        <w:rPr>
          <w:rFonts w:ascii="仿宋" w:eastAsia="仿宋" w:hAnsi="仿宋" w:cs="仿宋" w:hint="eastAsia"/>
          <w:sz w:val="21"/>
          <w:szCs w:val="21"/>
        </w:rPr>
        <w:t>时</w:t>
      </w:r>
      <w:r w:rsidRPr="007063EF">
        <w:rPr>
          <w:rFonts w:ascii="仿宋" w:eastAsia="仿宋" w:hAnsi="仿宋" w:cs="仿宋"/>
          <w:sz w:val="21"/>
          <w:szCs w:val="21"/>
        </w:rPr>
        <w:t>并调用</w:t>
      </w:r>
      <w:r w:rsidRPr="007063EF">
        <w:rPr>
          <w:rFonts w:ascii="仿宋" w:eastAsia="仿宋" w:hAnsi="仿宋" w:cs="仿宋" w:hint="eastAsia"/>
          <w:sz w:val="21"/>
          <w:szCs w:val="21"/>
        </w:rPr>
        <w:t>sipphone的</w:t>
      </w:r>
      <w:r w:rsidRPr="007063EF">
        <w:rPr>
          <w:rFonts w:ascii="仿宋" w:eastAsia="仿宋" w:hAnsi="仿宋" w:cs="仿宋"/>
          <w:sz w:val="21"/>
          <w:szCs w:val="21"/>
        </w:rPr>
        <w:t>发送</w:t>
      </w:r>
      <w:r w:rsidRPr="007063EF">
        <w:rPr>
          <w:rFonts w:ascii="仿宋" w:eastAsia="仿宋" w:hAnsi="仿宋" w:cs="仿宋" w:hint="eastAsia"/>
          <w:sz w:val="21"/>
          <w:szCs w:val="21"/>
        </w:rPr>
        <w:t>dtmf码</w:t>
      </w:r>
      <w:r w:rsidRPr="007063EF">
        <w:rPr>
          <w:rFonts w:ascii="仿宋" w:eastAsia="仿宋" w:hAnsi="仿宋" w:cs="仿宋"/>
          <w:sz w:val="21"/>
          <w:szCs w:val="21"/>
        </w:rPr>
        <w:t>方法，此</w:t>
      </w:r>
      <w:r w:rsidRPr="007063EF">
        <w:rPr>
          <w:rFonts w:ascii="仿宋" w:eastAsia="仿宋" w:hAnsi="仿宋" w:cs="仿宋" w:hint="eastAsia"/>
          <w:sz w:val="21"/>
          <w:szCs w:val="21"/>
        </w:rPr>
        <w:t>业</w:t>
      </w:r>
      <w:r w:rsidRPr="007063EF">
        <w:rPr>
          <w:rFonts w:ascii="仿宋" w:eastAsia="仿宋" w:hAnsi="仿宋" w:cs="仿宋"/>
          <w:sz w:val="21"/>
          <w:szCs w:val="21"/>
        </w:rPr>
        <w:t>务</w:t>
      </w:r>
      <w:r w:rsidRPr="007063EF">
        <w:rPr>
          <w:rFonts w:ascii="仿宋" w:eastAsia="仿宋" w:hAnsi="仿宋" w:cs="仿宋" w:hint="eastAsia"/>
          <w:sz w:val="21"/>
          <w:szCs w:val="21"/>
        </w:rPr>
        <w:t>主</w:t>
      </w:r>
      <w:r w:rsidRPr="007063EF">
        <w:rPr>
          <w:rFonts w:ascii="仿宋" w:eastAsia="仿宋" w:hAnsi="仿宋" w:cs="仿宋"/>
          <w:sz w:val="21"/>
          <w:szCs w:val="21"/>
        </w:rPr>
        <w:t>要应</w:t>
      </w:r>
      <w:r w:rsidRPr="007063EF">
        <w:rPr>
          <w:rFonts w:ascii="仿宋" w:eastAsia="仿宋" w:hAnsi="仿宋" w:cs="仿宋" w:hint="eastAsia"/>
          <w:sz w:val="21"/>
          <w:szCs w:val="21"/>
        </w:rPr>
        <w:t>用</w:t>
      </w:r>
      <w:r w:rsidRPr="007063EF">
        <w:rPr>
          <w:rFonts w:ascii="仿宋" w:eastAsia="仿宋" w:hAnsi="仿宋" w:cs="仿宋"/>
          <w:sz w:val="21"/>
          <w:szCs w:val="21"/>
        </w:rPr>
        <w:t>于拨出的号码是一个呼叫</w:t>
      </w:r>
      <w:r w:rsidRPr="007063EF">
        <w:rPr>
          <w:rFonts w:ascii="仿宋" w:eastAsia="仿宋" w:hAnsi="仿宋" w:cs="仿宋" w:hint="eastAsia"/>
          <w:sz w:val="21"/>
          <w:szCs w:val="21"/>
        </w:rPr>
        <w:t>中</w:t>
      </w:r>
      <w:r w:rsidRPr="007063EF">
        <w:rPr>
          <w:rFonts w:ascii="仿宋" w:eastAsia="仿宋" w:hAnsi="仿宋" w:cs="仿宋"/>
          <w:sz w:val="21"/>
          <w:szCs w:val="21"/>
        </w:rPr>
        <w:t>心号码，当拨通</w:t>
      </w:r>
      <w:r w:rsidRPr="007063EF">
        <w:rPr>
          <w:rFonts w:ascii="仿宋" w:eastAsia="仿宋" w:hAnsi="仿宋" w:cs="仿宋" w:hint="eastAsia"/>
          <w:sz w:val="21"/>
          <w:szCs w:val="21"/>
        </w:rPr>
        <w:t>后</w:t>
      </w:r>
      <w:r w:rsidRPr="007063EF">
        <w:rPr>
          <w:rFonts w:ascii="仿宋" w:eastAsia="仿宋" w:hAnsi="仿宋" w:cs="仿宋"/>
          <w:sz w:val="21"/>
          <w:szCs w:val="21"/>
        </w:rPr>
        <w:t>还需要按键才能</w:t>
      </w:r>
      <w:r w:rsidRPr="007063EF">
        <w:rPr>
          <w:rFonts w:ascii="仿宋" w:eastAsia="仿宋" w:hAnsi="仿宋" w:cs="仿宋" w:hint="eastAsia"/>
          <w:sz w:val="21"/>
          <w:szCs w:val="21"/>
        </w:rPr>
        <w:t>进</w:t>
      </w:r>
      <w:r w:rsidRPr="007063EF">
        <w:rPr>
          <w:rFonts w:ascii="仿宋" w:eastAsia="仿宋" w:hAnsi="仿宋" w:cs="仿宋"/>
          <w:sz w:val="21"/>
          <w:szCs w:val="21"/>
        </w:rPr>
        <w:t>行自助服务</w:t>
      </w:r>
      <w:r w:rsidRPr="007063EF">
        <w:rPr>
          <w:rFonts w:ascii="仿宋" w:eastAsia="仿宋" w:hAnsi="仿宋" w:cs="仿宋" w:hint="eastAsia"/>
          <w:sz w:val="21"/>
          <w:szCs w:val="21"/>
        </w:rPr>
        <w:t>或</w:t>
      </w:r>
      <w:r w:rsidRPr="007063EF">
        <w:rPr>
          <w:rFonts w:ascii="仿宋" w:eastAsia="仿宋" w:hAnsi="仿宋" w:cs="仿宋"/>
          <w:sz w:val="21"/>
          <w:szCs w:val="21"/>
        </w:rPr>
        <w:t>人工服务</w:t>
      </w:r>
      <w:r w:rsidRPr="007063EF">
        <w:rPr>
          <w:rFonts w:ascii="仿宋" w:eastAsia="仿宋" w:hAnsi="仿宋" w:cs="仿宋" w:hint="eastAsia"/>
          <w:sz w:val="21"/>
          <w:szCs w:val="21"/>
        </w:rPr>
        <w:t>。</w:t>
      </w:r>
    </w:p>
    <w:p w14:paraId="242D7B55" w14:textId="77777777" w:rsidR="00573815" w:rsidRPr="007063EF" w:rsidRDefault="00573815" w:rsidP="009850C7">
      <w:pPr>
        <w:rPr>
          <w:rFonts w:ascii="仿宋" w:eastAsia="仿宋" w:hAnsi="仿宋" w:cs="仿宋"/>
          <w:sz w:val="21"/>
          <w:szCs w:val="21"/>
        </w:rPr>
      </w:pPr>
    </w:p>
    <w:p w14:paraId="7FE13455" w14:textId="77777777" w:rsidR="00573815" w:rsidRPr="007063EF" w:rsidRDefault="00573815" w:rsidP="009850C7">
      <w:pPr>
        <w:rPr>
          <w:rFonts w:ascii="仿宋" w:eastAsia="仿宋" w:hAnsi="仿宋" w:cs="仿宋"/>
          <w:sz w:val="21"/>
          <w:szCs w:val="21"/>
        </w:rPr>
      </w:pPr>
    </w:p>
    <w:p w14:paraId="17F07822" w14:textId="77777777" w:rsidR="00B65ECF" w:rsidRPr="007063EF" w:rsidRDefault="00573815" w:rsidP="00B65ECF">
      <w:pPr>
        <w:rPr>
          <w:rFonts w:ascii="仿宋" w:eastAsia="仿宋" w:hAnsi="仿宋" w:cs="仿宋"/>
          <w:sz w:val="21"/>
          <w:szCs w:val="21"/>
        </w:rPr>
      </w:pPr>
      <w:r w:rsidRPr="007063EF">
        <w:rPr>
          <w:rFonts w:ascii="仿宋" w:eastAsia="仿宋" w:hAnsi="仿宋" w:cs="仿宋"/>
          <w:noProof/>
          <w:sz w:val="21"/>
          <w:szCs w:val="21"/>
        </w:rPr>
        <w:drawing>
          <wp:inline distT="0" distB="0" distL="0" distR="0" wp14:anchorId="6D9068F7" wp14:editId="237AFFAB">
            <wp:extent cx="5270500" cy="3952875"/>
            <wp:effectExtent l="0" t="0" r="1270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C-1客户工单-来电弹窗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bookmarkStart w:id="14" w:name="_Toc394648784"/>
    </w:p>
    <w:p w14:paraId="4AE7385D" w14:textId="759AFA9A" w:rsidR="00B65ECF" w:rsidRPr="007063EF" w:rsidRDefault="00B65ECF" w:rsidP="00B65ECF">
      <w:pPr>
        <w:rPr>
          <w:rFonts w:ascii="仿宋" w:eastAsia="仿宋" w:hAnsi="仿宋" w:cs="仿宋"/>
          <w:sz w:val="21"/>
          <w:szCs w:val="21"/>
        </w:rPr>
      </w:pPr>
      <w:r w:rsidRPr="007063EF">
        <w:rPr>
          <w:rFonts w:ascii="仿宋" w:eastAsia="仿宋" w:hAnsi="仿宋" w:cs="仿宋" w:hint="eastAsia"/>
          <w:sz w:val="21"/>
          <w:szCs w:val="21"/>
        </w:rPr>
        <w:t>接听、拒接、挂断来电</w:t>
      </w:r>
      <w:bookmarkEnd w:id="14"/>
      <w:r w:rsidRPr="007063EF">
        <w:rPr>
          <w:rFonts w:ascii="仿宋" w:eastAsia="仿宋" w:hAnsi="仿宋" w:cs="仿宋" w:hint="eastAsia"/>
          <w:sz w:val="21"/>
          <w:szCs w:val="21"/>
        </w:rPr>
        <w:t>：</w:t>
      </w:r>
    </w:p>
    <w:p w14:paraId="00BF6DE2" w14:textId="2C15AB26" w:rsidR="00B65ECF" w:rsidRPr="007063EF" w:rsidRDefault="00B65ECF" w:rsidP="00DA42B7">
      <w:pPr>
        <w:ind w:firstLine="420"/>
        <w:rPr>
          <w:rFonts w:ascii="仿宋" w:eastAsia="仿宋" w:hAnsi="仿宋" w:cs="仿宋" w:hint="eastAsia"/>
          <w:sz w:val="21"/>
          <w:szCs w:val="21"/>
        </w:rPr>
      </w:pPr>
      <w:r w:rsidRPr="007063EF">
        <w:rPr>
          <w:rFonts w:ascii="仿宋" w:eastAsia="仿宋" w:hAnsi="仿宋" w:cs="仿宋" w:hint="eastAsia"/>
          <w:sz w:val="21"/>
          <w:szCs w:val="21"/>
        </w:rPr>
        <w:t>当来电到达座席时，CTIServer会推送消息(1051)到本系统，此时座席程序需要用消息中的电话号码通过webservice接口从数据库查询对应信息并显示来电窗口；同时，拨号栏右侧的组合按钮应显示接听状态，左侧显示拒接按钮，允许用户对该来电选择接听或拒接。</w:t>
      </w:r>
    </w:p>
    <w:p w14:paraId="699DA338" w14:textId="77777777" w:rsidR="00573815" w:rsidRPr="007063EF" w:rsidRDefault="00573815" w:rsidP="009850C7">
      <w:pPr>
        <w:rPr>
          <w:rFonts w:ascii="仿宋" w:eastAsia="仿宋" w:hAnsi="仿宋" w:cs="仿宋"/>
          <w:sz w:val="21"/>
          <w:szCs w:val="21"/>
        </w:rPr>
      </w:pPr>
    </w:p>
    <w:p w14:paraId="5F8B95C6" w14:textId="77777777" w:rsidR="00573815" w:rsidRPr="007063EF" w:rsidRDefault="00573815" w:rsidP="009850C7">
      <w:pPr>
        <w:rPr>
          <w:rFonts w:ascii="仿宋" w:eastAsia="仿宋" w:hAnsi="仿宋" w:cs="仿宋"/>
          <w:sz w:val="21"/>
          <w:szCs w:val="21"/>
        </w:rPr>
      </w:pPr>
    </w:p>
    <w:p w14:paraId="08FDC57E" w14:textId="0A8E3038" w:rsidR="00573815" w:rsidRPr="007063EF" w:rsidRDefault="00573815" w:rsidP="009850C7">
      <w:pPr>
        <w:rPr>
          <w:rFonts w:ascii="仿宋" w:eastAsia="仿宋" w:hAnsi="仿宋" w:cs="仿宋"/>
          <w:sz w:val="21"/>
          <w:szCs w:val="21"/>
        </w:rPr>
      </w:pPr>
      <w:r w:rsidRPr="007063EF">
        <w:rPr>
          <w:rFonts w:ascii="仿宋" w:eastAsia="仿宋" w:hAnsi="仿宋" w:cs="仿宋"/>
          <w:noProof/>
          <w:sz w:val="21"/>
          <w:szCs w:val="21"/>
        </w:rPr>
        <w:drawing>
          <wp:inline distT="0" distB="0" distL="0" distR="0" wp14:anchorId="0BDC85BA" wp14:editId="03D0990B">
            <wp:extent cx="5270500" cy="3952875"/>
            <wp:effectExtent l="0" t="0" r="1270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C-1客户工单-来电弹窗无资料.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3A03AC88" w14:textId="77777777" w:rsidR="00B65ECF" w:rsidRPr="007063EF" w:rsidRDefault="00B65ECF" w:rsidP="00B65ECF">
      <w:pPr>
        <w:ind w:firstLine="420"/>
        <w:rPr>
          <w:rFonts w:ascii="仿宋" w:eastAsia="仿宋" w:hAnsi="仿宋" w:cs="仿宋"/>
          <w:sz w:val="21"/>
          <w:szCs w:val="21"/>
        </w:rPr>
      </w:pPr>
      <w:r w:rsidRPr="007063EF">
        <w:rPr>
          <w:rFonts w:ascii="仿宋" w:eastAsia="仿宋" w:hAnsi="仿宋" w:cs="仿宋" w:hint="eastAsia"/>
          <w:sz w:val="21"/>
          <w:szCs w:val="21"/>
        </w:rPr>
        <w:t>当用户选择接听按钮后，应调用sipphone的接听方法，接听该来电，接听成功后，CTI会推送线路状态变化消息，此时应将右侧接听按钮改变为挂断按钮，左侧拒接按钮隐藏。</w:t>
      </w:r>
    </w:p>
    <w:p w14:paraId="5CDBE85A" w14:textId="77777777" w:rsidR="00C2041A" w:rsidRPr="007063EF" w:rsidRDefault="00C2041A" w:rsidP="00B65ECF">
      <w:pPr>
        <w:ind w:firstLine="420"/>
        <w:rPr>
          <w:rFonts w:ascii="仿宋" w:eastAsia="仿宋" w:hAnsi="仿宋" w:cs="仿宋"/>
          <w:sz w:val="21"/>
          <w:szCs w:val="21"/>
        </w:rPr>
      </w:pPr>
    </w:p>
    <w:p w14:paraId="79416566" w14:textId="77777777" w:rsidR="00C2041A" w:rsidRPr="007063EF" w:rsidRDefault="00C2041A" w:rsidP="00C2041A">
      <w:pPr>
        <w:ind w:firstLine="420"/>
        <w:rPr>
          <w:rFonts w:ascii="仿宋" w:eastAsia="仿宋" w:hAnsi="仿宋" w:cs="仿宋"/>
          <w:sz w:val="21"/>
          <w:szCs w:val="21"/>
        </w:rPr>
      </w:pPr>
      <w:r w:rsidRPr="007063EF">
        <w:rPr>
          <w:rFonts w:ascii="仿宋" w:eastAsia="仿宋" w:hAnsi="仿宋" w:cs="仿宋" w:hint="eastAsia"/>
          <w:sz w:val="21"/>
          <w:szCs w:val="21"/>
        </w:rPr>
        <w:t>当用户选择拒接后，应调用sipphone的拒接方法（若sipphone无此方法可忽略），同时应向CTI发送</w:t>
      </w:r>
      <w:r w:rsidRPr="007063EF">
        <w:rPr>
          <w:rFonts w:ascii="仿宋" w:eastAsia="仿宋" w:hAnsi="仿宋" w:cs="仿宋"/>
          <w:sz w:val="21"/>
          <w:szCs w:val="21"/>
        </w:rPr>
        <w:t>1043</w:t>
      </w:r>
      <w:r w:rsidRPr="007063EF">
        <w:rPr>
          <w:rFonts w:ascii="仿宋" w:eastAsia="仿宋" w:hAnsi="仿宋" w:cs="仿宋" w:hint="eastAsia"/>
          <w:sz w:val="21"/>
          <w:szCs w:val="21"/>
        </w:rPr>
        <w:t>请求；拒接成功后CTI会推送线路状态变化消息(空闲)，此时右侧按钮恢复为拨号按钮，左侧拒接按钮隐藏</w:t>
      </w:r>
    </w:p>
    <w:p w14:paraId="13F50669" w14:textId="77777777" w:rsidR="00B65ECF" w:rsidRPr="007063EF" w:rsidRDefault="00B65ECF" w:rsidP="009850C7">
      <w:pPr>
        <w:rPr>
          <w:rFonts w:ascii="仿宋" w:eastAsia="仿宋" w:hAnsi="仿宋" w:cs="仿宋"/>
          <w:sz w:val="21"/>
          <w:szCs w:val="21"/>
        </w:rPr>
      </w:pPr>
    </w:p>
    <w:p w14:paraId="16DC6EC8" w14:textId="77777777" w:rsidR="00B65ECF" w:rsidRPr="007063EF" w:rsidRDefault="00B65ECF" w:rsidP="00B65ECF">
      <w:pPr>
        <w:ind w:firstLine="420"/>
        <w:rPr>
          <w:rFonts w:ascii="仿宋" w:eastAsia="仿宋" w:hAnsi="仿宋" w:cs="仿宋"/>
          <w:sz w:val="21"/>
          <w:szCs w:val="21"/>
        </w:rPr>
      </w:pPr>
      <w:r w:rsidRPr="007063EF">
        <w:rPr>
          <w:rFonts w:ascii="仿宋" w:eastAsia="仿宋" w:hAnsi="仿宋" w:cs="仿宋" w:hint="eastAsia"/>
          <w:sz w:val="21"/>
          <w:szCs w:val="21"/>
        </w:rPr>
        <w:t>通话结束时，当用户点击右侧挂断按钮后，应向CTI发送</w:t>
      </w:r>
      <w:r w:rsidRPr="007063EF">
        <w:rPr>
          <w:rFonts w:ascii="仿宋" w:eastAsia="仿宋" w:hAnsi="仿宋" w:cs="仿宋"/>
          <w:sz w:val="21"/>
          <w:szCs w:val="21"/>
        </w:rPr>
        <w:t>1044</w:t>
      </w:r>
      <w:r w:rsidRPr="007063EF">
        <w:rPr>
          <w:rFonts w:ascii="仿宋" w:eastAsia="仿宋" w:hAnsi="仿宋" w:cs="仿宋" w:hint="eastAsia"/>
          <w:sz w:val="21"/>
          <w:szCs w:val="21"/>
        </w:rPr>
        <w:t>请求，同时调用sipphone的挂断方法，挂断该通话；挂断成功后CTI会推送线路状态变化消息(空闲)，此时右侧按钮恢复为拨号按钮。</w:t>
      </w:r>
    </w:p>
    <w:p w14:paraId="081599F3" w14:textId="77777777" w:rsidR="00573815" w:rsidRPr="007063EF" w:rsidRDefault="00573815" w:rsidP="009850C7">
      <w:pPr>
        <w:rPr>
          <w:rFonts w:ascii="仿宋" w:eastAsia="仿宋" w:hAnsi="仿宋" w:cs="仿宋"/>
          <w:sz w:val="21"/>
          <w:szCs w:val="21"/>
        </w:rPr>
      </w:pPr>
    </w:p>
    <w:p w14:paraId="3FBFC5A3" w14:textId="77777777" w:rsidR="00573815" w:rsidRPr="007063EF" w:rsidRDefault="00573815" w:rsidP="009850C7">
      <w:pPr>
        <w:rPr>
          <w:rFonts w:ascii="仿宋" w:eastAsia="仿宋" w:hAnsi="仿宋" w:cs="仿宋"/>
          <w:sz w:val="21"/>
          <w:szCs w:val="21"/>
        </w:rPr>
      </w:pPr>
    </w:p>
    <w:p w14:paraId="6A18E180" w14:textId="77777777" w:rsidR="006363D0" w:rsidRPr="007063EF" w:rsidRDefault="006363D0" w:rsidP="009850C7">
      <w:pPr>
        <w:rPr>
          <w:rFonts w:ascii="仿宋" w:eastAsia="仿宋" w:hAnsi="仿宋" w:cs="仿宋"/>
          <w:sz w:val="21"/>
          <w:szCs w:val="21"/>
        </w:rPr>
      </w:pPr>
    </w:p>
    <w:p w14:paraId="578FCF14" w14:textId="77777777" w:rsidR="006363D0" w:rsidRPr="007063EF" w:rsidRDefault="006363D0" w:rsidP="009850C7">
      <w:pPr>
        <w:rPr>
          <w:rFonts w:ascii="仿宋" w:eastAsia="仿宋" w:hAnsi="仿宋" w:cs="仿宋"/>
          <w:sz w:val="21"/>
          <w:szCs w:val="21"/>
        </w:rPr>
      </w:pPr>
    </w:p>
    <w:p w14:paraId="43081B77" w14:textId="77777777" w:rsidR="006363D0" w:rsidRPr="007063EF" w:rsidRDefault="006363D0" w:rsidP="009850C7">
      <w:pPr>
        <w:rPr>
          <w:rFonts w:ascii="仿宋" w:eastAsia="仿宋" w:hAnsi="仿宋" w:cs="仿宋"/>
          <w:sz w:val="21"/>
          <w:szCs w:val="21"/>
        </w:rPr>
      </w:pPr>
    </w:p>
    <w:p w14:paraId="29127EF8" w14:textId="77777777" w:rsidR="006363D0" w:rsidRPr="007063EF" w:rsidRDefault="006363D0" w:rsidP="009850C7">
      <w:pPr>
        <w:rPr>
          <w:rFonts w:ascii="仿宋" w:eastAsia="仿宋" w:hAnsi="仿宋" w:cs="仿宋"/>
          <w:sz w:val="21"/>
          <w:szCs w:val="21"/>
        </w:rPr>
      </w:pPr>
    </w:p>
    <w:p w14:paraId="3B0DC732" w14:textId="77777777" w:rsidR="00573815" w:rsidRPr="007063EF" w:rsidRDefault="00573815" w:rsidP="009850C7">
      <w:pPr>
        <w:rPr>
          <w:rFonts w:ascii="仿宋" w:eastAsia="仿宋" w:hAnsi="仿宋" w:cs="仿宋"/>
          <w:sz w:val="21"/>
          <w:szCs w:val="21"/>
        </w:rPr>
      </w:pPr>
    </w:p>
    <w:p w14:paraId="1A9F9FDC" w14:textId="4A9887AB" w:rsidR="00573815" w:rsidRPr="007063EF" w:rsidRDefault="00C2041A" w:rsidP="009850C7">
      <w:pPr>
        <w:rPr>
          <w:rFonts w:ascii="仿宋" w:eastAsia="仿宋" w:hAnsi="仿宋" w:cs="仿宋"/>
          <w:sz w:val="21"/>
          <w:szCs w:val="21"/>
        </w:rPr>
      </w:pPr>
      <w:r w:rsidRPr="007063EF">
        <w:rPr>
          <w:rFonts w:ascii="仿宋" w:eastAsia="仿宋" w:hAnsi="仿宋" w:cs="仿宋" w:hint="eastAsia"/>
          <w:sz w:val="21"/>
          <w:szCs w:val="21"/>
        </w:rPr>
        <w:t>下</w:t>
      </w:r>
      <w:r w:rsidRPr="007063EF">
        <w:rPr>
          <w:rFonts w:ascii="仿宋" w:eastAsia="仿宋" w:hAnsi="仿宋" w:cs="仿宋"/>
          <w:sz w:val="21"/>
          <w:szCs w:val="21"/>
        </w:rPr>
        <w:t>图为数据流转图</w:t>
      </w:r>
      <w:r w:rsidRPr="007063EF">
        <w:rPr>
          <w:rFonts w:ascii="仿宋" w:eastAsia="仿宋" w:hAnsi="仿宋" w:cs="仿宋" w:hint="eastAsia"/>
          <w:sz w:val="21"/>
          <w:szCs w:val="21"/>
        </w:rPr>
        <w:t>：</w:t>
      </w:r>
    </w:p>
    <w:p w14:paraId="78C47477" w14:textId="23B4E641" w:rsidR="00573815" w:rsidRPr="00C76743" w:rsidRDefault="00573815" w:rsidP="009850C7">
      <w:pPr>
        <w:rPr>
          <w:rFonts w:ascii="仿宋" w:eastAsia="仿宋" w:hAnsi="仿宋" w:cs="仿宋" w:hint="eastAsia"/>
          <w:sz w:val="21"/>
          <w:szCs w:val="21"/>
        </w:rPr>
      </w:pPr>
      <w:r w:rsidRPr="00C76743">
        <w:rPr>
          <w:rFonts w:ascii="仿宋" w:eastAsia="仿宋" w:hAnsi="仿宋" w:cs="仿宋" w:hint="eastAsia"/>
          <w:sz w:val="21"/>
          <w:szCs w:val="21"/>
        </w:rPr>
        <w:drawing>
          <wp:inline distT="0" distB="0" distL="0" distR="0" wp14:anchorId="6DF20A2D" wp14:editId="6659B9BF">
            <wp:extent cx="5270500" cy="353081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Pad软件模块流程.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530814"/>
                    </a:xfrm>
                    <a:prstGeom prst="rect">
                      <a:avLst/>
                    </a:prstGeom>
                  </pic:spPr>
                </pic:pic>
              </a:graphicData>
            </a:graphic>
          </wp:inline>
        </w:drawing>
      </w:r>
    </w:p>
    <w:p w14:paraId="3E07827C" w14:textId="77777777" w:rsidR="00CB0C4F" w:rsidRPr="00C76743" w:rsidRDefault="00CB0C4F" w:rsidP="009850C7">
      <w:pPr>
        <w:rPr>
          <w:rFonts w:ascii="仿宋" w:eastAsia="仿宋" w:hAnsi="仿宋" w:cs="仿宋" w:hint="eastAsia"/>
          <w:sz w:val="21"/>
          <w:szCs w:val="21"/>
        </w:rPr>
      </w:pPr>
    </w:p>
    <w:p w14:paraId="39E01051" w14:textId="575AB1C7" w:rsidR="00CB0C4F" w:rsidRPr="00C76743" w:rsidRDefault="00CB0C4F" w:rsidP="00CB0C4F">
      <w:pPr>
        <w:pStyle w:val="3"/>
        <w:tabs>
          <w:tab w:val="clear" w:pos="1538"/>
          <w:tab w:val="num" w:pos="720"/>
        </w:tabs>
        <w:suppressAutoHyphens/>
        <w:spacing w:before="260" w:beforeAutospacing="0" w:after="260" w:afterAutospacing="0" w:line="415" w:lineRule="auto"/>
        <w:ind w:left="993" w:hanging="851"/>
        <w:jc w:val="both"/>
        <w:rPr>
          <w:rFonts w:ascii="仿宋" w:eastAsia="仿宋" w:hAnsi="仿宋" w:cs="仿宋" w:hint="eastAsia"/>
          <w:b w:val="0"/>
          <w:bCs w:val="0"/>
          <w:szCs w:val="21"/>
        </w:rPr>
      </w:pPr>
      <w:r w:rsidRPr="00C76743">
        <w:rPr>
          <w:rFonts w:ascii="仿宋" w:eastAsia="仿宋" w:hAnsi="仿宋" w:cs="仿宋" w:hint="eastAsia"/>
          <w:b w:val="0"/>
          <w:bCs w:val="0"/>
          <w:szCs w:val="21"/>
        </w:rPr>
        <w:t>发送短信</w:t>
      </w:r>
    </w:p>
    <w:p w14:paraId="63DECEFC" w14:textId="10C398B4" w:rsidR="00CB0C4F" w:rsidRPr="00C76743" w:rsidRDefault="00CB0C4F" w:rsidP="009850C7">
      <w:pPr>
        <w:rPr>
          <w:rFonts w:ascii="仿宋" w:eastAsia="仿宋" w:hAnsi="仿宋" w:cs="仿宋" w:hint="eastAsia"/>
          <w:sz w:val="21"/>
          <w:szCs w:val="21"/>
        </w:rPr>
      </w:pPr>
      <w:r w:rsidRPr="00C76743">
        <w:rPr>
          <w:rFonts w:ascii="仿宋" w:eastAsia="仿宋" w:hAnsi="仿宋" w:cs="仿宋"/>
          <w:sz w:val="21"/>
          <w:szCs w:val="21"/>
        </w:rPr>
        <w:drawing>
          <wp:inline distT="0" distB="0" distL="0" distR="0" wp14:anchorId="3AC5EFCE" wp14:editId="51DA06DE">
            <wp:extent cx="5270500" cy="3952875"/>
            <wp:effectExtent l="0" t="0" r="1270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7 CC-1发送短信 常用信息.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5C7C61C2" w14:textId="77777777" w:rsidR="00CB0C4F" w:rsidRPr="00C76743" w:rsidRDefault="00CB0C4F" w:rsidP="00CB0C4F">
      <w:pPr>
        <w:pStyle w:val="3"/>
        <w:tabs>
          <w:tab w:val="clear" w:pos="1538"/>
          <w:tab w:val="num" w:pos="720"/>
        </w:tabs>
        <w:suppressAutoHyphens/>
        <w:spacing w:before="260" w:beforeAutospacing="0" w:after="260" w:afterAutospacing="0" w:line="415" w:lineRule="auto"/>
        <w:ind w:left="993" w:hanging="851"/>
        <w:jc w:val="both"/>
        <w:rPr>
          <w:rFonts w:ascii="仿宋" w:eastAsia="仿宋" w:hAnsi="仿宋" w:cs="仿宋"/>
          <w:b w:val="0"/>
          <w:bCs w:val="0"/>
          <w:szCs w:val="21"/>
        </w:rPr>
      </w:pPr>
      <w:bookmarkStart w:id="15" w:name="_Toc394648791"/>
      <w:r w:rsidRPr="00C76743">
        <w:rPr>
          <w:rFonts w:ascii="仿宋" w:eastAsia="仿宋" w:hAnsi="仿宋" w:cs="仿宋" w:hint="eastAsia"/>
          <w:b w:val="0"/>
          <w:bCs w:val="0"/>
          <w:szCs w:val="21"/>
        </w:rPr>
        <w:t>发送短信</w:t>
      </w:r>
      <w:bookmarkEnd w:id="15"/>
    </w:p>
    <w:p w14:paraId="2ABF292B" w14:textId="77777777" w:rsidR="00CB0C4F" w:rsidRPr="00C76743" w:rsidRDefault="00CB0C4F" w:rsidP="00CB0C4F">
      <w:pPr>
        <w:ind w:firstLine="420"/>
        <w:rPr>
          <w:rFonts w:ascii="仿宋" w:eastAsia="仿宋" w:hAnsi="仿宋" w:cs="仿宋" w:hint="eastAsia"/>
          <w:sz w:val="21"/>
          <w:szCs w:val="21"/>
        </w:rPr>
      </w:pPr>
      <w:r w:rsidRPr="00C76743">
        <w:rPr>
          <w:rFonts w:ascii="仿宋" w:eastAsia="仿宋" w:hAnsi="仿宋" w:cs="仿宋" w:hint="eastAsia"/>
          <w:sz w:val="21"/>
          <w:szCs w:val="21"/>
        </w:rPr>
        <w:t>该功能旨在通过客户端定义要发送短信的相关属性，交由服务器将短信发出。点击发送短信之后，在界面上可以看到导入联系人、常用信息、短信设置和发送类型等信息。其中导入联系人，可打开联系人名单多选；常用信息中可根据用户自定义的常用信息进行一键导入，同</w:t>
      </w:r>
      <w:r w:rsidRPr="00C76743">
        <w:rPr>
          <w:rFonts w:ascii="仿宋" w:eastAsia="仿宋" w:hAnsi="仿宋" w:cs="仿宋"/>
          <w:sz w:val="21"/>
          <w:szCs w:val="21"/>
        </w:rPr>
        <w:t>时在</w:t>
      </w:r>
      <w:r w:rsidRPr="00C76743">
        <w:rPr>
          <w:rFonts w:ascii="仿宋" w:eastAsia="仿宋" w:hAnsi="仿宋" w:cs="仿宋" w:hint="eastAsia"/>
          <w:sz w:val="21"/>
          <w:szCs w:val="21"/>
        </w:rPr>
        <w:t>编辑</w:t>
      </w:r>
      <w:r w:rsidRPr="00C76743">
        <w:rPr>
          <w:rFonts w:ascii="仿宋" w:eastAsia="仿宋" w:hAnsi="仿宋" w:cs="仿宋"/>
          <w:sz w:val="21"/>
          <w:szCs w:val="21"/>
        </w:rPr>
        <w:t>短信区域显示和当前手机号发送过的短信</w:t>
      </w:r>
      <w:r w:rsidRPr="00C76743">
        <w:rPr>
          <w:rFonts w:ascii="仿宋" w:eastAsia="仿宋" w:hAnsi="仿宋" w:cs="仿宋" w:hint="eastAsia"/>
          <w:sz w:val="21"/>
          <w:szCs w:val="21"/>
        </w:rPr>
        <w:t>。</w:t>
      </w:r>
    </w:p>
    <w:p w14:paraId="5943649A" w14:textId="77777777" w:rsidR="00CB0C4F" w:rsidRDefault="00CB0C4F" w:rsidP="00CB0C4F">
      <w:pPr>
        <w:ind w:firstLine="420"/>
        <w:rPr>
          <w:rFonts w:ascii="仿宋" w:eastAsia="仿宋" w:hAnsi="仿宋" w:cs="仿宋" w:hint="eastAsia"/>
          <w:sz w:val="21"/>
          <w:szCs w:val="21"/>
        </w:rPr>
      </w:pPr>
    </w:p>
    <w:p w14:paraId="7FFDD81B" w14:textId="77777777" w:rsidR="00DA1BFD" w:rsidRDefault="00DA1BFD" w:rsidP="00CB0C4F">
      <w:pPr>
        <w:ind w:firstLine="420"/>
        <w:rPr>
          <w:rFonts w:ascii="仿宋" w:eastAsia="仿宋" w:hAnsi="仿宋" w:cs="仿宋" w:hint="eastAsia"/>
          <w:sz w:val="21"/>
          <w:szCs w:val="21"/>
        </w:rPr>
      </w:pPr>
    </w:p>
    <w:p w14:paraId="48587673" w14:textId="77777777" w:rsidR="00DA1BFD" w:rsidRDefault="00DA1BFD" w:rsidP="00CB0C4F">
      <w:pPr>
        <w:ind w:firstLine="420"/>
        <w:rPr>
          <w:rFonts w:ascii="仿宋" w:eastAsia="仿宋" w:hAnsi="仿宋" w:cs="仿宋" w:hint="eastAsia"/>
          <w:sz w:val="21"/>
          <w:szCs w:val="21"/>
        </w:rPr>
      </w:pPr>
    </w:p>
    <w:p w14:paraId="04C4F053" w14:textId="77777777" w:rsidR="00DA1BFD" w:rsidRDefault="00DA1BFD" w:rsidP="00CB0C4F">
      <w:pPr>
        <w:ind w:firstLine="420"/>
        <w:rPr>
          <w:rFonts w:ascii="仿宋" w:eastAsia="仿宋" w:hAnsi="仿宋" w:cs="仿宋" w:hint="eastAsia"/>
          <w:sz w:val="21"/>
          <w:szCs w:val="21"/>
        </w:rPr>
      </w:pPr>
    </w:p>
    <w:p w14:paraId="12444BC4" w14:textId="77777777" w:rsidR="00DA1BFD" w:rsidRDefault="00DA1BFD" w:rsidP="00CB0C4F">
      <w:pPr>
        <w:ind w:firstLine="420"/>
        <w:rPr>
          <w:rFonts w:ascii="仿宋" w:eastAsia="仿宋" w:hAnsi="仿宋" w:cs="仿宋" w:hint="eastAsia"/>
          <w:sz w:val="21"/>
          <w:szCs w:val="21"/>
        </w:rPr>
      </w:pPr>
    </w:p>
    <w:p w14:paraId="611B46BD" w14:textId="77777777" w:rsidR="00DA1BFD" w:rsidRPr="00C76743" w:rsidRDefault="00DA1BFD" w:rsidP="00CB0C4F">
      <w:pPr>
        <w:ind w:firstLine="420"/>
        <w:rPr>
          <w:rFonts w:ascii="仿宋" w:eastAsia="仿宋" w:hAnsi="仿宋" w:cs="仿宋" w:hint="eastAsia"/>
          <w:sz w:val="21"/>
          <w:szCs w:val="21"/>
        </w:rPr>
      </w:pPr>
    </w:p>
    <w:p w14:paraId="097752DF" w14:textId="6E75A4C3" w:rsidR="00CB0C4F" w:rsidRPr="00DA1BFD" w:rsidRDefault="00CB0C4F" w:rsidP="00DA1BFD">
      <w:pPr>
        <w:pStyle w:val="3"/>
        <w:tabs>
          <w:tab w:val="clear" w:pos="1538"/>
          <w:tab w:val="num" w:pos="720"/>
        </w:tabs>
        <w:suppressAutoHyphens/>
        <w:spacing w:before="260" w:beforeAutospacing="0" w:after="260" w:afterAutospacing="0" w:line="415" w:lineRule="auto"/>
        <w:ind w:left="993" w:hanging="851"/>
        <w:jc w:val="both"/>
        <w:rPr>
          <w:rFonts w:ascii="仿宋" w:eastAsia="仿宋" w:hAnsi="仿宋" w:cs="仿宋" w:hint="eastAsia"/>
          <w:b w:val="0"/>
          <w:bCs w:val="0"/>
          <w:szCs w:val="21"/>
        </w:rPr>
      </w:pPr>
      <w:bookmarkStart w:id="16" w:name="_Toc394648797"/>
      <w:r w:rsidRPr="00C76743">
        <w:rPr>
          <w:rFonts w:ascii="仿宋" w:eastAsia="仿宋" w:hAnsi="仿宋" w:cs="仿宋" w:hint="eastAsia"/>
          <w:b w:val="0"/>
          <w:bCs w:val="0"/>
          <w:szCs w:val="21"/>
        </w:rPr>
        <w:t>主页</w:t>
      </w:r>
      <w:r w:rsidRPr="00C76743">
        <w:rPr>
          <w:rFonts w:ascii="仿宋" w:eastAsia="仿宋" w:hAnsi="仿宋" w:cs="仿宋" w:hint="eastAsia"/>
          <w:b w:val="0"/>
          <w:bCs w:val="0"/>
          <w:szCs w:val="21"/>
        </w:rPr>
        <w:t>菜单</w:t>
      </w:r>
      <w:bookmarkEnd w:id="16"/>
    </w:p>
    <w:p w14:paraId="009DC1D7" w14:textId="323EC075" w:rsidR="002859E7" w:rsidRPr="00C76743" w:rsidRDefault="00CB0C4F" w:rsidP="00DA1BFD">
      <w:pPr>
        <w:ind w:firstLine="420"/>
        <w:rPr>
          <w:rFonts w:ascii="仿宋" w:eastAsia="仿宋" w:hAnsi="仿宋" w:cs="仿宋" w:hint="eastAsia"/>
          <w:sz w:val="21"/>
          <w:szCs w:val="21"/>
        </w:rPr>
      </w:pPr>
      <w:r w:rsidRPr="00C76743">
        <w:rPr>
          <w:rFonts w:ascii="仿宋" w:eastAsia="仿宋" w:hAnsi="仿宋" w:cs="仿宋"/>
          <w:sz w:val="21"/>
          <w:szCs w:val="21"/>
        </w:rPr>
        <w:drawing>
          <wp:inline distT="0" distB="0" distL="0" distR="0" wp14:anchorId="4588FAC2" wp14:editId="6A2D45AF">
            <wp:extent cx="5270500" cy="3952875"/>
            <wp:effectExtent l="0" t="0" r="1270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 CC-1主页-我的状态.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3F21FB18" w14:textId="7941C3F5" w:rsidR="002859E7" w:rsidRPr="00C76743" w:rsidRDefault="002859E7" w:rsidP="002859E7">
      <w:pPr>
        <w:pStyle w:val="3"/>
        <w:tabs>
          <w:tab w:val="clear" w:pos="1538"/>
          <w:tab w:val="num" w:pos="720"/>
        </w:tabs>
        <w:suppressAutoHyphens/>
        <w:spacing w:before="260" w:beforeAutospacing="0" w:after="260" w:afterAutospacing="0" w:line="415" w:lineRule="auto"/>
        <w:ind w:left="993" w:hanging="851"/>
        <w:jc w:val="both"/>
        <w:rPr>
          <w:rFonts w:ascii="仿宋" w:eastAsia="仿宋" w:hAnsi="仿宋" w:cs="仿宋" w:hint="eastAsia"/>
          <w:b w:val="0"/>
          <w:bCs w:val="0"/>
          <w:szCs w:val="21"/>
        </w:rPr>
      </w:pPr>
      <w:bookmarkStart w:id="17" w:name="_Toc394648800"/>
      <w:r w:rsidRPr="00C76743">
        <w:rPr>
          <w:rFonts w:ascii="仿宋" w:eastAsia="仿宋" w:hAnsi="仿宋" w:cs="仿宋" w:hint="eastAsia"/>
          <w:b w:val="0"/>
          <w:bCs w:val="0"/>
          <w:szCs w:val="21"/>
        </w:rPr>
        <w:t>等待队列</w:t>
      </w:r>
      <w:bookmarkEnd w:id="17"/>
    </w:p>
    <w:p w14:paraId="15AAA515" w14:textId="4E8BE202" w:rsidR="002859E7" w:rsidRPr="00C76743" w:rsidRDefault="002859E7" w:rsidP="009850C7">
      <w:pPr>
        <w:rPr>
          <w:rFonts w:ascii="仿宋" w:eastAsia="仿宋" w:hAnsi="仿宋" w:cs="仿宋" w:hint="eastAsia"/>
          <w:sz w:val="21"/>
          <w:szCs w:val="21"/>
        </w:rPr>
      </w:pPr>
      <w:r w:rsidRPr="00C76743">
        <w:rPr>
          <w:rFonts w:ascii="仿宋" w:eastAsia="仿宋" w:hAnsi="仿宋" w:cs="仿宋"/>
          <w:sz w:val="21"/>
          <w:szCs w:val="21"/>
        </w:rPr>
        <w:drawing>
          <wp:inline distT="0" distB="0" distL="0" distR="0" wp14:anchorId="676A3639" wp14:editId="3CD8900C">
            <wp:extent cx="5270500" cy="3952875"/>
            <wp:effectExtent l="0" t="0" r="1270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1座席列表1-通话.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4E89D9F9" w14:textId="77777777" w:rsidR="002859E7" w:rsidRPr="00C76743" w:rsidRDefault="002859E7" w:rsidP="009850C7">
      <w:pPr>
        <w:rPr>
          <w:rFonts w:ascii="仿宋" w:eastAsia="仿宋" w:hAnsi="仿宋" w:cs="仿宋" w:hint="eastAsia"/>
          <w:sz w:val="21"/>
          <w:szCs w:val="21"/>
        </w:rPr>
      </w:pPr>
    </w:p>
    <w:p w14:paraId="197C01EC" w14:textId="77777777" w:rsidR="002859E7" w:rsidRPr="00C76743" w:rsidRDefault="002859E7" w:rsidP="009850C7">
      <w:pPr>
        <w:rPr>
          <w:rFonts w:ascii="仿宋" w:eastAsia="仿宋" w:hAnsi="仿宋" w:cs="仿宋" w:hint="eastAsia"/>
          <w:sz w:val="21"/>
          <w:szCs w:val="21"/>
        </w:rPr>
      </w:pPr>
    </w:p>
    <w:p w14:paraId="456273C1" w14:textId="77777777" w:rsidR="002859E7" w:rsidRPr="00C76743" w:rsidRDefault="002859E7" w:rsidP="009850C7">
      <w:pPr>
        <w:rPr>
          <w:rFonts w:ascii="仿宋" w:eastAsia="仿宋" w:hAnsi="仿宋" w:cs="仿宋" w:hint="eastAsia"/>
          <w:sz w:val="21"/>
          <w:szCs w:val="21"/>
        </w:rPr>
      </w:pPr>
    </w:p>
    <w:p w14:paraId="241F8F2F" w14:textId="77777777" w:rsidR="002859E7" w:rsidRPr="00C76743" w:rsidRDefault="002859E7" w:rsidP="002859E7">
      <w:pPr>
        <w:pStyle w:val="2"/>
        <w:tabs>
          <w:tab w:val="num" w:pos="1214"/>
        </w:tabs>
        <w:spacing w:line="360" w:lineRule="auto"/>
        <w:rPr>
          <w:rFonts w:ascii="仿宋" w:eastAsia="仿宋" w:hAnsi="仿宋" w:cs="仿宋"/>
          <w:b w:val="0"/>
          <w:bCs w:val="0"/>
          <w:sz w:val="21"/>
          <w:szCs w:val="21"/>
        </w:rPr>
      </w:pPr>
      <w:bookmarkStart w:id="18" w:name="_Toc394648802"/>
      <w:r w:rsidRPr="00C76743">
        <w:rPr>
          <w:rFonts w:ascii="仿宋" w:eastAsia="仿宋" w:hAnsi="仿宋" w:cs="仿宋" w:hint="eastAsia"/>
          <w:b w:val="0"/>
          <w:bCs w:val="0"/>
          <w:sz w:val="21"/>
          <w:szCs w:val="21"/>
        </w:rPr>
        <w:t>工单模块需求</w:t>
      </w:r>
      <w:bookmarkEnd w:id="18"/>
    </w:p>
    <w:p w14:paraId="69C4C1BB" w14:textId="77777777" w:rsidR="002859E7" w:rsidRPr="00C76743" w:rsidRDefault="002859E7" w:rsidP="002859E7">
      <w:pPr>
        <w:rPr>
          <w:rFonts w:ascii="仿宋" w:eastAsia="仿宋" w:hAnsi="仿宋" w:cs="仿宋"/>
          <w:sz w:val="21"/>
          <w:szCs w:val="21"/>
        </w:rPr>
      </w:pPr>
      <w:r w:rsidRPr="00C76743">
        <w:rPr>
          <w:rFonts w:ascii="仿宋" w:eastAsia="仿宋" w:hAnsi="仿宋" w:cs="仿宋" w:hint="eastAsia"/>
          <w:sz w:val="21"/>
          <w:szCs w:val="21"/>
        </w:rPr>
        <w:t>根据指定条件筛选工单，调用WebServeice从数据库中读取数据。选中单击可修改工单。</w:t>
      </w:r>
    </w:p>
    <w:p w14:paraId="644F9143" w14:textId="225B7F2C" w:rsidR="002859E7" w:rsidRPr="00C76743" w:rsidRDefault="002859E7" w:rsidP="009850C7">
      <w:pPr>
        <w:rPr>
          <w:rFonts w:ascii="仿宋" w:eastAsia="仿宋" w:hAnsi="仿宋" w:cs="仿宋" w:hint="eastAsia"/>
          <w:sz w:val="21"/>
          <w:szCs w:val="21"/>
        </w:rPr>
      </w:pPr>
      <w:r w:rsidRPr="00C76743">
        <w:rPr>
          <w:rFonts w:ascii="仿宋" w:eastAsia="仿宋" w:hAnsi="仿宋" w:cs="仿宋"/>
          <w:sz w:val="21"/>
          <w:szCs w:val="21"/>
        </w:rPr>
        <w:drawing>
          <wp:inline distT="0" distB="0" distL="0" distR="0" wp14:anchorId="1B33EDD8" wp14:editId="286757CD">
            <wp:extent cx="5270500" cy="3952875"/>
            <wp:effectExtent l="0" t="0" r="1270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主页工单.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5B84B0CC" w14:textId="03A7B8FC" w:rsidR="002859E7" w:rsidRPr="00C76743" w:rsidRDefault="002859E7" w:rsidP="002859E7">
      <w:pPr>
        <w:pStyle w:val="3"/>
        <w:tabs>
          <w:tab w:val="clear" w:pos="1538"/>
          <w:tab w:val="num" w:pos="720"/>
        </w:tabs>
        <w:suppressAutoHyphens/>
        <w:spacing w:before="260" w:beforeAutospacing="0" w:after="260" w:afterAutospacing="0" w:line="415" w:lineRule="auto"/>
        <w:ind w:left="993" w:hanging="851"/>
        <w:jc w:val="both"/>
        <w:rPr>
          <w:rFonts w:ascii="仿宋" w:eastAsia="仿宋" w:hAnsi="仿宋" w:cs="仿宋" w:hint="eastAsia"/>
          <w:b w:val="0"/>
          <w:bCs w:val="0"/>
          <w:szCs w:val="21"/>
        </w:rPr>
      </w:pPr>
      <w:bookmarkStart w:id="19" w:name="_Toc394648805"/>
      <w:r w:rsidRPr="00C76743">
        <w:rPr>
          <w:rFonts w:ascii="仿宋" w:eastAsia="仿宋" w:hAnsi="仿宋" w:cs="仿宋" w:hint="eastAsia"/>
          <w:b w:val="0"/>
          <w:bCs w:val="0"/>
          <w:szCs w:val="21"/>
        </w:rPr>
        <w:t>传真流水</w:t>
      </w:r>
      <w:bookmarkEnd w:id="19"/>
    </w:p>
    <w:p w14:paraId="0C7F6CD0" w14:textId="0E56013E" w:rsidR="002859E7" w:rsidRPr="00C76743" w:rsidRDefault="002859E7" w:rsidP="009850C7">
      <w:pPr>
        <w:rPr>
          <w:rFonts w:ascii="仿宋" w:eastAsia="仿宋" w:hAnsi="仿宋" w:cs="仿宋" w:hint="eastAsia"/>
          <w:sz w:val="21"/>
          <w:szCs w:val="21"/>
        </w:rPr>
      </w:pPr>
      <w:r w:rsidRPr="00C76743">
        <w:rPr>
          <w:rFonts w:ascii="仿宋" w:eastAsia="仿宋" w:hAnsi="仿宋" w:cs="仿宋" w:hint="eastAsia"/>
          <w:sz w:val="21"/>
          <w:szCs w:val="21"/>
        </w:rPr>
        <w:drawing>
          <wp:inline distT="0" distB="0" distL="0" distR="0" wp14:anchorId="147A7022" wp14:editId="481BE7B2">
            <wp:extent cx="5270500" cy="3952875"/>
            <wp:effectExtent l="0" t="0" r="1270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1查询-下载文件.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0F7E0DDB" w14:textId="77777777" w:rsidR="002859E7" w:rsidRPr="00C76743" w:rsidRDefault="002859E7" w:rsidP="009850C7">
      <w:pPr>
        <w:rPr>
          <w:rFonts w:ascii="仿宋" w:eastAsia="仿宋" w:hAnsi="仿宋" w:cs="仿宋" w:hint="eastAsia"/>
          <w:sz w:val="21"/>
          <w:szCs w:val="21"/>
        </w:rPr>
      </w:pPr>
    </w:p>
    <w:p w14:paraId="71E63710" w14:textId="77777777" w:rsidR="002859E7" w:rsidRDefault="002859E7" w:rsidP="009850C7">
      <w:pPr>
        <w:rPr>
          <w:rFonts w:hint="eastAsia"/>
        </w:rPr>
      </w:pPr>
    </w:p>
    <w:p w14:paraId="69EDFDEA" w14:textId="77777777" w:rsidR="00AD00F2" w:rsidRDefault="00AD00F2" w:rsidP="00AD00F2">
      <w:pPr>
        <w:pStyle w:val="1"/>
        <w:spacing w:line="240" w:lineRule="auto"/>
        <w:ind w:left="569" w:hanging="569"/>
        <w:rPr>
          <w:rFonts w:ascii="仿宋" w:eastAsia="仿宋" w:hAnsi="仿宋" w:cs="仿宋"/>
          <w:sz w:val="32"/>
          <w:szCs w:val="32"/>
        </w:rPr>
      </w:pPr>
      <w:bookmarkStart w:id="20" w:name="_Toc306352934"/>
      <w:r>
        <w:rPr>
          <w:rFonts w:ascii="仿宋" w:eastAsia="仿宋" w:hAnsi="仿宋" w:cs="仿宋" w:hint="eastAsia"/>
          <w:sz w:val="32"/>
          <w:szCs w:val="32"/>
        </w:rPr>
        <w:t>参考课表</w:t>
      </w:r>
      <w:bookmarkEnd w:id="20"/>
    </w:p>
    <w:p w14:paraId="7FA4813C" w14:textId="77777777" w:rsidR="00341A62" w:rsidRDefault="00341A62" w:rsidP="00341A62"/>
    <w:p w14:paraId="64FECD36" w14:textId="7052291E" w:rsidR="00341A62" w:rsidRPr="00341A62" w:rsidRDefault="00341A62" w:rsidP="00341A62">
      <w:r>
        <w:rPr>
          <w:rFonts w:hint="eastAsia"/>
        </w:rPr>
        <w:t>1</w:t>
      </w:r>
      <w:r>
        <w:rPr>
          <w:rFonts w:hint="eastAsia"/>
        </w:rPr>
        <w:t>．课程计划</w:t>
      </w:r>
    </w:p>
    <w:tbl>
      <w:tblPr>
        <w:tblStyle w:val="ac"/>
        <w:tblW w:w="0" w:type="auto"/>
        <w:tblLook w:val="04A0" w:firstRow="1" w:lastRow="0" w:firstColumn="1" w:lastColumn="0" w:noHBand="0" w:noVBand="1"/>
      </w:tblPr>
      <w:tblGrid>
        <w:gridCol w:w="1526"/>
        <w:gridCol w:w="3402"/>
        <w:gridCol w:w="3588"/>
      </w:tblGrid>
      <w:tr w:rsidR="00FE1A51" w14:paraId="00F77713" w14:textId="77777777" w:rsidTr="00FE1A51">
        <w:tc>
          <w:tcPr>
            <w:tcW w:w="1526" w:type="dxa"/>
          </w:tcPr>
          <w:p w14:paraId="3C80F1FE" w14:textId="05BFA7E1" w:rsidR="00341A62" w:rsidRDefault="00341A62" w:rsidP="00D57C46">
            <w:r>
              <w:rPr>
                <w:rFonts w:hint="eastAsia"/>
              </w:rPr>
              <w:t>实训日程</w:t>
            </w:r>
          </w:p>
        </w:tc>
        <w:tc>
          <w:tcPr>
            <w:tcW w:w="3402" w:type="dxa"/>
          </w:tcPr>
          <w:p w14:paraId="39D05ED6" w14:textId="794B7124" w:rsidR="00341A62" w:rsidRDefault="00341A62" w:rsidP="00D57C46">
            <w:r>
              <w:rPr>
                <w:rFonts w:hint="eastAsia"/>
              </w:rPr>
              <w:t>实训内容</w:t>
            </w:r>
          </w:p>
        </w:tc>
        <w:tc>
          <w:tcPr>
            <w:tcW w:w="3588" w:type="dxa"/>
          </w:tcPr>
          <w:p w14:paraId="09D30F1D" w14:textId="68C92D59" w:rsidR="00341A62" w:rsidRDefault="00341A62" w:rsidP="00D57C46">
            <w:r>
              <w:rPr>
                <w:rFonts w:hint="eastAsia"/>
              </w:rPr>
              <w:t>实训目标</w:t>
            </w:r>
          </w:p>
        </w:tc>
      </w:tr>
      <w:tr w:rsidR="00FE1A51" w14:paraId="6B7D4438" w14:textId="77777777" w:rsidTr="00FE1A51">
        <w:tc>
          <w:tcPr>
            <w:tcW w:w="1526" w:type="dxa"/>
          </w:tcPr>
          <w:p w14:paraId="309FB579" w14:textId="6901B984" w:rsidR="00341A62" w:rsidRDefault="00341A62" w:rsidP="00D57C46">
            <w:r>
              <w:rPr>
                <w:rFonts w:hint="eastAsia"/>
              </w:rPr>
              <w:t>第一天</w:t>
            </w:r>
            <w:r>
              <w:rPr>
                <w:rFonts w:hint="eastAsia"/>
              </w:rPr>
              <w:t xml:space="preserve"> </w:t>
            </w:r>
          </w:p>
        </w:tc>
        <w:tc>
          <w:tcPr>
            <w:tcW w:w="3402" w:type="dxa"/>
          </w:tcPr>
          <w:p w14:paraId="71FFD4C8" w14:textId="3E010F68" w:rsidR="000C4E4E" w:rsidRDefault="000C4E4E" w:rsidP="00066BC0">
            <w:pPr>
              <w:widowControl/>
              <w:autoSpaceDE w:val="0"/>
              <w:autoSpaceDN w:val="0"/>
              <w:adjustRightInd w:val="0"/>
              <w:spacing w:after="240"/>
              <w:jc w:val="left"/>
              <w:rPr>
                <w:rFonts w:ascii="Times" w:hAnsi="Times" w:cs="Times"/>
                <w:kern w:val="0"/>
              </w:rPr>
            </w:pPr>
            <w:r>
              <w:rPr>
                <w:rFonts w:ascii="Times" w:hAnsi="Times" w:cs="Times" w:hint="eastAsia"/>
                <w:kern w:val="0"/>
              </w:rPr>
              <w:t>1</w:t>
            </w:r>
            <w:r>
              <w:rPr>
                <w:rFonts w:ascii="Times" w:hAnsi="Times" w:cs="Times" w:hint="eastAsia"/>
                <w:kern w:val="0"/>
              </w:rPr>
              <w:t>，</w:t>
            </w:r>
            <w:r w:rsidR="00066BC0">
              <w:rPr>
                <w:rFonts w:ascii="Times" w:hAnsi="Times" w:cs="Times"/>
                <w:kern w:val="0"/>
              </w:rPr>
              <w:t>面向对象的核心概念</w:t>
            </w:r>
            <w:r w:rsidR="00066BC0">
              <w:rPr>
                <w:rFonts w:ascii="Times" w:hAnsi="Times" w:cs="Times"/>
                <w:kern w:val="0"/>
              </w:rPr>
              <w:t xml:space="preserve"> ;</w:t>
            </w:r>
            <w:r w:rsidR="00066BC0">
              <w:rPr>
                <w:rFonts w:ascii="Times" w:hAnsi="Times" w:cs="Times"/>
                <w:kern w:val="0"/>
              </w:rPr>
              <w:t>类的定义</w:t>
            </w:r>
            <w:r w:rsidR="00066BC0">
              <w:rPr>
                <w:rFonts w:ascii="Times" w:hAnsi="Times" w:cs="Times"/>
                <w:kern w:val="0"/>
              </w:rPr>
              <w:t xml:space="preserve"> </w:t>
            </w:r>
            <w:r w:rsidR="00066BC0">
              <w:rPr>
                <w:rFonts w:ascii="Times" w:hAnsi="Times" w:cs="Times"/>
                <w:kern w:val="0"/>
              </w:rPr>
              <w:t>类和对象的关系</w:t>
            </w:r>
            <w:r w:rsidR="00066BC0">
              <w:rPr>
                <w:rFonts w:ascii="Times" w:hAnsi="Times" w:cs="Times"/>
                <w:kern w:val="0"/>
              </w:rPr>
              <w:t>;</w:t>
            </w:r>
            <w:r w:rsidR="00066BC0">
              <w:rPr>
                <w:rFonts w:ascii="Times" w:hAnsi="Times" w:cs="Times"/>
                <w:kern w:val="0"/>
              </w:rPr>
              <w:t>继承和多态</w:t>
            </w:r>
            <w:r w:rsidR="00066BC0">
              <w:rPr>
                <w:rFonts w:ascii="Times" w:hAnsi="Times" w:cs="Times"/>
                <w:kern w:val="0"/>
              </w:rPr>
              <w:t xml:space="preserve"> </w:t>
            </w:r>
            <w:r>
              <w:rPr>
                <w:rFonts w:ascii="Times" w:hAnsi="Times" w:cs="Times" w:hint="eastAsia"/>
                <w:kern w:val="0"/>
              </w:rPr>
              <w:t>。</w:t>
            </w:r>
          </w:p>
          <w:p w14:paraId="7A01A4D1" w14:textId="5492E2AA" w:rsidR="00341A62" w:rsidRPr="00066BC0" w:rsidRDefault="000C4E4E" w:rsidP="00066BC0">
            <w:pPr>
              <w:widowControl/>
              <w:autoSpaceDE w:val="0"/>
              <w:autoSpaceDN w:val="0"/>
              <w:adjustRightInd w:val="0"/>
              <w:spacing w:after="240"/>
              <w:jc w:val="left"/>
              <w:rPr>
                <w:rFonts w:ascii="Times" w:hAnsi="Times" w:cs="Times"/>
                <w:kern w:val="0"/>
              </w:rPr>
            </w:pPr>
            <w:r>
              <w:rPr>
                <w:rFonts w:ascii="Times" w:hAnsi="Times" w:cs="Times" w:hint="eastAsia"/>
                <w:kern w:val="0"/>
              </w:rPr>
              <w:t>2</w:t>
            </w:r>
            <w:r>
              <w:rPr>
                <w:rFonts w:ascii="Times" w:hAnsi="Times" w:cs="Times" w:hint="eastAsia"/>
                <w:kern w:val="0"/>
              </w:rPr>
              <w:t>，</w:t>
            </w:r>
            <w:r>
              <w:rPr>
                <w:rFonts w:ascii="Times" w:hAnsi="Times" w:cs="Times"/>
                <w:kern w:val="0"/>
              </w:rPr>
              <w:t>数组及其使用技巧</w:t>
            </w:r>
            <w:r>
              <w:rPr>
                <w:rFonts w:ascii="Times" w:hAnsi="Times" w:cs="Times"/>
                <w:kern w:val="0"/>
              </w:rPr>
              <w:t>;</w:t>
            </w:r>
            <w:r>
              <w:rPr>
                <w:rFonts w:ascii="Times" w:hAnsi="Times" w:cs="Times"/>
                <w:kern w:val="0"/>
              </w:rPr>
              <w:t>基本数据类型的处理</w:t>
            </w:r>
            <w:r>
              <w:rPr>
                <w:rFonts w:ascii="Times" w:hAnsi="Times" w:cs="Times"/>
                <w:kern w:val="0"/>
              </w:rPr>
              <w:t>;</w:t>
            </w:r>
            <w:r>
              <w:rPr>
                <w:rFonts w:ascii="Times" w:hAnsi="Times" w:cs="Times"/>
                <w:kern w:val="0"/>
              </w:rPr>
              <w:t>字</w:t>
            </w:r>
            <w:r>
              <w:rPr>
                <w:rFonts w:ascii="Times" w:hAnsi="Times" w:cs="Times"/>
                <w:kern w:val="0"/>
              </w:rPr>
              <w:t xml:space="preserve"> </w:t>
            </w:r>
            <w:r>
              <w:rPr>
                <w:rFonts w:ascii="Times" w:hAnsi="Times" w:cs="Times"/>
                <w:kern w:val="0"/>
              </w:rPr>
              <w:t>符串和日期的处理</w:t>
            </w:r>
            <w:r>
              <w:rPr>
                <w:rFonts w:ascii="Times" w:hAnsi="Times" w:cs="Times"/>
                <w:kern w:val="0"/>
              </w:rPr>
              <w:t>;</w:t>
            </w:r>
          </w:p>
        </w:tc>
        <w:tc>
          <w:tcPr>
            <w:tcW w:w="3588" w:type="dxa"/>
          </w:tcPr>
          <w:p w14:paraId="27F2BA60" w14:textId="6B373CD5" w:rsidR="00066BC0" w:rsidRPr="001E3907" w:rsidRDefault="00066BC0" w:rsidP="001E3907">
            <w:pPr>
              <w:pStyle w:val="aa"/>
              <w:widowControl/>
              <w:numPr>
                <w:ilvl w:val="0"/>
                <w:numId w:val="29"/>
              </w:numPr>
              <w:autoSpaceDE w:val="0"/>
              <w:autoSpaceDN w:val="0"/>
              <w:adjustRightInd w:val="0"/>
              <w:spacing w:after="240"/>
              <w:ind w:firstLineChars="0"/>
              <w:jc w:val="left"/>
              <w:rPr>
                <w:rFonts w:ascii="Times" w:hAnsi="Times" w:cs="Times"/>
                <w:kern w:val="0"/>
              </w:rPr>
            </w:pPr>
            <w:r w:rsidRPr="001E3907">
              <w:rPr>
                <w:rFonts w:ascii="Times" w:hAnsi="Times" w:cs="Times"/>
                <w:kern w:val="0"/>
              </w:rPr>
              <w:t>掌握面向对象在实践中的</w:t>
            </w:r>
            <w:r w:rsidRPr="001E3907">
              <w:rPr>
                <w:rFonts w:ascii="Apple Symbols" w:hAnsi="Apple Symbols" w:cs="Apple Symbols"/>
                <w:kern w:val="0"/>
              </w:rPr>
              <w:t>􏰁</w:t>
            </w:r>
            <w:r w:rsidRPr="001E3907">
              <w:rPr>
                <w:rFonts w:ascii="Times" w:hAnsi="Times" w:cs="Times"/>
                <w:kern w:val="0"/>
              </w:rPr>
              <w:t>义</w:t>
            </w:r>
            <w:r w:rsidRPr="001E3907">
              <w:rPr>
                <w:rFonts w:ascii="Times" w:hAnsi="Times" w:cs="Times"/>
                <w:kern w:val="0"/>
              </w:rPr>
              <w:t>;</w:t>
            </w:r>
            <w:r w:rsidRPr="001E3907">
              <w:rPr>
                <w:rFonts w:ascii="Times" w:hAnsi="Times" w:cs="Times"/>
                <w:kern w:val="0"/>
              </w:rPr>
              <w:t>面向对象的语法规则。</w:t>
            </w:r>
            <w:r w:rsidRPr="001E3907">
              <w:rPr>
                <w:rFonts w:ascii="Times" w:hAnsi="Times" w:cs="Times"/>
                <w:kern w:val="0"/>
              </w:rPr>
              <w:t> </w:t>
            </w:r>
          </w:p>
          <w:p w14:paraId="2C1CE4AB" w14:textId="03EF7045" w:rsidR="00341A62" w:rsidRPr="001E3907" w:rsidRDefault="001E3907" w:rsidP="001E3907">
            <w:pPr>
              <w:pStyle w:val="aa"/>
              <w:widowControl/>
              <w:numPr>
                <w:ilvl w:val="0"/>
                <w:numId w:val="29"/>
              </w:numPr>
              <w:autoSpaceDE w:val="0"/>
              <w:autoSpaceDN w:val="0"/>
              <w:adjustRightInd w:val="0"/>
              <w:spacing w:after="240"/>
              <w:ind w:firstLineChars="0"/>
              <w:jc w:val="left"/>
              <w:rPr>
                <w:rFonts w:ascii="Times" w:hAnsi="Times" w:cs="Times"/>
                <w:kern w:val="0"/>
              </w:rPr>
            </w:pPr>
            <w:r w:rsidRPr="001E3907">
              <w:rPr>
                <w:rFonts w:ascii="Times" w:hAnsi="Times" w:cs="Times"/>
                <w:kern w:val="0"/>
              </w:rPr>
              <w:t>掌握选择关联、依赖和继承关系和</w:t>
            </w:r>
            <w:r w:rsidRPr="001E3907">
              <w:rPr>
                <w:rFonts w:ascii="Times" w:hAnsi="Times" w:cs="Times"/>
                <w:kern w:val="0"/>
              </w:rPr>
              <w:t xml:space="preserve"> </w:t>
            </w:r>
            <w:r w:rsidRPr="001E3907">
              <w:rPr>
                <w:rFonts w:ascii="Consolas" w:hAnsi="Consolas" w:cs="Consolas" w:hint="eastAsia"/>
                <w:kern w:val="0"/>
              </w:rPr>
              <w:t>Object-C</w:t>
            </w:r>
            <w:r w:rsidRPr="001E3907">
              <w:rPr>
                <w:rFonts w:ascii="Times" w:hAnsi="Times" w:cs="Times"/>
                <w:kern w:val="0"/>
              </w:rPr>
              <w:t>基本数据处理和算法技巧。</w:t>
            </w:r>
          </w:p>
        </w:tc>
      </w:tr>
      <w:tr w:rsidR="00FE1A51" w14:paraId="38119091" w14:textId="77777777" w:rsidTr="00FE1A51">
        <w:tc>
          <w:tcPr>
            <w:tcW w:w="1526" w:type="dxa"/>
          </w:tcPr>
          <w:p w14:paraId="3FAEF8DA" w14:textId="11D18242" w:rsidR="009506F7" w:rsidRDefault="009506F7" w:rsidP="00D57C46">
            <w:r>
              <w:rPr>
                <w:rFonts w:hint="eastAsia"/>
              </w:rPr>
              <w:t>第二天</w:t>
            </w:r>
            <w:r>
              <w:rPr>
                <w:rFonts w:hint="eastAsia"/>
              </w:rPr>
              <w:t xml:space="preserve"> </w:t>
            </w:r>
          </w:p>
        </w:tc>
        <w:tc>
          <w:tcPr>
            <w:tcW w:w="3402" w:type="dxa"/>
          </w:tcPr>
          <w:p w14:paraId="2FF72726" w14:textId="76D61B2A" w:rsidR="00036625" w:rsidRPr="003F6C7B" w:rsidRDefault="00036625" w:rsidP="003F6C7B">
            <w:pPr>
              <w:pStyle w:val="aa"/>
              <w:widowControl/>
              <w:numPr>
                <w:ilvl w:val="0"/>
                <w:numId w:val="44"/>
              </w:numPr>
              <w:autoSpaceDE w:val="0"/>
              <w:autoSpaceDN w:val="0"/>
              <w:adjustRightInd w:val="0"/>
              <w:spacing w:after="240"/>
              <w:ind w:firstLineChars="0"/>
              <w:jc w:val="left"/>
              <w:rPr>
                <w:rFonts w:ascii="Times" w:hAnsi="Times" w:cs="Times"/>
                <w:kern w:val="0"/>
              </w:rPr>
            </w:pPr>
            <w:r w:rsidRPr="003F6C7B">
              <w:rPr>
                <w:rFonts w:ascii="Consolas" w:hAnsi="Consolas" w:cs="Consolas" w:hint="eastAsia"/>
                <w:kern w:val="0"/>
              </w:rPr>
              <w:t>sqlite</w:t>
            </w:r>
            <w:r w:rsidRPr="003F6C7B">
              <w:rPr>
                <w:rFonts w:ascii="Consolas" w:hAnsi="Consolas" w:cs="Consolas"/>
                <w:kern w:val="0"/>
              </w:rPr>
              <w:t xml:space="preserve"> </w:t>
            </w:r>
            <w:r w:rsidRPr="003F6C7B">
              <w:rPr>
                <w:rFonts w:ascii="Times" w:hAnsi="Times" w:cs="Times"/>
                <w:kern w:val="0"/>
              </w:rPr>
              <w:t>数据库基础</w:t>
            </w:r>
            <w:r w:rsidRPr="003F6C7B">
              <w:rPr>
                <w:rFonts w:ascii="Times" w:hAnsi="Times" w:cs="Times"/>
                <w:kern w:val="0"/>
              </w:rPr>
              <w:t>;</w:t>
            </w:r>
            <w:r w:rsidRPr="003F6C7B">
              <w:rPr>
                <w:rFonts w:ascii="Consolas" w:hAnsi="Consolas" w:cs="Consolas" w:hint="eastAsia"/>
                <w:kern w:val="0"/>
              </w:rPr>
              <w:t>数据库</w:t>
            </w:r>
            <w:r w:rsidRPr="003F6C7B">
              <w:rPr>
                <w:rFonts w:ascii="Times" w:hAnsi="Times" w:cs="Times"/>
                <w:kern w:val="0"/>
              </w:rPr>
              <w:t>基本概念</w:t>
            </w:r>
            <w:r w:rsidRPr="003F6C7B">
              <w:rPr>
                <w:rFonts w:ascii="Times" w:hAnsi="Times" w:cs="Times"/>
                <w:kern w:val="0"/>
              </w:rPr>
              <w:t xml:space="preserve"> </w:t>
            </w:r>
            <w:r w:rsidRPr="003F6C7B">
              <w:rPr>
                <w:rFonts w:ascii="Times" w:hAnsi="Times" w:cs="Times" w:hint="eastAsia"/>
                <w:kern w:val="0"/>
              </w:rPr>
              <w:t>。</w:t>
            </w:r>
          </w:p>
          <w:p w14:paraId="7B1BDC0F" w14:textId="77777777" w:rsidR="003F6C7B" w:rsidRPr="003F6C7B" w:rsidRDefault="003F6C7B" w:rsidP="003F6C7B">
            <w:pPr>
              <w:pStyle w:val="aa"/>
              <w:widowControl/>
              <w:autoSpaceDE w:val="0"/>
              <w:autoSpaceDN w:val="0"/>
              <w:adjustRightInd w:val="0"/>
              <w:spacing w:after="240"/>
              <w:ind w:left="360" w:firstLineChars="0" w:firstLine="0"/>
              <w:jc w:val="left"/>
              <w:rPr>
                <w:rFonts w:ascii="Times" w:hAnsi="Times" w:cs="Times"/>
                <w:kern w:val="0"/>
              </w:rPr>
            </w:pPr>
          </w:p>
          <w:p w14:paraId="368D9B3D" w14:textId="5F428501" w:rsidR="009506F7" w:rsidRPr="00FF13B9" w:rsidRDefault="009506F7" w:rsidP="00FF13B9">
            <w:pPr>
              <w:widowControl/>
              <w:autoSpaceDE w:val="0"/>
              <w:autoSpaceDN w:val="0"/>
              <w:adjustRightInd w:val="0"/>
              <w:spacing w:after="240"/>
              <w:jc w:val="left"/>
              <w:rPr>
                <w:rFonts w:ascii="Times" w:hAnsi="Times" w:cs="Times"/>
                <w:kern w:val="0"/>
              </w:rPr>
            </w:pPr>
          </w:p>
        </w:tc>
        <w:tc>
          <w:tcPr>
            <w:tcW w:w="3588" w:type="dxa"/>
          </w:tcPr>
          <w:p w14:paraId="4B6F3C12" w14:textId="3DCB4F3F" w:rsidR="00036625" w:rsidRPr="003F6C7B" w:rsidRDefault="00036625" w:rsidP="003F6C7B">
            <w:pPr>
              <w:pStyle w:val="aa"/>
              <w:widowControl/>
              <w:numPr>
                <w:ilvl w:val="0"/>
                <w:numId w:val="43"/>
              </w:numPr>
              <w:autoSpaceDE w:val="0"/>
              <w:autoSpaceDN w:val="0"/>
              <w:adjustRightInd w:val="0"/>
              <w:spacing w:after="240"/>
              <w:ind w:firstLineChars="0"/>
              <w:jc w:val="left"/>
              <w:rPr>
                <w:rFonts w:ascii="Times" w:hAnsi="Times" w:cs="Times"/>
                <w:kern w:val="0"/>
              </w:rPr>
            </w:pPr>
            <w:r w:rsidRPr="003F6C7B">
              <w:rPr>
                <w:rFonts w:ascii="Times" w:hAnsi="Times" w:cs="Times"/>
                <w:kern w:val="0"/>
              </w:rPr>
              <w:t>掌握基本的</w:t>
            </w:r>
            <w:r w:rsidRPr="003F6C7B">
              <w:rPr>
                <w:rFonts w:ascii="Times" w:hAnsi="Times" w:cs="Times"/>
                <w:kern w:val="0"/>
              </w:rPr>
              <w:t xml:space="preserve"> </w:t>
            </w:r>
            <w:r w:rsidRPr="003F6C7B">
              <w:rPr>
                <w:rFonts w:ascii="Consolas" w:hAnsi="Consolas" w:cs="Consolas"/>
                <w:kern w:val="0"/>
              </w:rPr>
              <w:t xml:space="preserve">SQL </w:t>
            </w:r>
            <w:r w:rsidRPr="003F6C7B">
              <w:rPr>
                <w:rFonts w:ascii="Times" w:hAnsi="Times" w:cs="Times"/>
                <w:kern w:val="0"/>
              </w:rPr>
              <w:t>语句。理解数据库设计原则</w:t>
            </w:r>
            <w:r w:rsidRPr="003F6C7B">
              <w:rPr>
                <w:rFonts w:ascii="Times" w:hAnsi="Times" w:cs="Times"/>
                <w:kern w:val="0"/>
              </w:rPr>
              <w:t>,</w:t>
            </w:r>
            <w:r w:rsidRPr="003F6C7B">
              <w:rPr>
                <w:rFonts w:ascii="Times" w:hAnsi="Times" w:cs="Times"/>
                <w:kern w:val="0"/>
              </w:rPr>
              <w:t>并</w:t>
            </w:r>
            <w:r w:rsidRPr="003F6C7B">
              <w:rPr>
                <w:rFonts w:ascii="Times" w:hAnsi="Times" w:cs="Times"/>
                <w:kern w:val="0"/>
              </w:rPr>
              <w:t xml:space="preserve"> </w:t>
            </w:r>
            <w:r w:rsidRPr="003F6C7B">
              <w:rPr>
                <w:rFonts w:ascii="Times" w:hAnsi="Times" w:cs="Times"/>
                <w:kern w:val="0"/>
              </w:rPr>
              <w:t>体会数据库设计优化对系统性能的影响。</w:t>
            </w:r>
            <w:r w:rsidRPr="003F6C7B">
              <w:rPr>
                <w:rFonts w:ascii="Times" w:hAnsi="Times" w:cs="Times"/>
                <w:kern w:val="0"/>
              </w:rPr>
              <w:t xml:space="preserve"> </w:t>
            </w:r>
          </w:p>
          <w:p w14:paraId="427FD997" w14:textId="77777777" w:rsidR="003F6C7B" w:rsidRPr="003F6C7B" w:rsidRDefault="003F6C7B" w:rsidP="003F6C7B">
            <w:pPr>
              <w:widowControl/>
              <w:autoSpaceDE w:val="0"/>
              <w:autoSpaceDN w:val="0"/>
              <w:adjustRightInd w:val="0"/>
              <w:spacing w:after="240"/>
              <w:jc w:val="left"/>
              <w:rPr>
                <w:rFonts w:ascii="Times" w:hAnsi="Times" w:cs="Times"/>
                <w:kern w:val="0"/>
              </w:rPr>
            </w:pPr>
          </w:p>
          <w:p w14:paraId="7189370B" w14:textId="15F564FC" w:rsidR="009506F7" w:rsidRPr="00504B75" w:rsidRDefault="009506F7" w:rsidP="00504B75">
            <w:pPr>
              <w:widowControl/>
              <w:autoSpaceDE w:val="0"/>
              <w:autoSpaceDN w:val="0"/>
              <w:adjustRightInd w:val="0"/>
              <w:spacing w:after="240"/>
              <w:jc w:val="left"/>
              <w:rPr>
                <w:rFonts w:ascii="Times" w:hAnsi="Times" w:cs="Times"/>
                <w:kern w:val="0"/>
              </w:rPr>
            </w:pPr>
          </w:p>
        </w:tc>
      </w:tr>
      <w:tr w:rsidR="00FE1A51" w14:paraId="4A45FA9F" w14:textId="77777777" w:rsidTr="00FE1A51">
        <w:tc>
          <w:tcPr>
            <w:tcW w:w="1526" w:type="dxa"/>
          </w:tcPr>
          <w:p w14:paraId="14E3CFFD" w14:textId="78219630" w:rsidR="009506F7" w:rsidRDefault="009506F7" w:rsidP="00D57C46">
            <w:r>
              <w:rPr>
                <w:rFonts w:hint="eastAsia"/>
              </w:rPr>
              <w:t>第三天</w:t>
            </w:r>
            <w:r>
              <w:rPr>
                <w:rFonts w:hint="eastAsia"/>
              </w:rPr>
              <w:t xml:space="preserve"> </w:t>
            </w:r>
          </w:p>
        </w:tc>
        <w:tc>
          <w:tcPr>
            <w:tcW w:w="3402" w:type="dxa"/>
          </w:tcPr>
          <w:p w14:paraId="02AED110" w14:textId="420E2389" w:rsidR="009506F7" w:rsidRDefault="00EB28B7" w:rsidP="00D57C46">
            <w:r>
              <w:rPr>
                <w:rFonts w:ascii="宋体" w:eastAsia="宋体" w:hAnsi="宋体" w:hint="eastAsia"/>
                <w:color w:val="000000"/>
              </w:rPr>
              <w:t>内存管理相关知识</w:t>
            </w:r>
            <w:r w:rsidR="00036625">
              <w:rPr>
                <w:rFonts w:ascii="宋体" w:eastAsia="宋体" w:hAnsi="宋体" w:hint="eastAsia"/>
                <w:color w:val="000000"/>
              </w:rPr>
              <w:t>。</w:t>
            </w:r>
          </w:p>
        </w:tc>
        <w:tc>
          <w:tcPr>
            <w:tcW w:w="3588" w:type="dxa"/>
          </w:tcPr>
          <w:p w14:paraId="460EE414" w14:textId="4450B57F" w:rsidR="009506F7" w:rsidRPr="00EB28B7" w:rsidRDefault="00EB28B7" w:rsidP="00EB28B7">
            <w:pPr>
              <w:pStyle w:val="aa"/>
              <w:numPr>
                <w:ilvl w:val="0"/>
                <w:numId w:val="30"/>
              </w:numPr>
              <w:ind w:firstLineChars="0"/>
              <w:rPr>
                <w:rFonts w:ascii="宋体" w:eastAsia="宋体" w:hAnsi="宋体"/>
                <w:color w:val="000000"/>
              </w:rPr>
            </w:pPr>
            <w:r>
              <w:rPr>
                <w:rFonts w:hint="eastAsia"/>
              </w:rPr>
              <w:t>掌握</w:t>
            </w:r>
            <w:r w:rsidRPr="00EB28B7">
              <w:rPr>
                <w:rFonts w:ascii="宋体" w:eastAsia="宋体" w:hAnsi="宋体" w:hint="eastAsia"/>
                <w:color w:val="000000"/>
              </w:rPr>
              <w:t>内存管理的目的。</w:t>
            </w:r>
          </w:p>
          <w:p w14:paraId="25916065" w14:textId="77777777" w:rsidR="00EB28B7" w:rsidRPr="00EB28B7" w:rsidRDefault="00EB28B7" w:rsidP="00EB28B7">
            <w:pPr>
              <w:pStyle w:val="aa"/>
              <w:numPr>
                <w:ilvl w:val="0"/>
                <w:numId w:val="30"/>
              </w:numPr>
              <w:ind w:firstLineChars="0"/>
            </w:pPr>
            <w:r>
              <w:rPr>
                <w:rFonts w:ascii="宋体" w:eastAsia="宋体" w:hAnsi="宋体" w:hint="eastAsia"/>
                <w:color w:val="000000"/>
              </w:rPr>
              <w:t>掌握</w:t>
            </w:r>
            <w:r w:rsidRPr="00397C83">
              <w:rPr>
                <w:rFonts w:ascii="宋体" w:eastAsia="宋体" w:hAnsi="宋体" w:hint="eastAsia"/>
                <w:color w:val="000000"/>
              </w:rPr>
              <w:t>内存管理的作用</w:t>
            </w:r>
            <w:r>
              <w:rPr>
                <w:rFonts w:ascii="宋体" w:eastAsia="宋体" w:hAnsi="宋体" w:hint="eastAsia"/>
                <w:color w:val="000000"/>
              </w:rPr>
              <w:t>。</w:t>
            </w:r>
          </w:p>
          <w:p w14:paraId="2ED8D45D" w14:textId="77777777" w:rsidR="00EB28B7" w:rsidRPr="00EB28B7" w:rsidRDefault="00EB28B7" w:rsidP="00EB28B7">
            <w:pPr>
              <w:pStyle w:val="aa"/>
              <w:numPr>
                <w:ilvl w:val="0"/>
                <w:numId w:val="30"/>
              </w:numPr>
              <w:ind w:firstLineChars="0"/>
            </w:pPr>
            <w:r>
              <w:rPr>
                <w:rFonts w:ascii="宋体" w:eastAsia="宋体" w:hAnsi="宋体" w:hint="eastAsia"/>
                <w:color w:val="000000"/>
              </w:rPr>
              <w:t>掌握</w:t>
            </w:r>
            <w:r w:rsidRPr="002B0A45">
              <w:rPr>
                <w:rFonts w:ascii="宋体" w:eastAsia="宋体" w:hAnsi="宋体" w:hint="eastAsia"/>
                <w:color w:val="000000"/>
              </w:rPr>
              <w:t>内存管理的黄金法则</w:t>
            </w:r>
            <w:r>
              <w:rPr>
                <w:rFonts w:ascii="宋体" w:eastAsia="宋体" w:hAnsi="宋体" w:hint="eastAsia"/>
                <w:color w:val="000000"/>
              </w:rPr>
              <w:t>。</w:t>
            </w:r>
          </w:p>
          <w:p w14:paraId="0797167A" w14:textId="66118F19" w:rsidR="00EB28B7" w:rsidRDefault="00EB28B7" w:rsidP="00EB28B7">
            <w:pPr>
              <w:pStyle w:val="aa"/>
              <w:numPr>
                <w:ilvl w:val="0"/>
                <w:numId w:val="30"/>
              </w:numPr>
              <w:ind w:firstLineChars="0"/>
            </w:pPr>
            <w:r w:rsidRPr="00467F50">
              <w:rPr>
                <w:rFonts w:ascii="宋体" w:eastAsia="宋体" w:hAnsi="宋体" w:hint="eastAsia"/>
                <w:color w:val="000000"/>
              </w:rPr>
              <w:t>ARC的混编</w:t>
            </w:r>
            <w:r>
              <w:rPr>
                <w:rFonts w:ascii="宋体" w:eastAsia="宋体" w:hAnsi="宋体" w:hint="eastAsia"/>
                <w:color w:val="000000"/>
              </w:rPr>
              <w:t>。</w:t>
            </w:r>
          </w:p>
        </w:tc>
      </w:tr>
      <w:tr w:rsidR="00FE1A51" w14:paraId="6E22AFC3" w14:textId="77777777" w:rsidTr="00FE1A51">
        <w:tc>
          <w:tcPr>
            <w:tcW w:w="1526" w:type="dxa"/>
          </w:tcPr>
          <w:p w14:paraId="79AC8E59" w14:textId="692B4780" w:rsidR="009506F7" w:rsidRDefault="009506F7" w:rsidP="00D57C46">
            <w:r>
              <w:rPr>
                <w:rFonts w:hint="eastAsia"/>
              </w:rPr>
              <w:t>第</w:t>
            </w:r>
            <w:r w:rsidR="00FE1A51">
              <w:rPr>
                <w:rFonts w:hint="eastAsia"/>
              </w:rPr>
              <w:t>四</w:t>
            </w:r>
            <w:r>
              <w:rPr>
                <w:rFonts w:hint="eastAsia"/>
              </w:rPr>
              <w:t>天</w:t>
            </w:r>
            <w:r>
              <w:rPr>
                <w:rFonts w:hint="eastAsia"/>
              </w:rPr>
              <w:t xml:space="preserve"> </w:t>
            </w:r>
          </w:p>
        </w:tc>
        <w:tc>
          <w:tcPr>
            <w:tcW w:w="3402" w:type="dxa"/>
          </w:tcPr>
          <w:p w14:paraId="6BDDF320" w14:textId="277D3B8A" w:rsidR="009506F7" w:rsidRDefault="005271EC" w:rsidP="00D57C46">
            <w:r w:rsidRPr="00F41B9B">
              <w:rPr>
                <w:rFonts w:ascii="宋体" w:eastAsia="宋体" w:hAnsi="宋体" w:hint="eastAsia"/>
                <w:color w:val="000000"/>
              </w:rPr>
              <w:t>UI视图编程框架</w:t>
            </w:r>
            <w:r>
              <w:rPr>
                <w:rFonts w:ascii="宋体" w:eastAsia="宋体" w:hAnsi="宋体" w:hint="eastAsia"/>
                <w:color w:val="000000"/>
              </w:rPr>
              <w:t>编程</w:t>
            </w:r>
            <w:r>
              <w:rPr>
                <w:rFonts w:hint="eastAsia"/>
              </w:rPr>
              <w:t>。</w:t>
            </w:r>
          </w:p>
        </w:tc>
        <w:tc>
          <w:tcPr>
            <w:tcW w:w="3588" w:type="dxa"/>
          </w:tcPr>
          <w:p w14:paraId="78947F6B" w14:textId="73E914FE" w:rsidR="009506F7" w:rsidRPr="005271EC" w:rsidRDefault="005271EC" w:rsidP="005271EC">
            <w:pPr>
              <w:pStyle w:val="aa"/>
              <w:numPr>
                <w:ilvl w:val="0"/>
                <w:numId w:val="31"/>
              </w:numPr>
              <w:ind w:firstLineChars="0"/>
              <w:rPr>
                <w:rFonts w:ascii="宋体" w:eastAsia="宋体" w:hAnsi="宋体"/>
                <w:color w:val="000000"/>
              </w:rPr>
            </w:pPr>
            <w:r w:rsidRPr="005271EC">
              <w:rPr>
                <w:rFonts w:ascii="宋体" w:eastAsia="宋体" w:hAnsi="宋体" w:hint="eastAsia"/>
                <w:color w:val="000000"/>
              </w:rPr>
              <w:t>掌握视图基类UIView的基本使用。</w:t>
            </w:r>
          </w:p>
          <w:p w14:paraId="0C5AA297" w14:textId="77777777" w:rsidR="005271EC" w:rsidRPr="005271EC" w:rsidRDefault="005271EC" w:rsidP="005271EC">
            <w:pPr>
              <w:pStyle w:val="aa"/>
              <w:numPr>
                <w:ilvl w:val="0"/>
                <w:numId w:val="31"/>
              </w:numPr>
              <w:ind w:firstLineChars="0"/>
            </w:pPr>
            <w:r w:rsidRPr="00B65F0C">
              <w:rPr>
                <w:rFonts w:ascii="宋体" w:eastAsia="宋体" w:hAnsi="宋体" w:hint="eastAsia"/>
                <w:color w:val="000000"/>
              </w:rPr>
              <w:t>掌握UIWindow的作用</w:t>
            </w:r>
            <w:r>
              <w:rPr>
                <w:rFonts w:ascii="宋体" w:eastAsia="宋体" w:hAnsi="宋体" w:hint="eastAsia"/>
                <w:color w:val="000000"/>
              </w:rPr>
              <w:t>。</w:t>
            </w:r>
          </w:p>
          <w:p w14:paraId="44CFE8E6" w14:textId="77777777" w:rsidR="005271EC" w:rsidRPr="005271EC" w:rsidRDefault="005271EC" w:rsidP="005271EC">
            <w:pPr>
              <w:pStyle w:val="aa"/>
              <w:numPr>
                <w:ilvl w:val="0"/>
                <w:numId w:val="31"/>
              </w:numPr>
              <w:ind w:firstLineChars="0"/>
            </w:pPr>
            <w:r w:rsidRPr="00EA3D01">
              <w:rPr>
                <w:rFonts w:ascii="宋体" w:eastAsia="宋体" w:hAnsi="宋体" w:hint="eastAsia"/>
                <w:color w:val="000000"/>
              </w:rPr>
              <w:t>掌握iOS开发中坐标位置关系</w:t>
            </w:r>
            <w:r>
              <w:rPr>
                <w:rFonts w:ascii="宋体" w:eastAsia="宋体" w:hAnsi="宋体" w:hint="eastAsia"/>
                <w:color w:val="000000"/>
              </w:rPr>
              <w:t>。</w:t>
            </w:r>
          </w:p>
          <w:p w14:paraId="3CC50A23" w14:textId="4C2B82A7" w:rsidR="005271EC" w:rsidRDefault="005271EC" w:rsidP="005271EC">
            <w:pPr>
              <w:pStyle w:val="aa"/>
              <w:numPr>
                <w:ilvl w:val="0"/>
                <w:numId w:val="31"/>
              </w:numPr>
              <w:ind w:firstLineChars="0"/>
            </w:pPr>
            <w:r w:rsidRPr="002B1EC1">
              <w:rPr>
                <w:rFonts w:ascii="宋体" w:eastAsia="宋体" w:hAnsi="宋体" w:hint="eastAsia"/>
                <w:color w:val="000000"/>
              </w:rPr>
              <w:t>掌握基础控件UILabel基本用法</w:t>
            </w:r>
            <w:r>
              <w:rPr>
                <w:rFonts w:ascii="宋体" w:eastAsia="宋体" w:hAnsi="宋体" w:hint="eastAsia"/>
                <w:color w:val="000000"/>
              </w:rPr>
              <w:t>。</w:t>
            </w:r>
          </w:p>
        </w:tc>
      </w:tr>
      <w:tr w:rsidR="00FE1A51" w14:paraId="0E916D47" w14:textId="77777777" w:rsidTr="00FE1A51">
        <w:tc>
          <w:tcPr>
            <w:tcW w:w="1526" w:type="dxa"/>
          </w:tcPr>
          <w:p w14:paraId="43BDBDE1" w14:textId="6109F408" w:rsidR="00FE1A51" w:rsidRDefault="00FE1A51" w:rsidP="00D57C46">
            <w:r>
              <w:rPr>
                <w:rFonts w:hint="eastAsia"/>
              </w:rPr>
              <w:t>第五天</w:t>
            </w:r>
            <w:r>
              <w:rPr>
                <w:rFonts w:hint="eastAsia"/>
              </w:rPr>
              <w:t xml:space="preserve"> </w:t>
            </w:r>
          </w:p>
        </w:tc>
        <w:tc>
          <w:tcPr>
            <w:tcW w:w="3402" w:type="dxa"/>
          </w:tcPr>
          <w:p w14:paraId="612A4C42" w14:textId="3DF3AE5A" w:rsidR="00FE1A51" w:rsidRDefault="00DD5343" w:rsidP="00D57C46">
            <w:r w:rsidRPr="00B2379F">
              <w:rPr>
                <w:rFonts w:ascii="宋体" w:eastAsia="宋体" w:hAnsi="宋体" w:hint="eastAsia"/>
                <w:color w:val="000000"/>
              </w:rPr>
              <w:t>UIButton</w:t>
            </w:r>
            <w:r>
              <w:rPr>
                <w:rFonts w:ascii="宋体" w:eastAsia="宋体" w:hAnsi="宋体" w:hint="eastAsia"/>
                <w:color w:val="000000"/>
              </w:rPr>
              <w:t>编程</w:t>
            </w:r>
            <w:r w:rsidRPr="00B2379F">
              <w:rPr>
                <w:rFonts w:ascii="宋体" w:eastAsia="宋体" w:hAnsi="宋体" w:hint="eastAsia"/>
                <w:color w:val="000000"/>
              </w:rPr>
              <w:t>详解</w:t>
            </w:r>
          </w:p>
        </w:tc>
        <w:tc>
          <w:tcPr>
            <w:tcW w:w="3588" w:type="dxa"/>
          </w:tcPr>
          <w:p w14:paraId="6C2437AA" w14:textId="196B6648" w:rsidR="00FE1A51" w:rsidRPr="00DD5343" w:rsidRDefault="00842E94" w:rsidP="00DD5343">
            <w:pPr>
              <w:pStyle w:val="aa"/>
              <w:numPr>
                <w:ilvl w:val="0"/>
                <w:numId w:val="32"/>
              </w:numPr>
              <w:ind w:firstLineChars="0"/>
              <w:rPr>
                <w:rFonts w:ascii="宋体" w:eastAsia="宋体" w:hAnsi="宋体"/>
                <w:color w:val="000000"/>
              </w:rPr>
            </w:pPr>
            <w:r>
              <w:rPr>
                <w:rFonts w:ascii="宋体" w:eastAsia="宋体" w:hAnsi="宋体" w:hint="eastAsia"/>
                <w:color w:val="000000"/>
              </w:rPr>
              <w:t>了解</w:t>
            </w:r>
            <w:r w:rsidR="00DD5343" w:rsidRPr="00DD5343">
              <w:rPr>
                <w:rFonts w:ascii="宋体" w:eastAsia="宋体" w:hAnsi="宋体" w:hint="eastAsia"/>
                <w:color w:val="000000"/>
              </w:rPr>
              <w:t>UIButton的常用属性和常用方法。</w:t>
            </w:r>
          </w:p>
          <w:p w14:paraId="1DCC59D8" w14:textId="483F9D8A" w:rsidR="00DD5343" w:rsidRPr="00DD5343" w:rsidRDefault="00842E94" w:rsidP="00DD5343">
            <w:pPr>
              <w:pStyle w:val="aa"/>
              <w:numPr>
                <w:ilvl w:val="0"/>
                <w:numId w:val="32"/>
              </w:numPr>
              <w:ind w:firstLineChars="0"/>
            </w:pPr>
            <w:r>
              <w:rPr>
                <w:rFonts w:ascii="宋体" w:eastAsia="宋体" w:hAnsi="宋体" w:hint="eastAsia"/>
                <w:color w:val="000000"/>
              </w:rPr>
              <w:t>掌握</w:t>
            </w:r>
            <w:r w:rsidR="00DD5343">
              <w:rPr>
                <w:rFonts w:ascii="宋体" w:eastAsia="宋体" w:hAnsi="宋体" w:hint="eastAsia"/>
                <w:color w:val="000000"/>
              </w:rPr>
              <w:t>UIButto</w:t>
            </w:r>
            <w:r w:rsidR="00DD5343" w:rsidRPr="00BD5653">
              <w:rPr>
                <w:rFonts w:ascii="宋体" w:eastAsia="宋体" w:hAnsi="宋体" w:hint="eastAsia"/>
                <w:color w:val="000000"/>
              </w:rPr>
              <w:t>的taget-action机制</w:t>
            </w:r>
            <w:r w:rsidR="00DD5343">
              <w:rPr>
                <w:rFonts w:ascii="宋体" w:eastAsia="宋体" w:hAnsi="宋体" w:hint="eastAsia"/>
                <w:color w:val="000000"/>
              </w:rPr>
              <w:t>。</w:t>
            </w:r>
          </w:p>
          <w:p w14:paraId="2EBC72EB" w14:textId="4B8B989D" w:rsidR="00DD5343" w:rsidRDefault="00842E94" w:rsidP="00DD5343">
            <w:pPr>
              <w:pStyle w:val="aa"/>
              <w:numPr>
                <w:ilvl w:val="0"/>
                <w:numId w:val="32"/>
              </w:numPr>
              <w:ind w:firstLineChars="0"/>
            </w:pPr>
            <w:r>
              <w:rPr>
                <w:rFonts w:ascii="宋体" w:eastAsia="宋体" w:hAnsi="宋体" w:hint="eastAsia"/>
                <w:color w:val="000000"/>
              </w:rPr>
              <w:t>掌握</w:t>
            </w:r>
            <w:r w:rsidR="00DD5343" w:rsidRPr="00F43725">
              <w:rPr>
                <w:rFonts w:ascii="宋体" w:eastAsia="宋体" w:hAnsi="宋体" w:hint="eastAsia"/>
                <w:color w:val="000000"/>
              </w:rPr>
              <w:t>UIButton常用事件和常用状态详解</w:t>
            </w:r>
          </w:p>
        </w:tc>
      </w:tr>
      <w:tr w:rsidR="00FE1A51" w14:paraId="4E930505" w14:textId="77777777" w:rsidTr="00FE1A51">
        <w:tc>
          <w:tcPr>
            <w:tcW w:w="1526" w:type="dxa"/>
          </w:tcPr>
          <w:p w14:paraId="7C19F057" w14:textId="55E3CE1E" w:rsidR="00FE1A51" w:rsidRDefault="00FE1A51" w:rsidP="00D57C46">
            <w:r>
              <w:rPr>
                <w:rFonts w:hint="eastAsia"/>
              </w:rPr>
              <w:t>第六天</w:t>
            </w:r>
          </w:p>
        </w:tc>
        <w:tc>
          <w:tcPr>
            <w:tcW w:w="3402" w:type="dxa"/>
          </w:tcPr>
          <w:p w14:paraId="0A26389D" w14:textId="0072C075" w:rsidR="00FE1A51" w:rsidRDefault="00B32381" w:rsidP="00D57C46">
            <w:r w:rsidRPr="00415B61">
              <w:rPr>
                <w:rFonts w:ascii="宋体" w:eastAsia="宋体" w:hAnsi="宋体" w:hint="eastAsia"/>
                <w:color w:val="000000"/>
              </w:rPr>
              <w:t>UIView</w:t>
            </w:r>
            <w:r>
              <w:rPr>
                <w:rFonts w:ascii="宋体" w:eastAsia="宋体" w:hAnsi="宋体" w:hint="eastAsia"/>
                <w:color w:val="000000"/>
              </w:rPr>
              <w:t>视图以及复杂</w:t>
            </w:r>
            <w:r w:rsidRPr="00415B61">
              <w:rPr>
                <w:rFonts w:ascii="宋体" w:eastAsia="宋体" w:hAnsi="宋体" w:hint="eastAsia"/>
                <w:color w:val="000000"/>
              </w:rPr>
              <w:t>效果</w:t>
            </w:r>
            <w:r>
              <w:rPr>
                <w:rFonts w:ascii="宋体" w:eastAsia="宋体" w:hAnsi="宋体" w:hint="eastAsia"/>
                <w:color w:val="000000"/>
              </w:rPr>
              <w:t>的实现</w:t>
            </w:r>
            <w:r w:rsidR="005A1C1F">
              <w:rPr>
                <w:rFonts w:ascii="宋体" w:eastAsia="宋体" w:hAnsi="宋体" w:hint="eastAsia"/>
                <w:color w:val="000000"/>
              </w:rPr>
              <w:t>。</w:t>
            </w:r>
          </w:p>
        </w:tc>
        <w:tc>
          <w:tcPr>
            <w:tcW w:w="3588" w:type="dxa"/>
          </w:tcPr>
          <w:p w14:paraId="12D727B8" w14:textId="4ECB5F3D" w:rsidR="00FE1A51" w:rsidRPr="007E7C51" w:rsidRDefault="00842E94" w:rsidP="007E7C51">
            <w:pPr>
              <w:pStyle w:val="aa"/>
              <w:numPr>
                <w:ilvl w:val="0"/>
                <w:numId w:val="33"/>
              </w:numPr>
              <w:ind w:firstLineChars="0"/>
              <w:rPr>
                <w:rFonts w:ascii="宋体" w:eastAsia="宋体" w:hAnsi="宋体"/>
                <w:color w:val="000000"/>
              </w:rPr>
            </w:pPr>
            <w:r>
              <w:rPr>
                <w:rFonts w:ascii="宋体" w:eastAsia="宋体" w:hAnsi="宋体" w:hint="eastAsia"/>
                <w:color w:val="000000"/>
              </w:rPr>
              <w:t>了解</w:t>
            </w:r>
            <w:r w:rsidR="007E7C51" w:rsidRPr="007E7C51">
              <w:rPr>
                <w:rFonts w:ascii="宋体" w:eastAsia="宋体" w:hAnsi="宋体" w:hint="eastAsia"/>
                <w:color w:val="000000"/>
              </w:rPr>
              <w:t>UIView的停靠模式。</w:t>
            </w:r>
          </w:p>
          <w:p w14:paraId="3E2AD8B1" w14:textId="6B118BC9" w:rsidR="007E7C51" w:rsidRPr="007E7C51" w:rsidRDefault="00842E94" w:rsidP="007E7C51">
            <w:pPr>
              <w:pStyle w:val="aa"/>
              <w:numPr>
                <w:ilvl w:val="0"/>
                <w:numId w:val="33"/>
              </w:numPr>
              <w:ind w:firstLineChars="0"/>
            </w:pPr>
            <w:r>
              <w:rPr>
                <w:rFonts w:ascii="宋体" w:eastAsia="宋体" w:hAnsi="宋体" w:hint="eastAsia"/>
                <w:color w:val="000000"/>
              </w:rPr>
              <w:t>了解</w:t>
            </w:r>
            <w:r w:rsidR="007E7C51" w:rsidRPr="006E57F1">
              <w:rPr>
                <w:rFonts w:ascii="宋体" w:eastAsia="宋体" w:hAnsi="宋体" w:hint="eastAsia"/>
                <w:color w:val="000000"/>
              </w:rPr>
              <w:t>CALayer和UIView的关系</w:t>
            </w:r>
            <w:r w:rsidR="007E7C51">
              <w:rPr>
                <w:rFonts w:ascii="宋体" w:eastAsia="宋体" w:hAnsi="宋体" w:hint="eastAsia"/>
                <w:color w:val="000000"/>
              </w:rPr>
              <w:t>。</w:t>
            </w:r>
          </w:p>
          <w:p w14:paraId="77568E03" w14:textId="1B2C9C0D" w:rsidR="007E7C51" w:rsidRDefault="00842E94" w:rsidP="007E7C51">
            <w:pPr>
              <w:pStyle w:val="aa"/>
              <w:numPr>
                <w:ilvl w:val="0"/>
                <w:numId w:val="33"/>
              </w:numPr>
              <w:ind w:firstLineChars="0"/>
            </w:pPr>
            <w:r>
              <w:rPr>
                <w:rFonts w:ascii="宋体" w:eastAsia="宋体" w:hAnsi="宋体" w:hint="eastAsia"/>
                <w:color w:val="000000"/>
              </w:rPr>
              <w:t>掌握</w:t>
            </w:r>
            <w:r w:rsidR="007E7C51" w:rsidRPr="009519A2">
              <w:rPr>
                <w:rFonts w:ascii="宋体" w:eastAsia="宋体" w:hAnsi="宋体" w:hint="eastAsia"/>
                <w:color w:val="000000"/>
              </w:rPr>
              <w:t>UIView的层次关系</w:t>
            </w:r>
            <w:r w:rsidR="007E7C51">
              <w:rPr>
                <w:rFonts w:ascii="宋体" w:eastAsia="宋体" w:hAnsi="宋体" w:hint="eastAsia"/>
                <w:color w:val="000000"/>
              </w:rPr>
              <w:t>。</w:t>
            </w:r>
          </w:p>
        </w:tc>
      </w:tr>
      <w:tr w:rsidR="00FE1A51" w14:paraId="52CA7E1E" w14:textId="77777777" w:rsidTr="00FE1A51">
        <w:tc>
          <w:tcPr>
            <w:tcW w:w="1526" w:type="dxa"/>
          </w:tcPr>
          <w:p w14:paraId="79347B70" w14:textId="1F672E5D" w:rsidR="00FE1A51" w:rsidRDefault="00FE1A51" w:rsidP="00D57C46">
            <w:r>
              <w:rPr>
                <w:rFonts w:hint="eastAsia"/>
              </w:rPr>
              <w:t>第七天</w:t>
            </w:r>
          </w:p>
        </w:tc>
        <w:tc>
          <w:tcPr>
            <w:tcW w:w="3402" w:type="dxa"/>
          </w:tcPr>
          <w:p w14:paraId="2732F444" w14:textId="77777777" w:rsidR="00A03148" w:rsidRDefault="00952D2B" w:rsidP="00D57C46">
            <w:pPr>
              <w:rPr>
                <w:rFonts w:ascii="宋体" w:eastAsia="宋体" w:hAnsi="宋体"/>
                <w:color w:val="000000"/>
              </w:rPr>
            </w:pPr>
            <w:r w:rsidRPr="00F02018">
              <w:rPr>
                <w:rFonts w:ascii="宋体" w:eastAsia="宋体" w:hAnsi="宋体" w:hint="eastAsia"/>
                <w:color w:val="000000"/>
              </w:rPr>
              <w:t>UITextField</w:t>
            </w:r>
          </w:p>
          <w:p w14:paraId="6D7063BB" w14:textId="68D19F1B" w:rsidR="00FE1A51" w:rsidRDefault="00952D2B" w:rsidP="00D57C46">
            <w:r w:rsidRPr="00F02018">
              <w:rPr>
                <w:rFonts w:ascii="宋体" w:eastAsia="宋体" w:hAnsi="宋体" w:hint="eastAsia"/>
                <w:color w:val="000000"/>
              </w:rPr>
              <w:t>UIViewController</w:t>
            </w:r>
            <w:r w:rsidR="00A03148">
              <w:rPr>
                <w:rFonts w:ascii="宋体" w:eastAsia="宋体" w:hAnsi="宋体" w:hint="eastAsia"/>
                <w:color w:val="000000"/>
              </w:rPr>
              <w:t>详解</w:t>
            </w:r>
          </w:p>
        </w:tc>
        <w:tc>
          <w:tcPr>
            <w:tcW w:w="3588" w:type="dxa"/>
          </w:tcPr>
          <w:p w14:paraId="631E63FB" w14:textId="1FEE767E" w:rsidR="00FE1A51" w:rsidRPr="00A03148" w:rsidRDefault="00A03148" w:rsidP="00A03148">
            <w:pPr>
              <w:pStyle w:val="aa"/>
              <w:numPr>
                <w:ilvl w:val="0"/>
                <w:numId w:val="34"/>
              </w:numPr>
              <w:ind w:firstLineChars="0"/>
              <w:rPr>
                <w:rFonts w:ascii="宋体" w:eastAsia="宋体" w:hAnsi="宋体"/>
                <w:color w:val="000000"/>
              </w:rPr>
            </w:pPr>
            <w:r w:rsidRPr="00A03148">
              <w:rPr>
                <w:rFonts w:ascii="宋体" w:eastAsia="宋体" w:hAnsi="宋体" w:hint="eastAsia"/>
                <w:color w:val="000000"/>
              </w:rPr>
              <w:t>掌握UITextField常用的属性和方法。</w:t>
            </w:r>
          </w:p>
          <w:p w14:paraId="09DAC57B" w14:textId="77777777" w:rsidR="00A03148" w:rsidRPr="00A03148" w:rsidRDefault="00A03148" w:rsidP="00A03148">
            <w:pPr>
              <w:pStyle w:val="aa"/>
              <w:numPr>
                <w:ilvl w:val="0"/>
                <w:numId w:val="34"/>
              </w:numPr>
              <w:ind w:firstLineChars="0"/>
            </w:pPr>
            <w:r w:rsidRPr="00C326F9">
              <w:rPr>
                <w:rFonts w:ascii="宋体" w:eastAsia="宋体" w:hAnsi="宋体" w:hint="eastAsia"/>
                <w:color w:val="000000"/>
              </w:rPr>
              <w:t>掌握UIViewController管理子控制器的方法</w:t>
            </w:r>
            <w:r>
              <w:rPr>
                <w:rFonts w:ascii="宋体" w:eastAsia="宋体" w:hAnsi="宋体" w:hint="eastAsia"/>
                <w:color w:val="000000"/>
              </w:rPr>
              <w:t>。</w:t>
            </w:r>
          </w:p>
          <w:p w14:paraId="275F2FE3" w14:textId="77777777" w:rsidR="00A03148" w:rsidRPr="000D1685" w:rsidRDefault="00127249" w:rsidP="00A03148">
            <w:pPr>
              <w:pStyle w:val="aa"/>
              <w:numPr>
                <w:ilvl w:val="0"/>
                <w:numId w:val="34"/>
              </w:numPr>
              <w:ind w:firstLineChars="0"/>
            </w:pPr>
            <w:r w:rsidRPr="003C6579">
              <w:rPr>
                <w:rFonts w:ascii="宋体" w:eastAsia="宋体" w:hAnsi="宋体" w:hint="eastAsia"/>
                <w:color w:val="000000"/>
              </w:rPr>
              <w:t>掌握AppDelegate传值</w:t>
            </w:r>
            <w:r>
              <w:rPr>
                <w:rFonts w:ascii="宋体" w:eastAsia="宋体" w:hAnsi="宋体" w:hint="eastAsia"/>
                <w:color w:val="000000"/>
              </w:rPr>
              <w:t>。</w:t>
            </w:r>
          </w:p>
          <w:p w14:paraId="0BAEFA71" w14:textId="3F77C853" w:rsidR="000D1685" w:rsidRDefault="000D1685" w:rsidP="00A03148">
            <w:pPr>
              <w:pStyle w:val="aa"/>
              <w:numPr>
                <w:ilvl w:val="0"/>
                <w:numId w:val="34"/>
              </w:numPr>
              <w:ind w:firstLineChars="0"/>
            </w:pPr>
            <w:r w:rsidRPr="00655FDA">
              <w:rPr>
                <w:rFonts w:ascii="宋体" w:eastAsia="宋体" w:hAnsi="宋体" w:hint="eastAsia"/>
                <w:color w:val="000000"/>
              </w:rPr>
              <w:t>掌握UIViewController的作用和MVC初步概念</w:t>
            </w:r>
          </w:p>
        </w:tc>
      </w:tr>
      <w:tr w:rsidR="00FE1A51" w14:paraId="641849DA" w14:textId="77777777" w:rsidTr="00FE1A51">
        <w:tc>
          <w:tcPr>
            <w:tcW w:w="1526" w:type="dxa"/>
          </w:tcPr>
          <w:p w14:paraId="421C7B7A" w14:textId="546A7AFA" w:rsidR="00FE1A51" w:rsidRDefault="00FE1A51" w:rsidP="00D57C46">
            <w:r>
              <w:rPr>
                <w:rFonts w:hint="eastAsia"/>
              </w:rPr>
              <w:t>第八天</w:t>
            </w:r>
          </w:p>
        </w:tc>
        <w:tc>
          <w:tcPr>
            <w:tcW w:w="3402" w:type="dxa"/>
          </w:tcPr>
          <w:p w14:paraId="59B9DFB2" w14:textId="2097650E" w:rsidR="00FE1A51" w:rsidRDefault="00E2797B" w:rsidP="00D57C46">
            <w:r w:rsidRPr="002D5B95">
              <w:rPr>
                <w:rFonts w:ascii="宋体" w:eastAsia="宋体" w:hAnsi="宋体" w:hint="eastAsia"/>
                <w:color w:val="000000"/>
              </w:rPr>
              <w:t>导航控制器</w:t>
            </w:r>
            <w:r>
              <w:rPr>
                <w:rFonts w:ascii="宋体" w:eastAsia="宋体" w:hAnsi="宋体" w:hint="eastAsia"/>
                <w:color w:val="000000"/>
              </w:rPr>
              <w:t>以及</w:t>
            </w:r>
            <w:r w:rsidRPr="002D5B95">
              <w:rPr>
                <w:rFonts w:ascii="宋体" w:eastAsia="宋体" w:hAnsi="宋体" w:hint="eastAsia"/>
                <w:color w:val="000000"/>
              </w:rPr>
              <w:t>相关的传值</w:t>
            </w:r>
          </w:p>
        </w:tc>
        <w:tc>
          <w:tcPr>
            <w:tcW w:w="3588" w:type="dxa"/>
          </w:tcPr>
          <w:p w14:paraId="728DBBF8" w14:textId="42712104" w:rsidR="00FE1A51" w:rsidRPr="004B5280" w:rsidRDefault="004B5280" w:rsidP="004B5280">
            <w:pPr>
              <w:pStyle w:val="aa"/>
              <w:numPr>
                <w:ilvl w:val="0"/>
                <w:numId w:val="35"/>
              </w:numPr>
              <w:ind w:firstLineChars="0"/>
              <w:rPr>
                <w:rFonts w:ascii="宋体" w:eastAsia="宋体" w:hAnsi="宋体"/>
                <w:color w:val="000000"/>
              </w:rPr>
            </w:pPr>
            <w:r>
              <w:rPr>
                <w:rFonts w:hint="eastAsia"/>
              </w:rPr>
              <w:t>掌握</w:t>
            </w:r>
            <w:r w:rsidRPr="004B5280">
              <w:rPr>
                <w:rFonts w:ascii="宋体" w:eastAsia="宋体" w:hAnsi="宋体" w:hint="eastAsia"/>
                <w:color w:val="000000"/>
              </w:rPr>
              <w:t>UINavigationItem和UIViewController关系。</w:t>
            </w:r>
          </w:p>
          <w:p w14:paraId="596AF5F9" w14:textId="6C6DE3DC" w:rsidR="004B5280" w:rsidRPr="004B5280" w:rsidRDefault="00842E94" w:rsidP="004B5280">
            <w:pPr>
              <w:pStyle w:val="aa"/>
              <w:numPr>
                <w:ilvl w:val="0"/>
                <w:numId w:val="35"/>
              </w:numPr>
              <w:ind w:firstLineChars="0"/>
            </w:pPr>
            <w:r>
              <w:rPr>
                <w:rFonts w:ascii="宋体" w:eastAsia="宋体" w:hAnsi="宋体" w:hint="eastAsia"/>
                <w:color w:val="000000"/>
              </w:rPr>
              <w:t>了解</w:t>
            </w:r>
            <w:r w:rsidR="004B5280" w:rsidRPr="00C12D89">
              <w:rPr>
                <w:rFonts w:ascii="宋体" w:eastAsia="宋体" w:hAnsi="宋体" w:hint="eastAsia"/>
                <w:color w:val="000000"/>
              </w:rPr>
              <w:t>如何创建文字</w:t>
            </w:r>
            <w:r w:rsidR="004B5280">
              <w:rPr>
                <w:rFonts w:ascii="宋体" w:eastAsia="宋体" w:hAnsi="宋体" w:hint="eastAsia"/>
                <w:color w:val="000000"/>
              </w:rPr>
              <w:t>以及</w:t>
            </w:r>
            <w:r w:rsidR="004B5280" w:rsidRPr="00C12D89">
              <w:rPr>
                <w:rFonts w:ascii="宋体" w:eastAsia="宋体" w:hAnsi="宋体" w:hint="eastAsia"/>
                <w:color w:val="000000"/>
              </w:rPr>
              <w:t>UIBarButtonItem</w:t>
            </w:r>
            <w:r w:rsidR="004B5280">
              <w:rPr>
                <w:rFonts w:ascii="宋体" w:eastAsia="宋体" w:hAnsi="宋体" w:hint="eastAsia"/>
                <w:color w:val="000000"/>
              </w:rPr>
              <w:t>。</w:t>
            </w:r>
          </w:p>
          <w:p w14:paraId="4AC78A7A" w14:textId="42EBD597" w:rsidR="004B5280" w:rsidRDefault="00842E94" w:rsidP="004B5280">
            <w:pPr>
              <w:pStyle w:val="aa"/>
              <w:numPr>
                <w:ilvl w:val="0"/>
                <w:numId w:val="35"/>
              </w:numPr>
              <w:ind w:firstLineChars="0"/>
            </w:pPr>
            <w:r>
              <w:rPr>
                <w:rFonts w:ascii="宋体" w:eastAsia="宋体" w:hAnsi="宋体" w:hint="eastAsia"/>
                <w:color w:val="000000"/>
              </w:rPr>
              <w:t>掌握</w:t>
            </w:r>
            <w:r w:rsidR="004B5280" w:rsidRPr="006A6565">
              <w:rPr>
                <w:rFonts w:ascii="宋体" w:eastAsia="宋体" w:hAnsi="宋体" w:hint="eastAsia"/>
                <w:color w:val="000000"/>
              </w:rPr>
              <w:t>如何</w:t>
            </w:r>
            <w:r w:rsidR="004B5280">
              <w:rPr>
                <w:rFonts w:ascii="宋体" w:eastAsia="宋体" w:hAnsi="宋体" w:hint="eastAsia"/>
                <w:color w:val="000000"/>
              </w:rPr>
              <w:t>定制与</w:t>
            </w:r>
            <w:r w:rsidR="004B5280" w:rsidRPr="006A6565">
              <w:rPr>
                <w:rFonts w:ascii="宋体" w:eastAsia="宋体" w:hAnsi="宋体" w:hint="eastAsia"/>
                <w:color w:val="000000"/>
              </w:rPr>
              <w:t>显示UINavigationController自带的UIToolbar</w:t>
            </w:r>
          </w:p>
        </w:tc>
      </w:tr>
      <w:tr w:rsidR="00FE1A51" w14:paraId="04F06338" w14:textId="77777777" w:rsidTr="00FE1A51">
        <w:tc>
          <w:tcPr>
            <w:tcW w:w="1526" w:type="dxa"/>
          </w:tcPr>
          <w:p w14:paraId="12D620BE" w14:textId="13FCB6D1" w:rsidR="00FE1A51" w:rsidRDefault="00FE1A51" w:rsidP="00D57C46">
            <w:r>
              <w:rPr>
                <w:rFonts w:hint="eastAsia"/>
              </w:rPr>
              <w:t>第九天</w:t>
            </w:r>
          </w:p>
        </w:tc>
        <w:tc>
          <w:tcPr>
            <w:tcW w:w="3402" w:type="dxa"/>
          </w:tcPr>
          <w:p w14:paraId="3BB2C5C2" w14:textId="656AD027" w:rsidR="00FE1A51" w:rsidRDefault="001C079F" w:rsidP="00D57C46">
            <w:r w:rsidRPr="00193EDF">
              <w:rPr>
                <w:rFonts w:ascii="宋体" w:eastAsia="宋体" w:hAnsi="宋体" w:hint="eastAsia"/>
                <w:color w:val="000000"/>
              </w:rPr>
              <w:t>xib</w:t>
            </w:r>
            <w:r>
              <w:rPr>
                <w:rFonts w:ascii="宋体" w:eastAsia="宋体" w:hAnsi="宋体" w:hint="eastAsia"/>
                <w:color w:val="000000"/>
              </w:rPr>
              <w:t>的基本用法</w:t>
            </w:r>
          </w:p>
        </w:tc>
        <w:tc>
          <w:tcPr>
            <w:tcW w:w="3588" w:type="dxa"/>
          </w:tcPr>
          <w:p w14:paraId="4FC7A7AB" w14:textId="397832E6" w:rsidR="00FE1A51" w:rsidRPr="00E90CBA" w:rsidRDefault="00E90CBA" w:rsidP="00E90CBA">
            <w:pPr>
              <w:pStyle w:val="aa"/>
              <w:numPr>
                <w:ilvl w:val="0"/>
                <w:numId w:val="36"/>
              </w:numPr>
              <w:ind w:firstLineChars="0"/>
              <w:rPr>
                <w:rFonts w:ascii="宋体" w:eastAsia="宋体" w:hAnsi="宋体"/>
                <w:color w:val="000000"/>
              </w:rPr>
            </w:pPr>
            <w:r>
              <w:rPr>
                <w:rFonts w:hint="eastAsia"/>
              </w:rPr>
              <w:t>掌握</w:t>
            </w:r>
            <w:r w:rsidRPr="00E90CBA">
              <w:rPr>
                <w:rFonts w:ascii="宋体" w:eastAsia="宋体" w:hAnsi="宋体" w:hint="eastAsia"/>
                <w:color w:val="000000"/>
              </w:rPr>
              <w:t>如何让视图控制器通过xib来加载view。</w:t>
            </w:r>
          </w:p>
          <w:p w14:paraId="545967CF" w14:textId="6B0B8128" w:rsidR="00E90CBA" w:rsidRDefault="0058425B" w:rsidP="00E90CBA">
            <w:pPr>
              <w:pStyle w:val="aa"/>
              <w:numPr>
                <w:ilvl w:val="0"/>
                <w:numId w:val="36"/>
              </w:numPr>
              <w:ind w:firstLineChars="0"/>
            </w:pPr>
            <w:r>
              <w:rPr>
                <w:rFonts w:ascii="宋体" w:eastAsia="宋体" w:hAnsi="宋体" w:hint="eastAsia"/>
                <w:color w:val="000000"/>
              </w:rPr>
              <w:t>掌握</w:t>
            </w:r>
            <w:r w:rsidR="00E90CBA">
              <w:rPr>
                <w:rFonts w:ascii="宋体" w:eastAsia="宋体" w:hAnsi="宋体" w:hint="eastAsia"/>
                <w:color w:val="000000"/>
              </w:rPr>
              <w:t>xib</w:t>
            </w:r>
            <w:r w:rsidR="00E90CBA" w:rsidRPr="00F719DA">
              <w:rPr>
                <w:rFonts w:ascii="宋体" w:eastAsia="宋体" w:hAnsi="宋体" w:hint="eastAsia"/>
                <w:color w:val="000000"/>
              </w:rPr>
              <w:t>控件的使用场景</w:t>
            </w:r>
            <w:r w:rsidR="00E90CBA">
              <w:rPr>
                <w:rFonts w:ascii="宋体" w:eastAsia="宋体" w:hAnsi="宋体" w:hint="eastAsia"/>
                <w:color w:val="000000"/>
              </w:rPr>
              <w:t>。</w:t>
            </w:r>
          </w:p>
        </w:tc>
      </w:tr>
      <w:tr w:rsidR="00FE1A51" w14:paraId="3FA572D8" w14:textId="77777777" w:rsidTr="00FE1A51">
        <w:tc>
          <w:tcPr>
            <w:tcW w:w="1526" w:type="dxa"/>
          </w:tcPr>
          <w:p w14:paraId="151B07DB" w14:textId="60FE3C47" w:rsidR="00FE1A51" w:rsidRDefault="00FE1A51" w:rsidP="00D57C46">
            <w:r>
              <w:rPr>
                <w:rFonts w:hint="eastAsia"/>
              </w:rPr>
              <w:t>第十天</w:t>
            </w:r>
          </w:p>
        </w:tc>
        <w:tc>
          <w:tcPr>
            <w:tcW w:w="3402" w:type="dxa"/>
          </w:tcPr>
          <w:p w14:paraId="49090BFD" w14:textId="49A62E27" w:rsidR="00FE1A51" w:rsidRDefault="00974F0A" w:rsidP="00D57C46">
            <w:r w:rsidRPr="00592218">
              <w:rPr>
                <w:rFonts w:ascii="宋体" w:eastAsia="宋体" w:hAnsi="宋体" w:hint="eastAsia"/>
                <w:color w:val="000000"/>
              </w:rPr>
              <w:t>滚动视图</w:t>
            </w:r>
            <w:r>
              <w:rPr>
                <w:rFonts w:ascii="宋体" w:eastAsia="宋体" w:hAnsi="宋体" w:hint="eastAsia"/>
                <w:color w:val="000000"/>
              </w:rPr>
              <w:t>基本用法</w:t>
            </w:r>
          </w:p>
        </w:tc>
        <w:tc>
          <w:tcPr>
            <w:tcW w:w="3588" w:type="dxa"/>
          </w:tcPr>
          <w:p w14:paraId="2868F3A2" w14:textId="5D575794" w:rsidR="00FE1A51" w:rsidRPr="00AC6E58" w:rsidRDefault="00AC6E58" w:rsidP="00AC6E58">
            <w:pPr>
              <w:pStyle w:val="aa"/>
              <w:numPr>
                <w:ilvl w:val="0"/>
                <w:numId w:val="37"/>
              </w:numPr>
              <w:ind w:firstLineChars="0"/>
              <w:rPr>
                <w:rFonts w:ascii="宋体" w:eastAsia="宋体" w:hAnsi="宋体"/>
                <w:color w:val="000000"/>
              </w:rPr>
            </w:pPr>
            <w:r w:rsidRPr="00AC6E58">
              <w:rPr>
                <w:rFonts w:ascii="宋体" w:eastAsia="宋体" w:hAnsi="宋体" w:hint="eastAsia"/>
                <w:color w:val="000000"/>
              </w:rPr>
              <w:t>熟练使用UIScrollView。</w:t>
            </w:r>
          </w:p>
          <w:p w14:paraId="518D10BC" w14:textId="77777777" w:rsidR="00AC6E58" w:rsidRPr="00AC6E58" w:rsidRDefault="00AC6E58" w:rsidP="00AC6E58">
            <w:pPr>
              <w:pStyle w:val="aa"/>
              <w:numPr>
                <w:ilvl w:val="0"/>
                <w:numId w:val="37"/>
              </w:numPr>
              <w:ind w:firstLineChars="0"/>
            </w:pPr>
            <w:r>
              <w:rPr>
                <w:rFonts w:hint="eastAsia"/>
              </w:rPr>
              <w:t>熟练掌握</w:t>
            </w:r>
            <w:r w:rsidRPr="00784FE2">
              <w:rPr>
                <w:rFonts w:ascii="宋体" w:eastAsia="宋体" w:hAnsi="宋体" w:hint="eastAsia"/>
                <w:color w:val="000000"/>
              </w:rPr>
              <w:t>UIPageControl如何与UIScrollView关联显示</w:t>
            </w:r>
            <w:r>
              <w:rPr>
                <w:rFonts w:ascii="宋体" w:eastAsia="宋体" w:hAnsi="宋体" w:hint="eastAsia"/>
                <w:color w:val="000000"/>
              </w:rPr>
              <w:t>。</w:t>
            </w:r>
          </w:p>
          <w:p w14:paraId="7B1DC1EC" w14:textId="21438D91" w:rsidR="00AC6E58" w:rsidRDefault="00AC6E58" w:rsidP="00AC6E58">
            <w:pPr>
              <w:pStyle w:val="aa"/>
              <w:numPr>
                <w:ilvl w:val="0"/>
                <w:numId w:val="37"/>
              </w:numPr>
              <w:ind w:firstLineChars="0"/>
            </w:pPr>
            <w:r>
              <w:rPr>
                <w:rFonts w:hint="eastAsia"/>
              </w:rPr>
              <w:t>完成</w:t>
            </w:r>
            <w:r w:rsidRPr="00307C18">
              <w:rPr>
                <w:rFonts w:ascii="宋体" w:eastAsia="宋体" w:hAnsi="宋体" w:hint="eastAsia"/>
                <w:color w:val="000000"/>
              </w:rPr>
              <w:t>实战项目(案例-ScrollProject)</w:t>
            </w:r>
          </w:p>
        </w:tc>
      </w:tr>
      <w:tr w:rsidR="00FE1A51" w14:paraId="3855B0FD" w14:textId="77777777" w:rsidTr="00FE1A51">
        <w:tc>
          <w:tcPr>
            <w:tcW w:w="1526" w:type="dxa"/>
          </w:tcPr>
          <w:p w14:paraId="4933A8E7" w14:textId="145B4D28" w:rsidR="00FE1A51" w:rsidRDefault="00FE1A51" w:rsidP="00D57C46">
            <w:r>
              <w:rPr>
                <w:rFonts w:hint="eastAsia"/>
              </w:rPr>
              <w:t>第十一天</w:t>
            </w:r>
          </w:p>
        </w:tc>
        <w:tc>
          <w:tcPr>
            <w:tcW w:w="3402" w:type="dxa"/>
          </w:tcPr>
          <w:p w14:paraId="5DE376FD" w14:textId="272A6AA4" w:rsidR="00FE1A51" w:rsidRDefault="00CA07FA" w:rsidP="00D57C46">
            <w:r w:rsidRPr="001E289E">
              <w:rPr>
                <w:rFonts w:ascii="宋体" w:eastAsia="宋体" w:hAnsi="宋体" w:hint="eastAsia"/>
                <w:color w:val="000000"/>
              </w:rPr>
              <w:t>UITableView</w:t>
            </w:r>
            <w:r>
              <w:rPr>
                <w:rFonts w:ascii="宋体" w:eastAsia="宋体" w:hAnsi="宋体" w:hint="eastAsia"/>
                <w:color w:val="000000"/>
              </w:rPr>
              <w:t>基本</w:t>
            </w:r>
            <w:r w:rsidRPr="001E289E">
              <w:rPr>
                <w:rFonts w:ascii="宋体" w:eastAsia="宋体" w:hAnsi="宋体" w:hint="eastAsia"/>
                <w:color w:val="000000"/>
              </w:rPr>
              <w:t>使用</w:t>
            </w:r>
          </w:p>
        </w:tc>
        <w:tc>
          <w:tcPr>
            <w:tcW w:w="3588" w:type="dxa"/>
          </w:tcPr>
          <w:p w14:paraId="3223BD0A" w14:textId="2017E819" w:rsidR="00FE1A51" w:rsidRPr="00CA07FA" w:rsidRDefault="00CA07FA" w:rsidP="00CA07FA">
            <w:pPr>
              <w:pStyle w:val="aa"/>
              <w:numPr>
                <w:ilvl w:val="0"/>
                <w:numId w:val="38"/>
              </w:numPr>
              <w:ind w:firstLineChars="0"/>
              <w:rPr>
                <w:rFonts w:ascii="宋体" w:eastAsia="宋体" w:hAnsi="宋体"/>
                <w:color w:val="000000"/>
              </w:rPr>
            </w:pPr>
            <w:r>
              <w:rPr>
                <w:rFonts w:hint="eastAsia"/>
              </w:rPr>
              <w:t>掌握</w:t>
            </w:r>
            <w:r w:rsidRPr="00CA07FA">
              <w:rPr>
                <w:rFonts w:ascii="宋体" w:eastAsia="宋体" w:hAnsi="宋体" w:hint="eastAsia"/>
                <w:color w:val="000000"/>
              </w:rPr>
              <w:t>UITableView分区（section）功能。</w:t>
            </w:r>
          </w:p>
          <w:p w14:paraId="2BCBA210" w14:textId="1D32DA42" w:rsidR="00CA07FA" w:rsidRPr="003B4442" w:rsidRDefault="00842E94" w:rsidP="00CA07FA">
            <w:pPr>
              <w:pStyle w:val="aa"/>
              <w:numPr>
                <w:ilvl w:val="0"/>
                <w:numId w:val="38"/>
              </w:numPr>
              <w:ind w:firstLineChars="0"/>
            </w:pPr>
            <w:r>
              <w:rPr>
                <w:rFonts w:ascii="宋体" w:eastAsia="宋体" w:hAnsi="宋体" w:hint="eastAsia"/>
                <w:color w:val="000000"/>
              </w:rPr>
              <w:t>掌握</w:t>
            </w:r>
            <w:r w:rsidR="003B4442" w:rsidRPr="0055161D">
              <w:rPr>
                <w:rFonts w:ascii="宋体" w:eastAsia="宋体" w:hAnsi="宋体" w:hint="eastAsia"/>
                <w:color w:val="000000"/>
              </w:rPr>
              <w:t>UITableViewCell的复用机制</w:t>
            </w:r>
            <w:r w:rsidR="003B4442">
              <w:rPr>
                <w:rFonts w:ascii="宋体" w:eastAsia="宋体" w:hAnsi="宋体" w:hint="eastAsia"/>
                <w:color w:val="000000"/>
              </w:rPr>
              <w:t>。</w:t>
            </w:r>
          </w:p>
          <w:p w14:paraId="7A58B647" w14:textId="6D8D593C" w:rsidR="003B4442" w:rsidRDefault="000A1746" w:rsidP="00CA07FA">
            <w:pPr>
              <w:pStyle w:val="aa"/>
              <w:numPr>
                <w:ilvl w:val="0"/>
                <w:numId w:val="38"/>
              </w:numPr>
              <w:ind w:firstLineChars="0"/>
            </w:pPr>
            <w:r w:rsidRPr="00616001">
              <w:rPr>
                <w:rFonts w:ascii="宋体" w:eastAsia="宋体" w:hAnsi="宋体" w:hint="eastAsia"/>
                <w:color w:val="000000"/>
              </w:rPr>
              <w:t>掌握UITableViewCell的样式设置</w:t>
            </w:r>
            <w:r>
              <w:rPr>
                <w:rFonts w:ascii="宋体" w:eastAsia="宋体" w:hAnsi="宋体" w:hint="eastAsia"/>
                <w:color w:val="000000"/>
              </w:rPr>
              <w:t>。</w:t>
            </w:r>
          </w:p>
        </w:tc>
      </w:tr>
      <w:tr w:rsidR="00FE1A51" w14:paraId="6626501E" w14:textId="77777777" w:rsidTr="00FE1A51">
        <w:tc>
          <w:tcPr>
            <w:tcW w:w="1526" w:type="dxa"/>
          </w:tcPr>
          <w:p w14:paraId="4A73A2AA" w14:textId="0FA967EF" w:rsidR="00FE1A51" w:rsidRDefault="00FE1A51" w:rsidP="00D57C46">
            <w:r>
              <w:rPr>
                <w:rFonts w:hint="eastAsia"/>
              </w:rPr>
              <w:t>第十二天</w:t>
            </w:r>
          </w:p>
        </w:tc>
        <w:tc>
          <w:tcPr>
            <w:tcW w:w="3402" w:type="dxa"/>
          </w:tcPr>
          <w:p w14:paraId="51343BE8" w14:textId="3F0AF634" w:rsidR="00FE1A51" w:rsidRDefault="00706A3B" w:rsidP="00D57C46">
            <w:r w:rsidRPr="00BF0F11">
              <w:rPr>
                <w:rFonts w:ascii="宋体" w:eastAsia="宋体" w:hAnsi="宋体" w:hint="eastAsia"/>
                <w:color w:val="000000"/>
              </w:rPr>
              <w:t>UITableViewCell</w:t>
            </w:r>
            <w:r>
              <w:rPr>
                <w:rFonts w:ascii="宋体" w:eastAsia="宋体" w:hAnsi="宋体" w:hint="eastAsia"/>
                <w:color w:val="000000"/>
              </w:rPr>
              <w:t>高级</w:t>
            </w:r>
            <w:r w:rsidRPr="00BF0F11">
              <w:rPr>
                <w:rFonts w:ascii="宋体" w:eastAsia="宋体" w:hAnsi="宋体" w:hint="eastAsia"/>
                <w:color w:val="000000"/>
              </w:rPr>
              <w:t>定制</w:t>
            </w:r>
          </w:p>
        </w:tc>
        <w:tc>
          <w:tcPr>
            <w:tcW w:w="3588" w:type="dxa"/>
          </w:tcPr>
          <w:p w14:paraId="30D0A9D4" w14:textId="24EFDD43" w:rsidR="00FE1A51" w:rsidRPr="00BE7CD9" w:rsidRDefault="00842E94" w:rsidP="00BE7CD9">
            <w:pPr>
              <w:pStyle w:val="aa"/>
              <w:numPr>
                <w:ilvl w:val="0"/>
                <w:numId w:val="39"/>
              </w:numPr>
              <w:ind w:firstLineChars="0"/>
              <w:rPr>
                <w:rFonts w:ascii="宋体" w:eastAsia="宋体" w:hAnsi="宋体"/>
                <w:color w:val="000000"/>
              </w:rPr>
            </w:pPr>
            <w:r>
              <w:rPr>
                <w:rFonts w:ascii="宋体" w:eastAsia="宋体" w:hAnsi="宋体" w:hint="eastAsia"/>
                <w:color w:val="000000"/>
              </w:rPr>
              <w:t>了解</w:t>
            </w:r>
            <w:r w:rsidR="00BE7CD9" w:rsidRPr="00BE7CD9">
              <w:rPr>
                <w:rFonts w:ascii="宋体" w:eastAsia="宋体" w:hAnsi="宋体" w:hint="eastAsia"/>
                <w:color w:val="000000"/>
              </w:rPr>
              <w:t>UITableViewCell 纯代码定制如何实现。</w:t>
            </w:r>
          </w:p>
          <w:p w14:paraId="57382D4B" w14:textId="21082A42" w:rsidR="00BE7CD9" w:rsidRPr="00BE7CD9" w:rsidRDefault="00842E94" w:rsidP="00BE7CD9">
            <w:pPr>
              <w:pStyle w:val="aa"/>
              <w:numPr>
                <w:ilvl w:val="0"/>
                <w:numId w:val="39"/>
              </w:numPr>
              <w:ind w:firstLineChars="0"/>
            </w:pPr>
            <w:r>
              <w:rPr>
                <w:rFonts w:ascii="宋体" w:eastAsia="宋体" w:hAnsi="宋体" w:hint="eastAsia"/>
                <w:color w:val="000000"/>
              </w:rPr>
              <w:t>掌握</w:t>
            </w:r>
            <w:r w:rsidR="00BE7CD9" w:rsidRPr="005854E3">
              <w:rPr>
                <w:rFonts w:ascii="宋体" w:eastAsia="宋体" w:hAnsi="宋体" w:hint="eastAsia"/>
                <w:color w:val="000000"/>
              </w:rPr>
              <w:t>什么场景下使用cell定制</w:t>
            </w:r>
            <w:r w:rsidR="00BE7CD9">
              <w:rPr>
                <w:rFonts w:ascii="宋体" w:eastAsia="宋体" w:hAnsi="宋体" w:hint="eastAsia"/>
                <w:color w:val="000000"/>
              </w:rPr>
              <w:t>。</w:t>
            </w:r>
          </w:p>
          <w:p w14:paraId="7E34297A" w14:textId="77777777" w:rsidR="00BE7CD9" w:rsidRPr="00A6574C" w:rsidRDefault="008C3A02" w:rsidP="00BE7CD9">
            <w:pPr>
              <w:pStyle w:val="aa"/>
              <w:numPr>
                <w:ilvl w:val="0"/>
                <w:numId w:val="39"/>
              </w:numPr>
              <w:ind w:firstLineChars="0"/>
            </w:pPr>
            <w:r>
              <w:rPr>
                <w:rFonts w:ascii="宋体" w:eastAsia="宋体" w:hAnsi="宋体" w:hint="eastAsia"/>
                <w:color w:val="000000"/>
              </w:rPr>
              <w:t>掌握如何</w:t>
            </w:r>
            <w:r w:rsidRPr="009F1F78">
              <w:rPr>
                <w:rFonts w:ascii="宋体" w:eastAsia="宋体" w:hAnsi="宋体" w:hint="eastAsia"/>
                <w:color w:val="000000"/>
              </w:rPr>
              <w:t>根据需求确定好数据模型</w:t>
            </w:r>
            <w:r>
              <w:rPr>
                <w:rFonts w:ascii="宋体" w:eastAsia="宋体" w:hAnsi="宋体" w:hint="eastAsia"/>
                <w:color w:val="000000"/>
              </w:rPr>
              <w:t>。</w:t>
            </w:r>
          </w:p>
          <w:p w14:paraId="5BEB1F8D" w14:textId="5149F46D" w:rsidR="00A6574C" w:rsidRDefault="00842E94" w:rsidP="00BE7CD9">
            <w:pPr>
              <w:pStyle w:val="aa"/>
              <w:numPr>
                <w:ilvl w:val="0"/>
                <w:numId w:val="39"/>
              </w:numPr>
              <w:ind w:firstLineChars="0"/>
            </w:pPr>
            <w:r>
              <w:rPr>
                <w:rFonts w:ascii="宋体" w:eastAsia="宋体" w:hAnsi="宋体" w:hint="eastAsia"/>
                <w:color w:val="000000"/>
              </w:rPr>
              <w:t>了解</w:t>
            </w:r>
            <w:r w:rsidR="00A6574C">
              <w:rPr>
                <w:rFonts w:ascii="宋体" w:eastAsia="宋体" w:hAnsi="宋体" w:hint="eastAsia"/>
                <w:color w:val="000000"/>
              </w:rPr>
              <w:t>如何</w:t>
            </w:r>
            <w:r w:rsidR="00A6574C" w:rsidRPr="00274BB1">
              <w:rPr>
                <w:rFonts w:ascii="宋体" w:eastAsia="宋体" w:hAnsi="宋体" w:hint="eastAsia"/>
                <w:color w:val="000000"/>
              </w:rPr>
              <w:t>确定好cell中视图控件的组成</w:t>
            </w:r>
            <w:r w:rsidR="00A6574C">
              <w:rPr>
                <w:rFonts w:ascii="宋体" w:eastAsia="宋体" w:hAnsi="宋体" w:hint="eastAsia"/>
                <w:color w:val="000000"/>
              </w:rPr>
              <w:t>。</w:t>
            </w:r>
          </w:p>
        </w:tc>
      </w:tr>
      <w:tr w:rsidR="00FE1A51" w14:paraId="6FF029B0" w14:textId="77777777" w:rsidTr="00FE1A51">
        <w:tc>
          <w:tcPr>
            <w:tcW w:w="1526" w:type="dxa"/>
          </w:tcPr>
          <w:p w14:paraId="66DC7E51" w14:textId="6643244C" w:rsidR="00FE1A51" w:rsidRDefault="00FE1A51" w:rsidP="00D57C46">
            <w:r>
              <w:rPr>
                <w:rFonts w:hint="eastAsia"/>
              </w:rPr>
              <w:t>第十三天</w:t>
            </w:r>
          </w:p>
        </w:tc>
        <w:tc>
          <w:tcPr>
            <w:tcW w:w="3402" w:type="dxa"/>
          </w:tcPr>
          <w:p w14:paraId="33E6C716" w14:textId="0DE585B4" w:rsidR="00FE1A51" w:rsidRDefault="00C80AE8" w:rsidP="00D57C46">
            <w:r>
              <w:rPr>
                <w:rFonts w:hint="eastAsia"/>
              </w:rPr>
              <w:t>网络请求与数据解析</w:t>
            </w:r>
          </w:p>
        </w:tc>
        <w:tc>
          <w:tcPr>
            <w:tcW w:w="3588" w:type="dxa"/>
          </w:tcPr>
          <w:p w14:paraId="65A1C8E9" w14:textId="76DAFD15" w:rsidR="00FE1A51" w:rsidRPr="00C80AE8" w:rsidRDefault="000D19B9" w:rsidP="00C80AE8">
            <w:pPr>
              <w:pStyle w:val="aa"/>
              <w:numPr>
                <w:ilvl w:val="0"/>
                <w:numId w:val="40"/>
              </w:numPr>
              <w:ind w:firstLineChars="0"/>
              <w:rPr>
                <w:rFonts w:ascii="宋体" w:eastAsia="宋体" w:hAnsi="宋体"/>
                <w:color w:val="000000"/>
              </w:rPr>
            </w:pPr>
            <w:r w:rsidRPr="00EC11F9">
              <w:rPr>
                <w:rFonts w:ascii="宋体" w:eastAsia="宋体" w:hAnsi="宋体" w:hint="eastAsia"/>
                <w:color w:val="000000"/>
              </w:rPr>
              <w:t>熟练掌握Json</w:t>
            </w:r>
            <w:r>
              <w:rPr>
                <w:rFonts w:ascii="宋体" w:eastAsia="宋体" w:hAnsi="宋体" w:hint="eastAsia"/>
                <w:color w:val="000000"/>
              </w:rPr>
              <w:t>下载与</w:t>
            </w:r>
            <w:r w:rsidR="00C80AE8" w:rsidRPr="00C80AE8">
              <w:rPr>
                <w:rFonts w:ascii="宋体" w:eastAsia="宋体" w:hAnsi="宋体" w:hint="eastAsia"/>
                <w:color w:val="000000"/>
              </w:rPr>
              <w:t>NSJsonSerialization解析。</w:t>
            </w:r>
          </w:p>
          <w:p w14:paraId="06E2721A" w14:textId="139A63B5" w:rsidR="00C80AE8" w:rsidRPr="00C80AE8" w:rsidRDefault="00842E94" w:rsidP="00C80AE8">
            <w:pPr>
              <w:pStyle w:val="aa"/>
              <w:numPr>
                <w:ilvl w:val="0"/>
                <w:numId w:val="40"/>
              </w:numPr>
              <w:ind w:firstLineChars="0"/>
            </w:pPr>
            <w:r>
              <w:rPr>
                <w:rFonts w:ascii="宋体" w:eastAsia="宋体" w:hAnsi="宋体" w:hint="eastAsia"/>
                <w:color w:val="000000"/>
              </w:rPr>
              <w:t>了解</w:t>
            </w:r>
            <w:r w:rsidR="00C80AE8" w:rsidRPr="009D1198">
              <w:rPr>
                <w:rFonts w:ascii="宋体" w:eastAsia="宋体" w:hAnsi="宋体" w:hint="eastAsia"/>
                <w:color w:val="000000"/>
              </w:rPr>
              <w:t>AFNetWorking基本使用</w:t>
            </w:r>
            <w:r w:rsidR="00C80AE8">
              <w:rPr>
                <w:rFonts w:ascii="宋体" w:eastAsia="宋体" w:hAnsi="宋体" w:hint="eastAsia"/>
                <w:color w:val="000000"/>
              </w:rPr>
              <w:t>。</w:t>
            </w:r>
          </w:p>
          <w:p w14:paraId="7FADE596" w14:textId="77777777" w:rsidR="00C80AE8" w:rsidRPr="00A913B3" w:rsidRDefault="00C80AE8" w:rsidP="00C80AE8">
            <w:pPr>
              <w:pStyle w:val="aa"/>
              <w:numPr>
                <w:ilvl w:val="0"/>
                <w:numId w:val="40"/>
              </w:numPr>
              <w:ind w:firstLineChars="0"/>
            </w:pPr>
            <w:r>
              <w:rPr>
                <w:rFonts w:ascii="宋体" w:eastAsia="宋体" w:hAnsi="宋体" w:hint="eastAsia"/>
                <w:color w:val="000000"/>
              </w:rPr>
              <w:t>掌握</w:t>
            </w:r>
            <w:r w:rsidRPr="00A37EE2">
              <w:rPr>
                <w:rFonts w:ascii="宋体" w:eastAsia="宋体" w:hAnsi="宋体" w:hint="eastAsia"/>
                <w:color w:val="000000"/>
              </w:rPr>
              <w:t>如何使用stringWithContentsOfURL来下载网络数据</w:t>
            </w:r>
            <w:r w:rsidR="00A913B3">
              <w:rPr>
                <w:rFonts w:ascii="宋体" w:eastAsia="宋体" w:hAnsi="宋体" w:hint="eastAsia"/>
                <w:color w:val="000000"/>
              </w:rPr>
              <w:t>。</w:t>
            </w:r>
          </w:p>
          <w:p w14:paraId="61FA83C1" w14:textId="77777777" w:rsidR="00A913B3" w:rsidRPr="006E57C1" w:rsidRDefault="00A913B3" w:rsidP="00C80AE8">
            <w:pPr>
              <w:pStyle w:val="aa"/>
              <w:numPr>
                <w:ilvl w:val="0"/>
                <w:numId w:val="40"/>
              </w:numPr>
              <w:ind w:firstLineChars="0"/>
            </w:pPr>
            <w:r>
              <w:rPr>
                <w:rFonts w:ascii="宋体" w:eastAsia="宋体" w:hAnsi="宋体" w:hint="eastAsia"/>
                <w:color w:val="000000"/>
              </w:rPr>
              <w:t>掌握</w:t>
            </w:r>
            <w:r w:rsidRPr="00DA26EA">
              <w:rPr>
                <w:rFonts w:ascii="宋体" w:eastAsia="宋体" w:hAnsi="宋体" w:hint="eastAsia"/>
                <w:color w:val="000000"/>
              </w:rPr>
              <w:t>NSURLConnection异步下载的原理和流程</w:t>
            </w:r>
            <w:r>
              <w:rPr>
                <w:rFonts w:ascii="宋体" w:eastAsia="宋体" w:hAnsi="宋体" w:hint="eastAsia"/>
                <w:color w:val="000000"/>
              </w:rPr>
              <w:t>。</w:t>
            </w:r>
          </w:p>
          <w:p w14:paraId="377072C8" w14:textId="7B7AE9BA" w:rsidR="006E57C1" w:rsidRDefault="006E57C1" w:rsidP="00C80AE8">
            <w:pPr>
              <w:pStyle w:val="aa"/>
              <w:numPr>
                <w:ilvl w:val="0"/>
                <w:numId w:val="40"/>
              </w:numPr>
              <w:ind w:firstLineChars="0"/>
            </w:pPr>
            <w:r>
              <w:rPr>
                <w:rFonts w:ascii="宋体" w:eastAsia="宋体" w:hAnsi="宋体" w:hint="eastAsia"/>
                <w:color w:val="000000"/>
              </w:rPr>
              <w:t>掌握webservice的数据请求与数据解析。</w:t>
            </w:r>
          </w:p>
        </w:tc>
      </w:tr>
      <w:tr w:rsidR="00FE1A51" w14:paraId="51C2EB86" w14:textId="77777777" w:rsidTr="00FE1A51">
        <w:tc>
          <w:tcPr>
            <w:tcW w:w="1526" w:type="dxa"/>
          </w:tcPr>
          <w:p w14:paraId="6B7C2644" w14:textId="468FE011" w:rsidR="00FE1A51" w:rsidRDefault="00FE1A51" w:rsidP="00D57C46">
            <w:r>
              <w:rPr>
                <w:rFonts w:hint="eastAsia"/>
              </w:rPr>
              <w:t>第十四天</w:t>
            </w:r>
          </w:p>
        </w:tc>
        <w:tc>
          <w:tcPr>
            <w:tcW w:w="3402" w:type="dxa"/>
          </w:tcPr>
          <w:p w14:paraId="48FA37B8" w14:textId="3949682D" w:rsidR="00FE1A51" w:rsidRDefault="0008561F" w:rsidP="002B5906">
            <w:pPr>
              <w:pStyle w:val="aa"/>
              <w:numPr>
                <w:ilvl w:val="0"/>
                <w:numId w:val="47"/>
              </w:numPr>
              <w:ind w:firstLineChars="0"/>
              <w:rPr>
                <w:rFonts w:hint="eastAsia"/>
              </w:rPr>
            </w:pPr>
            <w:r>
              <w:rPr>
                <w:rFonts w:hint="eastAsia"/>
              </w:rPr>
              <w:t>项目课程初步</w:t>
            </w:r>
            <w:r w:rsidR="002B5906">
              <w:rPr>
                <w:rFonts w:hint="eastAsia"/>
              </w:rPr>
              <w:t>。</w:t>
            </w:r>
          </w:p>
          <w:p w14:paraId="5706C1E6" w14:textId="22BA6FFB" w:rsidR="002B5906" w:rsidRDefault="002B5906" w:rsidP="002B5906">
            <w:pPr>
              <w:pStyle w:val="aa"/>
              <w:numPr>
                <w:ilvl w:val="0"/>
                <w:numId w:val="47"/>
              </w:numPr>
              <w:ind w:firstLineChars="0"/>
              <w:rPr>
                <w:rFonts w:hint="eastAsia"/>
              </w:rPr>
            </w:pPr>
            <w:r>
              <w:rPr>
                <w:rFonts w:hint="eastAsia"/>
              </w:rPr>
              <w:t>企业项目的框架搭建初步。</w:t>
            </w:r>
          </w:p>
          <w:p w14:paraId="6566A827" w14:textId="40AB84E3" w:rsidR="002B5906" w:rsidRDefault="002B5906" w:rsidP="002B5906">
            <w:pPr>
              <w:pStyle w:val="aa"/>
              <w:numPr>
                <w:ilvl w:val="0"/>
                <w:numId w:val="47"/>
              </w:numPr>
              <w:ind w:firstLineChars="0"/>
              <w:rPr>
                <w:rFonts w:hint="eastAsia"/>
              </w:rPr>
            </w:pPr>
            <w:r>
              <w:rPr>
                <w:rFonts w:hint="eastAsia"/>
              </w:rPr>
              <w:t>企业项目的模块定制封装。</w:t>
            </w:r>
          </w:p>
          <w:p w14:paraId="14D4FD1C" w14:textId="3667D8F0" w:rsidR="002B5906" w:rsidRDefault="002B5906" w:rsidP="00D57C46"/>
        </w:tc>
        <w:tc>
          <w:tcPr>
            <w:tcW w:w="3588" w:type="dxa"/>
          </w:tcPr>
          <w:p w14:paraId="1351A5DD" w14:textId="5CA99361" w:rsidR="00FE1A51" w:rsidRPr="0008561F" w:rsidRDefault="00842E94" w:rsidP="0008561F">
            <w:pPr>
              <w:pStyle w:val="aa"/>
              <w:numPr>
                <w:ilvl w:val="0"/>
                <w:numId w:val="41"/>
              </w:numPr>
              <w:ind w:firstLineChars="0"/>
              <w:rPr>
                <w:rFonts w:ascii="宋体" w:eastAsia="宋体" w:hAnsi="宋体"/>
                <w:color w:val="000000"/>
              </w:rPr>
            </w:pPr>
            <w:r>
              <w:rPr>
                <w:rFonts w:ascii="宋体" w:eastAsia="宋体" w:hAnsi="宋体" w:hint="eastAsia"/>
                <w:color w:val="000000"/>
              </w:rPr>
              <w:t>掌握</w:t>
            </w:r>
            <w:r w:rsidR="0008561F" w:rsidRPr="0008561F">
              <w:rPr>
                <w:rFonts w:ascii="宋体" w:eastAsia="宋体" w:hAnsi="宋体" w:hint="eastAsia"/>
                <w:color w:val="000000"/>
              </w:rPr>
              <w:t>初步掌握综合项目的构建思路。</w:t>
            </w:r>
          </w:p>
          <w:p w14:paraId="1190FAEA" w14:textId="77777777" w:rsidR="0008561F" w:rsidRPr="0008561F" w:rsidRDefault="0008561F" w:rsidP="0008561F">
            <w:pPr>
              <w:pStyle w:val="aa"/>
              <w:numPr>
                <w:ilvl w:val="0"/>
                <w:numId w:val="41"/>
              </w:numPr>
              <w:ind w:firstLineChars="0"/>
            </w:pPr>
            <w:r w:rsidRPr="0020733D">
              <w:rPr>
                <w:rFonts w:ascii="宋体" w:eastAsia="宋体" w:hAnsi="宋体" w:hint="eastAsia"/>
                <w:color w:val="000000"/>
              </w:rPr>
              <w:t>掌握基本的代码书写规范</w:t>
            </w:r>
            <w:r>
              <w:rPr>
                <w:rFonts w:ascii="宋体" w:eastAsia="宋体" w:hAnsi="宋体" w:hint="eastAsia"/>
                <w:color w:val="000000"/>
              </w:rPr>
              <w:t>。</w:t>
            </w:r>
          </w:p>
          <w:p w14:paraId="4BD7ED80" w14:textId="7087E9D8" w:rsidR="0008561F" w:rsidRPr="0008561F" w:rsidRDefault="00842E94" w:rsidP="0008561F">
            <w:pPr>
              <w:pStyle w:val="aa"/>
              <w:numPr>
                <w:ilvl w:val="0"/>
                <w:numId w:val="41"/>
              </w:numPr>
              <w:ind w:firstLineChars="0"/>
            </w:pPr>
            <w:r>
              <w:rPr>
                <w:rFonts w:ascii="宋体" w:eastAsia="宋体" w:hAnsi="宋体" w:hint="eastAsia"/>
                <w:color w:val="000000"/>
              </w:rPr>
              <w:t>掌握</w:t>
            </w:r>
            <w:r w:rsidR="0008561F">
              <w:rPr>
                <w:rFonts w:ascii="宋体" w:eastAsia="宋体" w:hAnsi="宋体" w:hint="eastAsia"/>
                <w:color w:val="000000"/>
              </w:rPr>
              <w:t>项目</w:t>
            </w:r>
            <w:r w:rsidR="0008561F" w:rsidRPr="00C81222">
              <w:rPr>
                <w:rFonts w:ascii="宋体" w:eastAsia="宋体" w:hAnsi="宋体" w:hint="eastAsia"/>
                <w:color w:val="000000"/>
              </w:rPr>
              <w:t>模块</w:t>
            </w:r>
            <w:r w:rsidR="0008561F">
              <w:rPr>
                <w:rFonts w:ascii="宋体" w:eastAsia="宋体" w:hAnsi="宋体" w:hint="eastAsia"/>
                <w:color w:val="000000"/>
              </w:rPr>
              <w:t>首页</w:t>
            </w:r>
            <w:r w:rsidR="0008561F" w:rsidRPr="00C81222">
              <w:rPr>
                <w:rFonts w:ascii="宋体" w:eastAsia="宋体" w:hAnsi="宋体" w:hint="eastAsia"/>
                <w:color w:val="000000"/>
              </w:rPr>
              <w:t>的编写</w:t>
            </w:r>
            <w:r w:rsidR="0008561F">
              <w:rPr>
                <w:rFonts w:ascii="宋体" w:eastAsia="宋体" w:hAnsi="宋体" w:hint="eastAsia"/>
                <w:color w:val="000000"/>
              </w:rPr>
              <w:t>。</w:t>
            </w:r>
          </w:p>
          <w:p w14:paraId="49FEDF22" w14:textId="3E2E5C5E" w:rsidR="0008561F" w:rsidRDefault="00842E94" w:rsidP="0008561F">
            <w:pPr>
              <w:pStyle w:val="aa"/>
              <w:numPr>
                <w:ilvl w:val="0"/>
                <w:numId w:val="41"/>
              </w:numPr>
              <w:ind w:firstLineChars="0"/>
            </w:pPr>
            <w:r>
              <w:rPr>
                <w:rFonts w:ascii="宋体" w:eastAsia="宋体" w:hAnsi="宋体" w:hint="eastAsia"/>
                <w:color w:val="000000"/>
              </w:rPr>
              <w:t>初步了解</w:t>
            </w:r>
            <w:r w:rsidR="0008561F" w:rsidRPr="000C688B">
              <w:rPr>
                <w:rFonts w:ascii="宋体" w:eastAsia="宋体" w:hAnsi="宋体" w:hint="eastAsia"/>
                <w:color w:val="000000"/>
              </w:rPr>
              <w:t>项目的架构的封装</w:t>
            </w:r>
            <w:r w:rsidR="0008561F">
              <w:rPr>
                <w:rFonts w:ascii="宋体" w:eastAsia="宋体" w:hAnsi="宋体" w:hint="eastAsia"/>
                <w:color w:val="000000"/>
              </w:rPr>
              <w:t>。</w:t>
            </w:r>
          </w:p>
        </w:tc>
      </w:tr>
      <w:tr w:rsidR="00FE1A51" w14:paraId="50B8AC1A" w14:textId="77777777" w:rsidTr="00FE1A51">
        <w:tc>
          <w:tcPr>
            <w:tcW w:w="1526" w:type="dxa"/>
          </w:tcPr>
          <w:p w14:paraId="3DD25B28" w14:textId="788D9435" w:rsidR="00FE1A51" w:rsidRDefault="00FE1A51" w:rsidP="00D57C46">
            <w:r>
              <w:rPr>
                <w:rFonts w:hint="eastAsia"/>
              </w:rPr>
              <w:t>第十五天</w:t>
            </w:r>
          </w:p>
        </w:tc>
        <w:tc>
          <w:tcPr>
            <w:tcW w:w="3402" w:type="dxa"/>
          </w:tcPr>
          <w:p w14:paraId="55E850C4" w14:textId="75F23F29" w:rsidR="00FE1A51" w:rsidRDefault="00003731" w:rsidP="002B5906">
            <w:pPr>
              <w:pStyle w:val="aa"/>
              <w:numPr>
                <w:ilvl w:val="0"/>
                <w:numId w:val="48"/>
              </w:numPr>
              <w:ind w:firstLineChars="0"/>
              <w:rPr>
                <w:rFonts w:hint="eastAsia"/>
              </w:rPr>
            </w:pPr>
            <w:r>
              <w:rPr>
                <w:rFonts w:hint="eastAsia"/>
              </w:rPr>
              <w:t>项目课程高级</w:t>
            </w:r>
            <w:r w:rsidR="002B5906">
              <w:rPr>
                <w:rFonts w:hint="eastAsia"/>
              </w:rPr>
              <w:t>。</w:t>
            </w:r>
          </w:p>
          <w:p w14:paraId="13607196" w14:textId="30CEF91E" w:rsidR="002B5906" w:rsidRDefault="002B5906" w:rsidP="002B5906">
            <w:pPr>
              <w:pStyle w:val="aa"/>
              <w:numPr>
                <w:ilvl w:val="0"/>
                <w:numId w:val="48"/>
              </w:numPr>
              <w:ind w:firstLineChars="0"/>
              <w:rPr>
                <w:rFonts w:hint="eastAsia"/>
              </w:rPr>
            </w:pPr>
            <w:r>
              <w:rPr>
                <w:rFonts w:hint="eastAsia"/>
              </w:rPr>
              <w:t>企业项目的复杂</w:t>
            </w:r>
            <w:r>
              <w:rPr>
                <w:rFonts w:hint="eastAsia"/>
              </w:rPr>
              <w:t>UI</w:t>
            </w:r>
            <w:r>
              <w:rPr>
                <w:rFonts w:hint="eastAsia"/>
              </w:rPr>
              <w:t>定制开发。</w:t>
            </w:r>
          </w:p>
          <w:p w14:paraId="2A5D54C5" w14:textId="48643B3B" w:rsidR="002B5906" w:rsidRDefault="002B5906" w:rsidP="002B5906">
            <w:pPr>
              <w:pStyle w:val="aa"/>
              <w:numPr>
                <w:ilvl w:val="0"/>
                <w:numId w:val="36"/>
              </w:numPr>
              <w:ind w:firstLineChars="0"/>
              <w:rPr>
                <w:rFonts w:hint="eastAsia"/>
              </w:rPr>
            </w:pPr>
            <w:r>
              <w:rPr>
                <w:rFonts w:hint="eastAsia"/>
              </w:rPr>
              <w:t>企业项目的整体性能优化。</w:t>
            </w:r>
          </w:p>
          <w:p w14:paraId="49FFE173" w14:textId="7E0CA1A9" w:rsidR="002B5906" w:rsidRDefault="002B5906" w:rsidP="002B5906">
            <w:pPr>
              <w:pStyle w:val="aa"/>
              <w:numPr>
                <w:ilvl w:val="0"/>
                <w:numId w:val="36"/>
              </w:numPr>
              <w:ind w:firstLineChars="0"/>
            </w:pPr>
            <w:r>
              <w:rPr>
                <w:rFonts w:hint="eastAsia"/>
              </w:rPr>
              <w:t>毕业项目答辩</w:t>
            </w:r>
          </w:p>
        </w:tc>
        <w:tc>
          <w:tcPr>
            <w:tcW w:w="3588" w:type="dxa"/>
          </w:tcPr>
          <w:p w14:paraId="794793AD" w14:textId="0F54EFEC" w:rsidR="00FE1A51" w:rsidRDefault="002B5906" w:rsidP="00901C50">
            <w:pPr>
              <w:pStyle w:val="aa"/>
              <w:numPr>
                <w:ilvl w:val="0"/>
                <w:numId w:val="42"/>
              </w:numPr>
              <w:ind w:firstLineChars="0"/>
            </w:pPr>
            <w:r>
              <w:rPr>
                <w:rFonts w:hint="eastAsia"/>
              </w:rPr>
              <w:t>熟练</w:t>
            </w:r>
            <w:r w:rsidR="00003731">
              <w:rPr>
                <w:rFonts w:hint="eastAsia"/>
              </w:rPr>
              <w:t>第三方类库的使用</w:t>
            </w:r>
            <w:r w:rsidR="00901C50">
              <w:rPr>
                <w:rFonts w:hint="eastAsia"/>
              </w:rPr>
              <w:t>与</w:t>
            </w:r>
            <w:r w:rsidR="00901C50">
              <w:rPr>
                <w:rFonts w:hint="eastAsia"/>
              </w:rPr>
              <w:t>SDK</w:t>
            </w:r>
            <w:r w:rsidR="00901C50">
              <w:rPr>
                <w:rFonts w:hint="eastAsia"/>
              </w:rPr>
              <w:t>的接入。</w:t>
            </w:r>
          </w:p>
          <w:p w14:paraId="288C0543" w14:textId="30C679D3" w:rsidR="00901C50" w:rsidRDefault="00842E94" w:rsidP="00901C50">
            <w:pPr>
              <w:pStyle w:val="aa"/>
              <w:numPr>
                <w:ilvl w:val="0"/>
                <w:numId w:val="42"/>
              </w:numPr>
              <w:ind w:firstLineChars="0"/>
            </w:pPr>
            <w:r>
              <w:rPr>
                <w:rFonts w:hint="eastAsia"/>
              </w:rPr>
              <w:t>了解</w:t>
            </w:r>
            <w:r w:rsidR="00901C50">
              <w:rPr>
                <w:rFonts w:hint="eastAsia"/>
              </w:rPr>
              <w:t>复杂逻辑</w:t>
            </w:r>
            <w:r w:rsidR="00901C50">
              <w:rPr>
                <w:rFonts w:hint="eastAsia"/>
              </w:rPr>
              <w:t>UI</w:t>
            </w:r>
            <w:r w:rsidR="00901C50">
              <w:rPr>
                <w:rFonts w:hint="eastAsia"/>
              </w:rPr>
              <w:t>的重构。</w:t>
            </w:r>
          </w:p>
          <w:p w14:paraId="3143DAF2" w14:textId="20CBA561" w:rsidR="00901C50" w:rsidRDefault="00842E94" w:rsidP="00901C50">
            <w:pPr>
              <w:pStyle w:val="aa"/>
              <w:numPr>
                <w:ilvl w:val="0"/>
                <w:numId w:val="42"/>
              </w:numPr>
              <w:ind w:firstLineChars="0"/>
            </w:pPr>
            <w:r>
              <w:rPr>
                <w:rFonts w:hint="eastAsia"/>
              </w:rPr>
              <w:t>掌握</w:t>
            </w:r>
            <w:r w:rsidR="00901C50">
              <w:rPr>
                <w:rFonts w:hint="eastAsia"/>
              </w:rPr>
              <w:t>网络请求的封装。</w:t>
            </w:r>
          </w:p>
          <w:p w14:paraId="483E9563" w14:textId="3F944398" w:rsidR="00901C50" w:rsidRDefault="00842E94" w:rsidP="00901C50">
            <w:pPr>
              <w:pStyle w:val="aa"/>
              <w:numPr>
                <w:ilvl w:val="0"/>
                <w:numId w:val="42"/>
              </w:numPr>
              <w:ind w:firstLineChars="0"/>
            </w:pPr>
            <w:r>
              <w:rPr>
                <w:rFonts w:hint="eastAsia"/>
              </w:rPr>
              <w:t>掌握</w:t>
            </w:r>
            <w:r w:rsidR="00901C50">
              <w:rPr>
                <w:rFonts w:hint="eastAsia"/>
              </w:rPr>
              <w:t>数据模型的封装。</w:t>
            </w:r>
          </w:p>
          <w:p w14:paraId="193AFCE5" w14:textId="35F1F164" w:rsidR="00901C50" w:rsidRDefault="00842E94" w:rsidP="00901C50">
            <w:pPr>
              <w:pStyle w:val="aa"/>
              <w:numPr>
                <w:ilvl w:val="0"/>
                <w:numId w:val="42"/>
              </w:numPr>
              <w:ind w:firstLineChars="0"/>
            </w:pPr>
            <w:r>
              <w:rPr>
                <w:rFonts w:hint="eastAsia"/>
              </w:rPr>
              <w:t>掌握</w:t>
            </w:r>
            <w:r w:rsidR="002B5906">
              <w:rPr>
                <w:rFonts w:hint="eastAsia"/>
              </w:rPr>
              <w:t>掌握</w:t>
            </w:r>
            <w:r w:rsidR="00901C50">
              <w:rPr>
                <w:rFonts w:hint="eastAsia"/>
              </w:rPr>
              <w:t>使用</w:t>
            </w:r>
            <w:r w:rsidR="00901C50">
              <w:rPr>
                <w:rFonts w:hint="eastAsia"/>
              </w:rPr>
              <w:t>mvc</w:t>
            </w:r>
            <w:r w:rsidR="00901C50">
              <w:rPr>
                <w:rFonts w:hint="eastAsia"/>
              </w:rPr>
              <w:t>设计模式重构代码。</w:t>
            </w:r>
          </w:p>
          <w:p w14:paraId="7878E366" w14:textId="1DC654A2" w:rsidR="00901C50" w:rsidRDefault="00842E94" w:rsidP="00901C50">
            <w:pPr>
              <w:pStyle w:val="aa"/>
              <w:numPr>
                <w:ilvl w:val="0"/>
                <w:numId w:val="42"/>
              </w:numPr>
              <w:ind w:firstLineChars="0"/>
            </w:pPr>
            <w:r>
              <w:rPr>
                <w:rFonts w:hint="eastAsia"/>
              </w:rPr>
              <w:t>掌握</w:t>
            </w:r>
            <w:r w:rsidR="00901C50">
              <w:rPr>
                <w:rFonts w:hint="eastAsia"/>
              </w:rPr>
              <w:t>项目的整体优化。</w:t>
            </w:r>
          </w:p>
        </w:tc>
      </w:tr>
    </w:tbl>
    <w:p w14:paraId="0C9D4E4A" w14:textId="77777777" w:rsidR="00D57C46" w:rsidRDefault="00D57C46" w:rsidP="00D57C46"/>
    <w:p w14:paraId="09D12322" w14:textId="77777777" w:rsidR="00D57C46" w:rsidRDefault="00D57C46" w:rsidP="00D57C46"/>
    <w:p w14:paraId="3C043159" w14:textId="77777777" w:rsidR="0007724A" w:rsidRPr="0007724A" w:rsidRDefault="00AD00F2" w:rsidP="0007724A">
      <w:pPr>
        <w:pStyle w:val="1"/>
        <w:spacing w:line="240" w:lineRule="auto"/>
        <w:ind w:left="569" w:hanging="569"/>
        <w:rPr>
          <w:rFonts w:ascii="仿宋" w:eastAsia="仿宋" w:hAnsi="仿宋" w:cs="仿宋"/>
          <w:sz w:val="32"/>
          <w:szCs w:val="32"/>
        </w:rPr>
      </w:pPr>
      <w:bookmarkStart w:id="21" w:name="_Toc306352935"/>
      <w:r>
        <w:rPr>
          <w:rFonts w:ascii="仿宋" w:eastAsia="仿宋" w:hAnsi="仿宋" w:cs="仿宋" w:hint="eastAsia"/>
          <w:sz w:val="32"/>
          <w:szCs w:val="32"/>
        </w:rPr>
        <w:t>实训考核</w:t>
      </w:r>
      <w:bookmarkEnd w:id="21"/>
    </w:p>
    <w:p w14:paraId="07E5F8FB" w14:textId="77777777" w:rsidR="00845A86" w:rsidRDefault="00845A86" w:rsidP="00845A86">
      <w:pPr>
        <w:pStyle w:val="12"/>
        <w:numPr>
          <w:ilvl w:val="0"/>
          <w:numId w:val="10"/>
        </w:numPr>
        <w:rPr>
          <w:rFonts w:ascii="仿宋" w:eastAsia="仿宋" w:hAnsi="仿宋" w:cs="仿宋"/>
          <w:sz w:val="21"/>
          <w:szCs w:val="21"/>
        </w:rPr>
      </w:pPr>
      <w:r>
        <w:rPr>
          <w:rFonts w:ascii="仿宋" w:eastAsia="仿宋" w:hAnsi="仿宋" w:cs="仿宋"/>
          <w:sz w:val="21"/>
          <w:szCs w:val="21"/>
        </w:rPr>
        <w:t>总成绩 = 团队得分*40% + 项目组长评分40% + 项目经理评分*20%</w:t>
      </w:r>
    </w:p>
    <w:p w14:paraId="1C8D59E7" w14:textId="77777777" w:rsidR="00845A86" w:rsidRDefault="00845A86" w:rsidP="00845A86">
      <w:pPr>
        <w:pStyle w:val="12"/>
        <w:numPr>
          <w:ilvl w:val="0"/>
          <w:numId w:val="10"/>
        </w:numPr>
        <w:rPr>
          <w:rFonts w:ascii="仿宋" w:eastAsia="仿宋" w:hAnsi="仿宋" w:cs="仿宋"/>
          <w:sz w:val="21"/>
          <w:szCs w:val="21"/>
        </w:rPr>
      </w:pPr>
      <w:r>
        <w:rPr>
          <w:rFonts w:ascii="仿宋" w:eastAsia="仿宋" w:hAnsi="仿宋" w:cs="仿宋"/>
          <w:sz w:val="21"/>
          <w:szCs w:val="21"/>
        </w:rPr>
        <w:t>团队得分 = 原型设计*20% + 系统设计*20% + 项目提交*60%</w:t>
      </w:r>
    </w:p>
    <w:p w14:paraId="75BEA68A" w14:textId="77777777" w:rsidR="00845A86" w:rsidRDefault="00845A86" w:rsidP="00845A86">
      <w:pPr>
        <w:pStyle w:val="12"/>
        <w:numPr>
          <w:ilvl w:val="0"/>
          <w:numId w:val="10"/>
        </w:numPr>
        <w:rPr>
          <w:rFonts w:ascii="仿宋" w:eastAsia="仿宋" w:hAnsi="仿宋" w:cs="仿宋"/>
          <w:sz w:val="21"/>
          <w:szCs w:val="21"/>
        </w:rPr>
      </w:pPr>
      <w:r>
        <w:rPr>
          <w:rFonts w:ascii="仿宋" w:eastAsia="仿宋" w:hAnsi="仿宋" w:cs="仿宋"/>
          <w:sz w:val="21"/>
          <w:szCs w:val="21"/>
        </w:rPr>
        <w:t>项目组长评分：由各小组项目组长根据组员表现给出</w:t>
      </w:r>
    </w:p>
    <w:p w14:paraId="2E08021B" w14:textId="77777777" w:rsidR="00845A86" w:rsidRDefault="00845A86" w:rsidP="00845A86">
      <w:pPr>
        <w:pStyle w:val="12"/>
        <w:numPr>
          <w:ilvl w:val="0"/>
          <w:numId w:val="10"/>
        </w:numPr>
        <w:rPr>
          <w:rFonts w:ascii="仿宋" w:eastAsia="仿宋" w:hAnsi="仿宋" w:cs="仿宋"/>
          <w:sz w:val="21"/>
          <w:szCs w:val="21"/>
        </w:rPr>
      </w:pPr>
      <w:r>
        <w:rPr>
          <w:rFonts w:ascii="仿宋" w:eastAsia="仿宋" w:hAnsi="仿宋" w:cs="仿宋"/>
          <w:sz w:val="21"/>
          <w:szCs w:val="21"/>
        </w:rPr>
        <w:t>项目经理评分：由项目经理根据对学员的代码审查结果及日常表现给出</w:t>
      </w:r>
    </w:p>
    <w:p w14:paraId="044596F6" w14:textId="77777777" w:rsidR="00845A86" w:rsidRDefault="00845A86" w:rsidP="00845A86">
      <w:pPr>
        <w:pStyle w:val="12"/>
        <w:ind w:firstLine="0"/>
        <w:rPr>
          <w:rFonts w:ascii="仿宋" w:eastAsia="仿宋" w:hAnsi="仿宋" w:cs="仿宋"/>
          <w:sz w:val="21"/>
          <w:szCs w:val="21"/>
        </w:rPr>
      </w:pPr>
    </w:p>
    <w:p w14:paraId="7CBD03FA" w14:textId="77777777" w:rsidR="00AD00F2" w:rsidRPr="009E63A6" w:rsidRDefault="00AD00F2" w:rsidP="00845A86">
      <w:pPr>
        <w:ind w:left="1260"/>
        <w:rPr>
          <w:rFonts w:ascii="仿宋" w:eastAsia="仿宋" w:hAnsi="仿宋" w:cs="仿宋"/>
          <w:kern w:val="0"/>
          <w:sz w:val="21"/>
          <w:szCs w:val="21"/>
        </w:rPr>
      </w:pPr>
    </w:p>
    <w:p w14:paraId="7A4E78E4" w14:textId="77777777" w:rsidR="00AD00F2" w:rsidRPr="009E63A6" w:rsidRDefault="00AD00F2" w:rsidP="00AD00F2">
      <w:pPr>
        <w:rPr>
          <w:rFonts w:ascii="仿宋" w:eastAsia="仿宋" w:hAnsi="仿宋" w:cs="仿宋"/>
          <w:kern w:val="0"/>
          <w:sz w:val="21"/>
          <w:szCs w:val="21"/>
        </w:rPr>
      </w:pPr>
    </w:p>
    <w:p w14:paraId="2F80B266" w14:textId="77777777" w:rsidR="00AD00F2" w:rsidRPr="009E63A6" w:rsidRDefault="00AD00F2" w:rsidP="00AD00F2">
      <w:pPr>
        <w:rPr>
          <w:rFonts w:ascii="仿宋" w:eastAsia="仿宋" w:hAnsi="仿宋" w:cs="仿宋"/>
          <w:kern w:val="0"/>
          <w:sz w:val="21"/>
          <w:szCs w:val="21"/>
        </w:rPr>
      </w:pPr>
    </w:p>
    <w:p w14:paraId="7748B85C" w14:textId="77777777" w:rsidR="00AD00F2" w:rsidRPr="009E63A6" w:rsidRDefault="00AD00F2" w:rsidP="00AD00F2">
      <w:pPr>
        <w:rPr>
          <w:rFonts w:ascii="仿宋" w:eastAsia="仿宋" w:hAnsi="仿宋" w:cs="仿宋"/>
          <w:kern w:val="0"/>
          <w:sz w:val="21"/>
          <w:szCs w:val="21"/>
        </w:rPr>
      </w:pPr>
    </w:p>
    <w:p w14:paraId="3BD5A24D" w14:textId="77777777" w:rsidR="00AD00F2" w:rsidRPr="009E63A6" w:rsidRDefault="00AD00F2" w:rsidP="00AD00F2">
      <w:pPr>
        <w:rPr>
          <w:rFonts w:ascii="仿宋" w:eastAsia="仿宋" w:hAnsi="仿宋" w:cs="仿宋"/>
          <w:kern w:val="0"/>
          <w:sz w:val="21"/>
          <w:szCs w:val="21"/>
        </w:rPr>
      </w:pPr>
    </w:p>
    <w:p w14:paraId="0A373164" w14:textId="77777777" w:rsidR="00DB595D" w:rsidRPr="009E63A6" w:rsidRDefault="00DB595D">
      <w:pPr>
        <w:rPr>
          <w:rFonts w:ascii="仿宋" w:eastAsia="仿宋" w:hAnsi="仿宋" w:cs="仿宋" w:hint="eastAsia"/>
          <w:kern w:val="0"/>
          <w:sz w:val="21"/>
          <w:szCs w:val="21"/>
        </w:rPr>
      </w:pPr>
    </w:p>
    <w:p w14:paraId="72D91467" w14:textId="77777777" w:rsidR="00194876" w:rsidRPr="009E63A6" w:rsidRDefault="00194876" w:rsidP="00194876">
      <w:pPr>
        <w:pStyle w:val="1"/>
        <w:pageBreakBefore/>
        <w:widowControl w:val="0"/>
        <w:tabs>
          <w:tab w:val="num" w:pos="574"/>
        </w:tabs>
        <w:suppressAutoHyphens w:val="0"/>
        <w:spacing w:before="50" w:after="50"/>
        <w:ind w:left="432" w:hanging="432"/>
        <w:jc w:val="both"/>
        <w:rPr>
          <w:rFonts w:ascii="仿宋" w:eastAsia="仿宋" w:hAnsi="仿宋" w:cs="仿宋"/>
          <w:b w:val="0"/>
          <w:kern w:val="0"/>
          <w:sz w:val="21"/>
          <w:szCs w:val="21"/>
        </w:rPr>
      </w:pPr>
      <w:bookmarkStart w:id="22" w:name="_Toc394648813"/>
      <w:r w:rsidRPr="009E63A6">
        <w:rPr>
          <w:rFonts w:ascii="仿宋" w:eastAsia="仿宋" w:hAnsi="仿宋" w:cs="仿宋" w:hint="eastAsia"/>
          <w:b w:val="0"/>
          <w:kern w:val="0"/>
          <w:sz w:val="21"/>
          <w:szCs w:val="21"/>
        </w:rPr>
        <w:t>Web</w:t>
      </w:r>
      <w:r w:rsidRPr="009E63A6">
        <w:rPr>
          <w:rFonts w:ascii="仿宋" w:eastAsia="仿宋" w:hAnsi="仿宋" w:cs="仿宋"/>
          <w:b w:val="0"/>
          <w:kern w:val="0"/>
          <w:sz w:val="21"/>
          <w:szCs w:val="21"/>
        </w:rPr>
        <w:t>Service</w:t>
      </w:r>
      <w:r w:rsidRPr="009E63A6">
        <w:rPr>
          <w:rFonts w:ascii="仿宋" w:eastAsia="仿宋" w:hAnsi="仿宋" w:cs="仿宋" w:hint="eastAsia"/>
          <w:b w:val="0"/>
          <w:kern w:val="0"/>
          <w:sz w:val="21"/>
          <w:szCs w:val="21"/>
        </w:rPr>
        <w:t>接</w:t>
      </w:r>
      <w:r w:rsidRPr="009E63A6">
        <w:rPr>
          <w:rFonts w:ascii="仿宋" w:eastAsia="仿宋" w:hAnsi="仿宋" w:cs="仿宋"/>
          <w:b w:val="0"/>
          <w:kern w:val="0"/>
          <w:sz w:val="21"/>
          <w:szCs w:val="21"/>
        </w:rPr>
        <w:t>口说明</w:t>
      </w:r>
      <w:bookmarkEnd w:id="22"/>
    </w:p>
    <w:p w14:paraId="0CF0A8FC"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此部</w:t>
      </w:r>
      <w:r w:rsidRPr="009E63A6">
        <w:rPr>
          <w:rFonts w:ascii="仿宋" w:eastAsia="仿宋" w:hAnsi="仿宋" w:cs="仿宋"/>
          <w:kern w:val="0"/>
          <w:sz w:val="21"/>
          <w:szCs w:val="21"/>
        </w:rPr>
        <w:t>分主要说明</w:t>
      </w:r>
      <w:r w:rsidRPr="009E63A6">
        <w:rPr>
          <w:rFonts w:ascii="仿宋" w:eastAsia="仿宋" w:hAnsi="仿宋" w:cs="仿宋" w:hint="eastAsia"/>
          <w:kern w:val="0"/>
          <w:sz w:val="21"/>
          <w:szCs w:val="21"/>
        </w:rPr>
        <w:t>CCAG访问</w:t>
      </w:r>
      <w:r w:rsidRPr="009E63A6">
        <w:rPr>
          <w:rFonts w:ascii="仿宋" w:eastAsia="仿宋" w:hAnsi="仿宋" w:cs="仿宋"/>
          <w:kern w:val="0"/>
          <w:sz w:val="21"/>
          <w:szCs w:val="21"/>
        </w:rPr>
        <w:t>数据库</w:t>
      </w:r>
      <w:r w:rsidRPr="009E63A6">
        <w:rPr>
          <w:rFonts w:ascii="仿宋" w:eastAsia="仿宋" w:hAnsi="仿宋" w:cs="仿宋" w:hint="eastAsia"/>
          <w:kern w:val="0"/>
          <w:sz w:val="21"/>
          <w:szCs w:val="21"/>
        </w:rPr>
        <w:t>的</w:t>
      </w:r>
      <w:r w:rsidRPr="009E63A6">
        <w:rPr>
          <w:rFonts w:ascii="仿宋" w:eastAsia="仿宋" w:hAnsi="仿宋" w:cs="仿宋"/>
          <w:kern w:val="0"/>
          <w:sz w:val="21"/>
          <w:szCs w:val="21"/>
        </w:rPr>
        <w:t>调用</w:t>
      </w:r>
      <w:r w:rsidRPr="009E63A6">
        <w:rPr>
          <w:rFonts w:ascii="仿宋" w:eastAsia="仿宋" w:hAnsi="仿宋" w:cs="仿宋" w:hint="eastAsia"/>
          <w:kern w:val="0"/>
          <w:sz w:val="21"/>
          <w:szCs w:val="21"/>
        </w:rPr>
        <w:t>方法</w:t>
      </w:r>
      <w:r w:rsidRPr="009E63A6">
        <w:rPr>
          <w:rFonts w:ascii="仿宋" w:eastAsia="仿宋" w:hAnsi="仿宋" w:cs="仿宋"/>
          <w:kern w:val="0"/>
          <w:sz w:val="21"/>
          <w:szCs w:val="21"/>
        </w:rPr>
        <w:t>，将所有的数据库操作都封装到</w:t>
      </w:r>
      <w:r w:rsidRPr="009E63A6">
        <w:rPr>
          <w:rFonts w:ascii="仿宋" w:eastAsia="仿宋" w:hAnsi="仿宋" w:cs="仿宋" w:hint="eastAsia"/>
          <w:kern w:val="0"/>
          <w:sz w:val="21"/>
          <w:szCs w:val="21"/>
        </w:rPr>
        <w:t>WebService中</w:t>
      </w:r>
      <w:r w:rsidRPr="009E63A6">
        <w:rPr>
          <w:rFonts w:ascii="仿宋" w:eastAsia="仿宋" w:hAnsi="仿宋" w:cs="仿宋"/>
          <w:kern w:val="0"/>
          <w:sz w:val="21"/>
          <w:szCs w:val="21"/>
        </w:rPr>
        <w:t>，系统</w:t>
      </w:r>
      <w:r w:rsidRPr="009E63A6">
        <w:rPr>
          <w:rFonts w:ascii="仿宋" w:eastAsia="仿宋" w:hAnsi="仿宋" w:cs="仿宋" w:hint="eastAsia"/>
          <w:kern w:val="0"/>
          <w:sz w:val="21"/>
          <w:szCs w:val="21"/>
        </w:rPr>
        <w:t>需要可</w:t>
      </w:r>
      <w:r w:rsidRPr="009E63A6">
        <w:rPr>
          <w:rFonts w:ascii="仿宋" w:eastAsia="仿宋" w:hAnsi="仿宋" w:cs="仿宋"/>
          <w:kern w:val="0"/>
          <w:sz w:val="21"/>
          <w:szCs w:val="21"/>
        </w:rPr>
        <w:t>配置</w:t>
      </w:r>
      <w:r w:rsidRPr="009E63A6">
        <w:rPr>
          <w:rFonts w:ascii="仿宋" w:eastAsia="仿宋" w:hAnsi="仿宋" w:cs="仿宋" w:hint="eastAsia"/>
          <w:kern w:val="0"/>
          <w:sz w:val="21"/>
          <w:szCs w:val="21"/>
        </w:rPr>
        <w:t>WebService地</w:t>
      </w:r>
      <w:r w:rsidRPr="009E63A6">
        <w:rPr>
          <w:rFonts w:ascii="仿宋" w:eastAsia="仿宋" w:hAnsi="仿宋" w:cs="仿宋"/>
          <w:kern w:val="0"/>
          <w:sz w:val="21"/>
          <w:szCs w:val="21"/>
        </w:rPr>
        <w:t>址。</w:t>
      </w:r>
    </w:p>
    <w:p w14:paraId="078F7EE0" w14:textId="77777777" w:rsidR="00194876" w:rsidRPr="009E63A6" w:rsidRDefault="00194876" w:rsidP="00194876">
      <w:pPr>
        <w:pStyle w:val="2"/>
        <w:numPr>
          <w:ilvl w:val="1"/>
          <w:numId w:val="2"/>
        </w:numPr>
        <w:tabs>
          <w:tab w:val="clear" w:pos="1069"/>
          <w:tab w:val="num" w:pos="720"/>
          <w:tab w:val="num" w:pos="1214"/>
        </w:tabs>
        <w:spacing w:line="360" w:lineRule="auto"/>
        <w:ind w:left="720" w:hanging="720"/>
        <w:rPr>
          <w:rFonts w:ascii="仿宋" w:eastAsia="仿宋" w:hAnsi="仿宋" w:cs="仿宋"/>
          <w:b w:val="0"/>
          <w:bCs w:val="0"/>
          <w:kern w:val="0"/>
          <w:sz w:val="21"/>
          <w:szCs w:val="21"/>
        </w:rPr>
      </w:pPr>
      <w:bookmarkStart w:id="23" w:name="_Toc394648814"/>
      <w:r w:rsidRPr="009E63A6">
        <w:rPr>
          <w:rFonts w:ascii="仿宋" w:eastAsia="仿宋" w:hAnsi="仿宋" w:cs="仿宋" w:hint="eastAsia"/>
          <w:b w:val="0"/>
          <w:bCs w:val="0"/>
          <w:kern w:val="0"/>
          <w:sz w:val="21"/>
          <w:szCs w:val="21"/>
        </w:rPr>
        <w:t>WebService调</w:t>
      </w:r>
      <w:r w:rsidRPr="009E63A6">
        <w:rPr>
          <w:rFonts w:ascii="仿宋" w:eastAsia="仿宋" w:hAnsi="仿宋" w:cs="仿宋"/>
          <w:b w:val="0"/>
          <w:bCs w:val="0"/>
          <w:kern w:val="0"/>
          <w:sz w:val="21"/>
          <w:szCs w:val="21"/>
        </w:rPr>
        <w:t>用</w:t>
      </w:r>
      <w:r w:rsidRPr="009E63A6">
        <w:rPr>
          <w:rFonts w:ascii="仿宋" w:eastAsia="仿宋" w:hAnsi="仿宋" w:cs="仿宋" w:hint="eastAsia"/>
          <w:b w:val="0"/>
          <w:bCs w:val="0"/>
          <w:kern w:val="0"/>
          <w:sz w:val="21"/>
          <w:szCs w:val="21"/>
        </w:rPr>
        <w:t>方法</w:t>
      </w:r>
      <w:r w:rsidRPr="009E63A6">
        <w:rPr>
          <w:rFonts w:ascii="仿宋" w:eastAsia="仿宋" w:hAnsi="仿宋" w:cs="仿宋"/>
          <w:b w:val="0"/>
          <w:bCs w:val="0"/>
          <w:kern w:val="0"/>
          <w:sz w:val="21"/>
          <w:szCs w:val="21"/>
        </w:rPr>
        <w:t>说明</w:t>
      </w:r>
      <w:r w:rsidRPr="009E63A6">
        <w:rPr>
          <w:rFonts w:ascii="仿宋" w:eastAsia="仿宋" w:hAnsi="仿宋" w:cs="仿宋" w:hint="eastAsia"/>
          <w:b w:val="0"/>
          <w:bCs w:val="0"/>
          <w:kern w:val="0"/>
          <w:sz w:val="21"/>
          <w:szCs w:val="21"/>
        </w:rPr>
        <w:t>：</w:t>
      </w:r>
      <w:bookmarkEnd w:id="23"/>
    </w:p>
    <w:p w14:paraId="27031B1D"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24" w:name="_Toc394648815"/>
      <w:r w:rsidRPr="009E63A6">
        <w:rPr>
          <w:rFonts w:ascii="仿宋" w:eastAsia="仿宋" w:hAnsi="仿宋" w:cs="仿宋" w:hint="eastAsia"/>
          <w:b w:val="0"/>
          <w:bCs w:val="0"/>
          <w:kern w:val="0"/>
          <w:szCs w:val="21"/>
        </w:rPr>
        <w:t>调用</w:t>
      </w:r>
      <w:r w:rsidRPr="009E63A6">
        <w:rPr>
          <w:rFonts w:ascii="仿宋" w:eastAsia="仿宋" w:hAnsi="仿宋" w:cs="仿宋"/>
          <w:b w:val="0"/>
          <w:bCs w:val="0"/>
          <w:kern w:val="0"/>
          <w:szCs w:val="21"/>
        </w:rPr>
        <w:t>方法</w:t>
      </w:r>
      <w:r w:rsidRPr="009E63A6">
        <w:rPr>
          <w:rFonts w:ascii="仿宋" w:eastAsia="仿宋" w:hAnsi="仿宋" w:cs="仿宋" w:hint="eastAsia"/>
          <w:b w:val="0"/>
          <w:bCs w:val="0"/>
          <w:kern w:val="0"/>
          <w:szCs w:val="21"/>
        </w:rPr>
        <w:t>说明</w:t>
      </w:r>
      <w:r w:rsidRPr="009E63A6">
        <w:rPr>
          <w:rFonts w:ascii="仿宋" w:eastAsia="仿宋" w:hAnsi="仿宋" w:cs="仿宋"/>
          <w:b w:val="0"/>
          <w:bCs w:val="0"/>
          <w:kern w:val="0"/>
          <w:szCs w:val="21"/>
        </w:rPr>
        <w:t>：</w:t>
      </w:r>
      <w:bookmarkEnd w:id="24"/>
    </w:p>
    <w:p w14:paraId="3D33E2C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调用</w:t>
      </w:r>
      <w:r w:rsidRPr="009E63A6">
        <w:rPr>
          <w:rFonts w:ascii="仿宋" w:eastAsia="仿宋" w:hAnsi="仿宋" w:cs="仿宋"/>
          <w:kern w:val="0"/>
          <w:sz w:val="21"/>
          <w:szCs w:val="21"/>
        </w:rPr>
        <w:t>方法原</w:t>
      </w:r>
      <w:r w:rsidRPr="009E63A6">
        <w:rPr>
          <w:rFonts w:ascii="仿宋" w:eastAsia="仿宋" w:hAnsi="仿宋" w:cs="仿宋" w:hint="eastAsia"/>
          <w:kern w:val="0"/>
          <w:sz w:val="21"/>
          <w:szCs w:val="21"/>
        </w:rPr>
        <w:t>型</w:t>
      </w:r>
      <w:r w:rsidRPr="009E63A6">
        <w:rPr>
          <w:rFonts w:ascii="仿宋" w:eastAsia="仿宋" w:hAnsi="仿宋" w:cs="仿宋"/>
          <w:kern w:val="0"/>
          <w:sz w:val="21"/>
          <w:szCs w:val="21"/>
        </w:rPr>
        <w:t>：</w:t>
      </w:r>
    </w:p>
    <w:p w14:paraId="0A90C65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public string XmlSubmit(string request)</w:t>
      </w:r>
      <w:r w:rsidRPr="009E63A6">
        <w:rPr>
          <w:rFonts w:ascii="仿宋" w:eastAsia="仿宋" w:hAnsi="仿宋" w:cs="仿宋" w:hint="eastAsia"/>
          <w:kern w:val="0"/>
          <w:sz w:val="21"/>
          <w:szCs w:val="21"/>
        </w:rPr>
        <w:t>；</w:t>
      </w:r>
    </w:p>
    <w:p w14:paraId="6F14BDD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public string JsonSubmit(string request)；</w:t>
      </w:r>
    </w:p>
    <w:p w14:paraId="09C46FC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XmlSubmit</w:t>
      </w:r>
      <w:r w:rsidRPr="009E63A6">
        <w:rPr>
          <w:rFonts w:ascii="仿宋" w:eastAsia="仿宋" w:hAnsi="仿宋" w:cs="仿宋" w:hint="eastAsia"/>
          <w:kern w:val="0"/>
          <w:sz w:val="21"/>
          <w:szCs w:val="21"/>
        </w:rPr>
        <w:t>方法</w:t>
      </w:r>
      <w:r w:rsidRPr="009E63A6">
        <w:rPr>
          <w:rFonts w:ascii="仿宋" w:eastAsia="仿宋" w:hAnsi="仿宋" w:cs="仿宋"/>
          <w:kern w:val="0"/>
          <w:sz w:val="21"/>
          <w:szCs w:val="21"/>
        </w:rPr>
        <w:t>说明：</w:t>
      </w:r>
    </w:p>
    <w:p w14:paraId="4FFFCF8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以xml方式</w:t>
      </w:r>
      <w:r w:rsidRPr="009E63A6">
        <w:rPr>
          <w:rFonts w:ascii="仿宋" w:eastAsia="仿宋" w:hAnsi="仿宋" w:cs="仿宋"/>
          <w:kern w:val="0"/>
          <w:sz w:val="21"/>
          <w:szCs w:val="21"/>
        </w:rPr>
        <w:t>请求数据，返回结果</w:t>
      </w:r>
      <w:r w:rsidRPr="009E63A6">
        <w:rPr>
          <w:rFonts w:ascii="仿宋" w:eastAsia="仿宋" w:hAnsi="仿宋" w:cs="仿宋" w:hint="eastAsia"/>
          <w:kern w:val="0"/>
          <w:sz w:val="21"/>
          <w:szCs w:val="21"/>
        </w:rPr>
        <w:t>为xml数据格</w:t>
      </w:r>
      <w:r w:rsidRPr="009E63A6">
        <w:rPr>
          <w:rFonts w:ascii="仿宋" w:eastAsia="仿宋" w:hAnsi="仿宋" w:cs="仿宋"/>
          <w:kern w:val="0"/>
          <w:sz w:val="21"/>
          <w:szCs w:val="21"/>
        </w:rPr>
        <w:t>式</w:t>
      </w:r>
      <w:r w:rsidRPr="009E63A6">
        <w:rPr>
          <w:rFonts w:ascii="仿宋" w:eastAsia="仿宋" w:hAnsi="仿宋" w:cs="仿宋" w:hint="eastAsia"/>
          <w:kern w:val="0"/>
          <w:sz w:val="21"/>
          <w:szCs w:val="21"/>
        </w:rPr>
        <w:t>,request为</w:t>
      </w:r>
      <w:r w:rsidRPr="009E63A6">
        <w:rPr>
          <w:rFonts w:ascii="仿宋" w:eastAsia="仿宋" w:hAnsi="仿宋" w:cs="仿宋"/>
          <w:kern w:val="0"/>
          <w:sz w:val="21"/>
          <w:szCs w:val="21"/>
        </w:rPr>
        <w:t>请求参数</w:t>
      </w:r>
      <w:r w:rsidRPr="009E63A6">
        <w:rPr>
          <w:rFonts w:ascii="仿宋" w:eastAsia="仿宋" w:hAnsi="仿宋" w:cs="仿宋" w:hint="eastAsia"/>
          <w:kern w:val="0"/>
          <w:sz w:val="21"/>
          <w:szCs w:val="21"/>
        </w:rPr>
        <w:t>(</w:t>
      </w:r>
      <w:r w:rsidRPr="009E63A6">
        <w:rPr>
          <w:rFonts w:ascii="仿宋" w:eastAsia="仿宋" w:hAnsi="仿宋" w:cs="仿宋"/>
          <w:kern w:val="0"/>
          <w:sz w:val="21"/>
          <w:szCs w:val="21"/>
        </w:rPr>
        <w:t>xml</w:t>
      </w:r>
      <w:r w:rsidRPr="009E63A6">
        <w:rPr>
          <w:rFonts w:ascii="仿宋" w:eastAsia="仿宋" w:hAnsi="仿宋" w:cs="仿宋" w:hint="eastAsia"/>
          <w:kern w:val="0"/>
          <w:sz w:val="21"/>
          <w:szCs w:val="21"/>
        </w:rPr>
        <w:t>格</w:t>
      </w:r>
      <w:r w:rsidRPr="009E63A6">
        <w:rPr>
          <w:rFonts w:ascii="仿宋" w:eastAsia="仿宋" w:hAnsi="仿宋" w:cs="仿宋"/>
          <w:kern w:val="0"/>
          <w:sz w:val="21"/>
          <w:szCs w:val="21"/>
        </w:rPr>
        <w:t>式</w:t>
      </w:r>
      <w:r w:rsidRPr="009E63A6">
        <w:rPr>
          <w:rFonts w:ascii="仿宋" w:eastAsia="仿宋" w:hAnsi="仿宋" w:cs="仿宋" w:hint="eastAsia"/>
          <w:kern w:val="0"/>
          <w:sz w:val="21"/>
          <w:szCs w:val="21"/>
        </w:rPr>
        <w:t>)</w:t>
      </w:r>
    </w:p>
    <w:p w14:paraId="23C9190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JsonSubmit</w:t>
      </w:r>
      <w:r w:rsidRPr="009E63A6">
        <w:rPr>
          <w:rFonts w:ascii="仿宋" w:eastAsia="仿宋" w:hAnsi="仿宋" w:cs="仿宋" w:hint="eastAsia"/>
          <w:kern w:val="0"/>
          <w:sz w:val="21"/>
          <w:szCs w:val="21"/>
        </w:rPr>
        <w:t>方法</w:t>
      </w:r>
      <w:r w:rsidRPr="009E63A6">
        <w:rPr>
          <w:rFonts w:ascii="仿宋" w:eastAsia="仿宋" w:hAnsi="仿宋" w:cs="仿宋"/>
          <w:kern w:val="0"/>
          <w:sz w:val="21"/>
          <w:szCs w:val="21"/>
        </w:rPr>
        <w:t>说明：</w:t>
      </w:r>
    </w:p>
    <w:p w14:paraId="74D2EB9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以Json方式</w:t>
      </w:r>
      <w:r w:rsidRPr="009E63A6">
        <w:rPr>
          <w:rFonts w:ascii="仿宋" w:eastAsia="仿宋" w:hAnsi="仿宋" w:cs="仿宋"/>
          <w:kern w:val="0"/>
          <w:sz w:val="21"/>
          <w:szCs w:val="21"/>
        </w:rPr>
        <w:t>请求数据，返回结果</w:t>
      </w:r>
      <w:r w:rsidRPr="009E63A6">
        <w:rPr>
          <w:rFonts w:ascii="仿宋" w:eastAsia="仿宋" w:hAnsi="仿宋" w:cs="仿宋" w:hint="eastAsia"/>
          <w:kern w:val="0"/>
          <w:sz w:val="21"/>
          <w:szCs w:val="21"/>
        </w:rPr>
        <w:t>为json数据格</w:t>
      </w:r>
      <w:r w:rsidRPr="009E63A6">
        <w:rPr>
          <w:rFonts w:ascii="仿宋" w:eastAsia="仿宋" w:hAnsi="仿宋" w:cs="仿宋"/>
          <w:kern w:val="0"/>
          <w:sz w:val="21"/>
          <w:szCs w:val="21"/>
        </w:rPr>
        <w:t>式</w:t>
      </w:r>
      <w:r w:rsidRPr="009E63A6">
        <w:rPr>
          <w:rFonts w:ascii="仿宋" w:eastAsia="仿宋" w:hAnsi="仿宋" w:cs="仿宋" w:hint="eastAsia"/>
          <w:kern w:val="0"/>
          <w:sz w:val="21"/>
          <w:szCs w:val="21"/>
        </w:rPr>
        <w:t>,request为</w:t>
      </w:r>
      <w:r w:rsidRPr="009E63A6">
        <w:rPr>
          <w:rFonts w:ascii="仿宋" w:eastAsia="仿宋" w:hAnsi="仿宋" w:cs="仿宋"/>
          <w:kern w:val="0"/>
          <w:sz w:val="21"/>
          <w:szCs w:val="21"/>
        </w:rPr>
        <w:t>请</w:t>
      </w:r>
      <w:r w:rsidRPr="009E63A6">
        <w:rPr>
          <w:rFonts w:ascii="仿宋" w:eastAsia="仿宋" w:hAnsi="仿宋" w:cs="仿宋" w:hint="eastAsia"/>
          <w:kern w:val="0"/>
          <w:sz w:val="21"/>
          <w:szCs w:val="21"/>
        </w:rPr>
        <w:t>求</w:t>
      </w:r>
      <w:r w:rsidRPr="009E63A6">
        <w:rPr>
          <w:rFonts w:ascii="仿宋" w:eastAsia="仿宋" w:hAnsi="仿宋" w:cs="仿宋"/>
          <w:kern w:val="0"/>
          <w:sz w:val="21"/>
          <w:szCs w:val="21"/>
        </w:rPr>
        <w:t>参数（</w:t>
      </w:r>
      <w:r w:rsidRPr="009E63A6">
        <w:rPr>
          <w:rFonts w:ascii="仿宋" w:eastAsia="仿宋" w:hAnsi="仿宋" w:cs="仿宋" w:hint="eastAsia"/>
          <w:kern w:val="0"/>
          <w:sz w:val="21"/>
          <w:szCs w:val="21"/>
        </w:rPr>
        <w:t>JSON格</w:t>
      </w:r>
      <w:r w:rsidRPr="009E63A6">
        <w:rPr>
          <w:rFonts w:ascii="仿宋" w:eastAsia="仿宋" w:hAnsi="仿宋" w:cs="仿宋"/>
          <w:kern w:val="0"/>
          <w:sz w:val="21"/>
          <w:szCs w:val="21"/>
        </w:rPr>
        <w:t>式）。</w:t>
      </w:r>
    </w:p>
    <w:p w14:paraId="5AA551A7"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25" w:name="_Toc394648816"/>
      <w:r w:rsidRPr="009E63A6">
        <w:rPr>
          <w:rFonts w:ascii="仿宋" w:eastAsia="仿宋" w:hAnsi="仿宋" w:cs="仿宋" w:hint="eastAsia"/>
          <w:b w:val="0"/>
          <w:bCs w:val="0"/>
          <w:kern w:val="0"/>
          <w:szCs w:val="21"/>
        </w:rPr>
        <w:t>请</w:t>
      </w:r>
      <w:r w:rsidRPr="009E63A6">
        <w:rPr>
          <w:rFonts w:ascii="仿宋" w:eastAsia="仿宋" w:hAnsi="仿宋" w:cs="仿宋"/>
          <w:b w:val="0"/>
          <w:bCs w:val="0"/>
          <w:kern w:val="0"/>
          <w:szCs w:val="21"/>
        </w:rPr>
        <w:t>求数据样例：</w:t>
      </w:r>
      <w:bookmarkEnd w:id="25"/>
    </w:p>
    <w:p w14:paraId="133A644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以</w:t>
      </w:r>
      <w:r w:rsidRPr="009E63A6">
        <w:rPr>
          <w:rFonts w:ascii="仿宋" w:eastAsia="仿宋" w:hAnsi="仿宋" w:cs="仿宋"/>
          <w:kern w:val="0"/>
          <w:sz w:val="21"/>
          <w:szCs w:val="21"/>
        </w:rPr>
        <w:t>用户登录为例</w:t>
      </w:r>
      <w:r w:rsidRPr="009E63A6">
        <w:rPr>
          <w:rFonts w:ascii="仿宋" w:eastAsia="仿宋" w:hAnsi="仿宋" w:cs="仿宋" w:hint="eastAsia"/>
          <w:kern w:val="0"/>
          <w:sz w:val="21"/>
          <w:szCs w:val="21"/>
        </w:rPr>
        <w:t>，xml格</w:t>
      </w:r>
      <w:r w:rsidRPr="009E63A6">
        <w:rPr>
          <w:rFonts w:ascii="仿宋" w:eastAsia="仿宋" w:hAnsi="仿宋" w:cs="仿宋"/>
          <w:kern w:val="0"/>
          <w:sz w:val="21"/>
          <w:szCs w:val="21"/>
        </w:rPr>
        <w:t>式</w:t>
      </w:r>
      <w:r w:rsidRPr="009E63A6">
        <w:rPr>
          <w:rFonts w:ascii="仿宋" w:eastAsia="仿宋" w:hAnsi="仿宋" w:cs="仿宋" w:hint="eastAsia"/>
          <w:kern w:val="0"/>
          <w:sz w:val="21"/>
          <w:szCs w:val="21"/>
        </w:rPr>
        <w:t>如</w:t>
      </w:r>
      <w:r w:rsidRPr="009E63A6">
        <w:rPr>
          <w:rFonts w:ascii="仿宋" w:eastAsia="仿宋" w:hAnsi="仿宋" w:cs="仿宋"/>
          <w:kern w:val="0"/>
          <w:sz w:val="21"/>
          <w:szCs w:val="21"/>
        </w:rPr>
        <w:t>下</w:t>
      </w:r>
      <w:r w:rsidRPr="009E63A6">
        <w:rPr>
          <w:rFonts w:ascii="仿宋" w:eastAsia="仿宋" w:hAnsi="仿宋" w:cs="仿宋" w:hint="eastAsia"/>
          <w:kern w:val="0"/>
          <w:sz w:val="21"/>
          <w:szCs w:val="21"/>
        </w:rPr>
        <w:t>（为</w:t>
      </w:r>
      <w:r w:rsidRPr="009E63A6">
        <w:rPr>
          <w:rFonts w:ascii="仿宋" w:eastAsia="仿宋" w:hAnsi="仿宋" w:cs="仿宋"/>
          <w:kern w:val="0"/>
          <w:sz w:val="21"/>
          <w:szCs w:val="21"/>
        </w:rPr>
        <w:t>了方便查</w:t>
      </w:r>
      <w:r w:rsidRPr="009E63A6">
        <w:rPr>
          <w:rFonts w:ascii="仿宋" w:eastAsia="仿宋" w:hAnsi="仿宋" w:cs="仿宋" w:hint="eastAsia"/>
          <w:kern w:val="0"/>
          <w:sz w:val="21"/>
          <w:szCs w:val="21"/>
        </w:rPr>
        <w:t>看</w:t>
      </w:r>
      <w:r w:rsidRPr="009E63A6">
        <w:rPr>
          <w:rFonts w:ascii="仿宋" w:eastAsia="仿宋" w:hAnsi="仿宋" w:cs="仿宋"/>
          <w:kern w:val="0"/>
          <w:sz w:val="21"/>
          <w:szCs w:val="21"/>
        </w:rPr>
        <w:t>，在文档中加入了</w:t>
      </w:r>
      <w:r w:rsidRPr="009E63A6">
        <w:rPr>
          <w:rFonts w:ascii="仿宋" w:eastAsia="仿宋" w:hAnsi="仿宋" w:cs="仿宋" w:hint="eastAsia"/>
          <w:kern w:val="0"/>
          <w:sz w:val="21"/>
          <w:szCs w:val="21"/>
        </w:rPr>
        <w:t>换</w:t>
      </w:r>
      <w:r w:rsidRPr="009E63A6">
        <w:rPr>
          <w:rFonts w:ascii="仿宋" w:eastAsia="仿宋" w:hAnsi="仿宋" w:cs="仿宋"/>
          <w:kern w:val="0"/>
          <w:sz w:val="21"/>
          <w:szCs w:val="21"/>
        </w:rPr>
        <w:t>行和缩</w:t>
      </w:r>
      <w:r w:rsidRPr="009E63A6">
        <w:rPr>
          <w:rFonts w:ascii="仿宋" w:eastAsia="仿宋" w:hAnsi="仿宋" w:cs="仿宋" w:hint="eastAsia"/>
          <w:kern w:val="0"/>
          <w:sz w:val="21"/>
          <w:szCs w:val="21"/>
        </w:rPr>
        <w:t>进，</w:t>
      </w:r>
      <w:r w:rsidRPr="009E63A6">
        <w:rPr>
          <w:rFonts w:ascii="仿宋" w:eastAsia="仿宋" w:hAnsi="仿宋" w:cs="仿宋"/>
          <w:kern w:val="0"/>
          <w:sz w:val="21"/>
          <w:szCs w:val="21"/>
        </w:rPr>
        <w:t>提交数据时不需要加换行和缩进）</w:t>
      </w:r>
      <w:r w:rsidRPr="009E63A6">
        <w:rPr>
          <w:rFonts w:ascii="仿宋" w:eastAsia="仿宋" w:hAnsi="仿宋" w:cs="仿宋" w:hint="eastAsia"/>
          <w:kern w:val="0"/>
          <w:sz w:val="21"/>
          <w:szCs w:val="21"/>
        </w:rPr>
        <w:t>：</w:t>
      </w:r>
    </w:p>
    <w:p w14:paraId="42261E9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&lt;</w:t>
      </w:r>
      <w:proofErr w:type="gramStart"/>
      <w:r w:rsidRPr="009E63A6">
        <w:rPr>
          <w:rFonts w:ascii="仿宋" w:eastAsia="仿宋" w:hAnsi="仿宋" w:cs="仿宋"/>
          <w:kern w:val="0"/>
          <w:sz w:val="21"/>
          <w:szCs w:val="21"/>
        </w:rPr>
        <w:t>?xml</w:t>
      </w:r>
      <w:proofErr w:type="gramEnd"/>
      <w:r w:rsidRPr="009E63A6">
        <w:rPr>
          <w:rFonts w:ascii="仿宋" w:eastAsia="仿宋" w:hAnsi="仿宋" w:cs="仿宋"/>
          <w:kern w:val="0"/>
          <w:sz w:val="21"/>
          <w:szCs w:val="21"/>
        </w:rPr>
        <w:t xml:space="preserve"> version=\"1.0\" encoding=\"utf-8\" ?&gt;</w:t>
      </w:r>
    </w:p>
    <w:p w14:paraId="4B7020B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&lt;UserLogin&gt;</w:t>
      </w:r>
    </w:p>
    <w:p w14:paraId="27A38CC8" w14:textId="77777777" w:rsidR="00194876" w:rsidRPr="009E63A6" w:rsidRDefault="00194876" w:rsidP="00194876">
      <w:pPr>
        <w:ind w:left="420" w:firstLine="420"/>
        <w:rPr>
          <w:rFonts w:ascii="仿宋" w:eastAsia="仿宋" w:hAnsi="仿宋" w:cs="仿宋"/>
          <w:kern w:val="0"/>
          <w:sz w:val="21"/>
          <w:szCs w:val="21"/>
        </w:rPr>
      </w:pPr>
      <w:r w:rsidRPr="009E63A6">
        <w:rPr>
          <w:rFonts w:ascii="仿宋" w:eastAsia="仿宋" w:hAnsi="仿宋" w:cs="仿宋"/>
          <w:kern w:val="0"/>
          <w:sz w:val="21"/>
          <w:szCs w:val="21"/>
        </w:rPr>
        <w:t>&lt;Branchno&gt;0000&lt;/Branchno&gt;</w:t>
      </w:r>
    </w:p>
    <w:p w14:paraId="485CA401" w14:textId="77777777" w:rsidR="00194876" w:rsidRPr="009E63A6" w:rsidRDefault="00194876" w:rsidP="00194876">
      <w:pPr>
        <w:ind w:left="420" w:firstLine="420"/>
        <w:rPr>
          <w:rFonts w:ascii="仿宋" w:eastAsia="仿宋" w:hAnsi="仿宋" w:cs="仿宋"/>
          <w:kern w:val="0"/>
          <w:sz w:val="21"/>
          <w:szCs w:val="21"/>
        </w:rPr>
      </w:pPr>
      <w:r w:rsidRPr="009E63A6">
        <w:rPr>
          <w:rFonts w:ascii="仿宋" w:eastAsia="仿宋" w:hAnsi="仿宋" w:cs="仿宋"/>
          <w:kern w:val="0"/>
          <w:sz w:val="21"/>
          <w:szCs w:val="21"/>
        </w:rPr>
        <w:t>&lt;Userid&gt;admin&lt;/Userid&gt;</w:t>
      </w:r>
    </w:p>
    <w:p w14:paraId="250CA1EB" w14:textId="77777777" w:rsidR="00194876" w:rsidRPr="009E63A6" w:rsidRDefault="00194876" w:rsidP="00194876">
      <w:pPr>
        <w:ind w:left="420" w:firstLine="420"/>
        <w:rPr>
          <w:rFonts w:ascii="仿宋" w:eastAsia="仿宋" w:hAnsi="仿宋" w:cs="仿宋"/>
          <w:kern w:val="0"/>
          <w:sz w:val="21"/>
          <w:szCs w:val="21"/>
        </w:rPr>
      </w:pPr>
      <w:r w:rsidRPr="009E63A6">
        <w:rPr>
          <w:rFonts w:ascii="仿宋" w:eastAsia="仿宋" w:hAnsi="仿宋" w:cs="仿宋"/>
          <w:kern w:val="0"/>
          <w:sz w:val="21"/>
          <w:szCs w:val="21"/>
        </w:rPr>
        <w:t>&lt;Password&gt;888888&lt;/Password&gt;</w:t>
      </w:r>
    </w:p>
    <w:p w14:paraId="70AC68E5" w14:textId="77777777" w:rsidR="00194876" w:rsidRPr="009E63A6" w:rsidRDefault="00194876" w:rsidP="00194876">
      <w:pPr>
        <w:ind w:left="420" w:firstLine="420"/>
        <w:rPr>
          <w:rFonts w:ascii="仿宋" w:eastAsia="仿宋" w:hAnsi="仿宋" w:cs="仿宋"/>
          <w:kern w:val="0"/>
          <w:sz w:val="21"/>
          <w:szCs w:val="21"/>
        </w:rPr>
      </w:pPr>
      <w:r w:rsidRPr="009E63A6">
        <w:rPr>
          <w:rFonts w:ascii="仿宋" w:eastAsia="仿宋" w:hAnsi="仿宋" w:cs="仿宋"/>
          <w:kern w:val="0"/>
          <w:sz w:val="21"/>
          <w:szCs w:val="21"/>
        </w:rPr>
        <w:t>&lt;Extno&gt;810&lt;/Extno&gt;</w:t>
      </w:r>
    </w:p>
    <w:p w14:paraId="2140FFB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&lt;/UserLogin&gt;</w:t>
      </w:r>
    </w:p>
    <w:p w14:paraId="559E15B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Json</w:t>
      </w:r>
      <w:r w:rsidRPr="009E63A6">
        <w:rPr>
          <w:rFonts w:ascii="仿宋" w:eastAsia="仿宋" w:hAnsi="仿宋" w:cs="仿宋" w:hint="eastAsia"/>
          <w:kern w:val="0"/>
          <w:sz w:val="21"/>
          <w:szCs w:val="21"/>
        </w:rPr>
        <w:t>数据</w:t>
      </w:r>
      <w:r w:rsidRPr="009E63A6">
        <w:rPr>
          <w:rFonts w:ascii="仿宋" w:eastAsia="仿宋" w:hAnsi="仿宋" w:cs="仿宋"/>
          <w:kern w:val="0"/>
          <w:sz w:val="21"/>
          <w:szCs w:val="21"/>
        </w:rPr>
        <w:t>格式如下</w:t>
      </w:r>
      <w:r w:rsidRPr="009E63A6">
        <w:rPr>
          <w:rFonts w:ascii="仿宋" w:eastAsia="仿宋" w:hAnsi="仿宋" w:cs="仿宋" w:hint="eastAsia"/>
          <w:kern w:val="0"/>
          <w:sz w:val="21"/>
          <w:szCs w:val="21"/>
        </w:rPr>
        <w:t>（为</w:t>
      </w:r>
      <w:r w:rsidRPr="009E63A6">
        <w:rPr>
          <w:rFonts w:ascii="仿宋" w:eastAsia="仿宋" w:hAnsi="仿宋" w:cs="仿宋"/>
          <w:kern w:val="0"/>
          <w:sz w:val="21"/>
          <w:szCs w:val="21"/>
        </w:rPr>
        <w:t>了方便查</w:t>
      </w:r>
      <w:r w:rsidRPr="009E63A6">
        <w:rPr>
          <w:rFonts w:ascii="仿宋" w:eastAsia="仿宋" w:hAnsi="仿宋" w:cs="仿宋" w:hint="eastAsia"/>
          <w:kern w:val="0"/>
          <w:sz w:val="21"/>
          <w:szCs w:val="21"/>
        </w:rPr>
        <w:t>看</w:t>
      </w:r>
      <w:r w:rsidRPr="009E63A6">
        <w:rPr>
          <w:rFonts w:ascii="仿宋" w:eastAsia="仿宋" w:hAnsi="仿宋" w:cs="仿宋"/>
          <w:kern w:val="0"/>
          <w:sz w:val="21"/>
          <w:szCs w:val="21"/>
        </w:rPr>
        <w:t>，在文档中加入了</w:t>
      </w:r>
      <w:r w:rsidRPr="009E63A6">
        <w:rPr>
          <w:rFonts w:ascii="仿宋" w:eastAsia="仿宋" w:hAnsi="仿宋" w:cs="仿宋" w:hint="eastAsia"/>
          <w:kern w:val="0"/>
          <w:sz w:val="21"/>
          <w:szCs w:val="21"/>
        </w:rPr>
        <w:t>换</w:t>
      </w:r>
      <w:r w:rsidRPr="009E63A6">
        <w:rPr>
          <w:rFonts w:ascii="仿宋" w:eastAsia="仿宋" w:hAnsi="仿宋" w:cs="仿宋"/>
          <w:kern w:val="0"/>
          <w:sz w:val="21"/>
          <w:szCs w:val="21"/>
        </w:rPr>
        <w:t>行和缩</w:t>
      </w:r>
      <w:r w:rsidRPr="009E63A6">
        <w:rPr>
          <w:rFonts w:ascii="仿宋" w:eastAsia="仿宋" w:hAnsi="仿宋" w:cs="仿宋" w:hint="eastAsia"/>
          <w:kern w:val="0"/>
          <w:sz w:val="21"/>
          <w:szCs w:val="21"/>
        </w:rPr>
        <w:t>进，</w:t>
      </w:r>
      <w:r w:rsidRPr="009E63A6">
        <w:rPr>
          <w:rFonts w:ascii="仿宋" w:eastAsia="仿宋" w:hAnsi="仿宋" w:cs="仿宋"/>
          <w:kern w:val="0"/>
          <w:sz w:val="21"/>
          <w:szCs w:val="21"/>
        </w:rPr>
        <w:t>提交数据时不需要加换行和缩进）</w:t>
      </w:r>
      <w:r w:rsidRPr="009E63A6">
        <w:rPr>
          <w:rFonts w:ascii="仿宋" w:eastAsia="仿宋" w:hAnsi="仿宋" w:cs="仿宋" w:hint="eastAsia"/>
          <w:kern w:val="0"/>
          <w:sz w:val="21"/>
          <w:szCs w:val="21"/>
        </w:rPr>
        <w:t>：</w:t>
      </w:r>
    </w:p>
    <w:p w14:paraId="2CB42DA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w:t>
      </w:r>
    </w:p>
    <w:p w14:paraId="17492D0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"UserLogin":</w:t>
      </w:r>
    </w:p>
    <w:p w14:paraId="6D511D96" w14:textId="77777777" w:rsidR="00194876" w:rsidRPr="009E63A6" w:rsidRDefault="00194876" w:rsidP="00194876">
      <w:pPr>
        <w:ind w:left="420" w:firstLine="420"/>
        <w:rPr>
          <w:rFonts w:ascii="仿宋" w:eastAsia="仿宋" w:hAnsi="仿宋" w:cs="仿宋"/>
          <w:kern w:val="0"/>
          <w:sz w:val="21"/>
          <w:szCs w:val="21"/>
        </w:rPr>
      </w:pPr>
      <w:r w:rsidRPr="009E63A6">
        <w:rPr>
          <w:rFonts w:ascii="仿宋" w:eastAsia="仿宋" w:hAnsi="仿宋" w:cs="仿宋"/>
          <w:kern w:val="0"/>
          <w:sz w:val="21"/>
          <w:szCs w:val="21"/>
        </w:rPr>
        <w:t>{"Branchno":"0000",</w:t>
      </w:r>
    </w:p>
    <w:p w14:paraId="5BE8FE99" w14:textId="77777777" w:rsidR="00194876" w:rsidRPr="009E63A6" w:rsidRDefault="00194876" w:rsidP="00194876">
      <w:pPr>
        <w:ind w:left="420" w:firstLine="420"/>
        <w:rPr>
          <w:rFonts w:ascii="仿宋" w:eastAsia="仿宋" w:hAnsi="仿宋" w:cs="仿宋"/>
          <w:kern w:val="0"/>
          <w:sz w:val="21"/>
          <w:szCs w:val="21"/>
        </w:rPr>
      </w:pPr>
      <w:r w:rsidRPr="009E63A6">
        <w:rPr>
          <w:rFonts w:ascii="仿宋" w:eastAsia="仿宋" w:hAnsi="仿宋" w:cs="仿宋"/>
          <w:kern w:val="0"/>
          <w:sz w:val="21"/>
          <w:szCs w:val="21"/>
        </w:rPr>
        <w:t>"Userid":"admin",</w:t>
      </w:r>
    </w:p>
    <w:p w14:paraId="147C1E35" w14:textId="77777777" w:rsidR="00194876" w:rsidRPr="009E63A6" w:rsidRDefault="00194876" w:rsidP="00194876">
      <w:pPr>
        <w:ind w:left="420" w:firstLine="420"/>
        <w:rPr>
          <w:rFonts w:ascii="仿宋" w:eastAsia="仿宋" w:hAnsi="仿宋" w:cs="仿宋"/>
          <w:kern w:val="0"/>
          <w:sz w:val="21"/>
          <w:szCs w:val="21"/>
        </w:rPr>
      </w:pPr>
      <w:r w:rsidRPr="009E63A6">
        <w:rPr>
          <w:rFonts w:ascii="仿宋" w:eastAsia="仿宋" w:hAnsi="仿宋" w:cs="仿宋"/>
          <w:kern w:val="0"/>
          <w:sz w:val="21"/>
          <w:szCs w:val="21"/>
        </w:rPr>
        <w:t>"Password":"888888",</w:t>
      </w:r>
    </w:p>
    <w:p w14:paraId="789F9CEF" w14:textId="77777777" w:rsidR="00194876" w:rsidRPr="009E63A6" w:rsidRDefault="00194876" w:rsidP="00194876">
      <w:pPr>
        <w:ind w:left="420" w:firstLine="420"/>
        <w:rPr>
          <w:rFonts w:ascii="仿宋" w:eastAsia="仿宋" w:hAnsi="仿宋" w:cs="仿宋"/>
          <w:kern w:val="0"/>
          <w:sz w:val="21"/>
          <w:szCs w:val="21"/>
        </w:rPr>
      </w:pPr>
      <w:r w:rsidRPr="009E63A6">
        <w:rPr>
          <w:rFonts w:ascii="仿宋" w:eastAsia="仿宋" w:hAnsi="仿宋" w:cs="仿宋"/>
          <w:kern w:val="0"/>
          <w:sz w:val="21"/>
          <w:szCs w:val="21"/>
        </w:rPr>
        <w:t>"Extno":"810"}</w:t>
      </w:r>
    </w:p>
    <w:p w14:paraId="1E547A2E" w14:textId="77777777" w:rsidR="00194876" w:rsidRPr="009E63A6" w:rsidRDefault="00194876" w:rsidP="009E63A6">
      <w:pPr>
        <w:ind w:firstLineChars="200" w:firstLine="420"/>
        <w:rPr>
          <w:rFonts w:ascii="仿宋" w:eastAsia="仿宋" w:hAnsi="仿宋" w:cs="仿宋"/>
          <w:kern w:val="0"/>
          <w:sz w:val="21"/>
          <w:szCs w:val="21"/>
        </w:rPr>
      </w:pPr>
      <w:r w:rsidRPr="009E63A6">
        <w:rPr>
          <w:rFonts w:ascii="仿宋" w:eastAsia="仿宋" w:hAnsi="仿宋" w:cs="仿宋"/>
          <w:kern w:val="0"/>
          <w:sz w:val="21"/>
          <w:szCs w:val="21"/>
        </w:rPr>
        <w:t>}</w:t>
      </w:r>
    </w:p>
    <w:p w14:paraId="29E00C35" w14:textId="77777777" w:rsidR="00194876" w:rsidRPr="009E63A6" w:rsidRDefault="00194876" w:rsidP="009E63A6">
      <w:pPr>
        <w:ind w:firstLineChars="200" w:firstLine="420"/>
        <w:rPr>
          <w:rFonts w:ascii="仿宋" w:eastAsia="仿宋" w:hAnsi="仿宋" w:cs="仿宋"/>
          <w:kern w:val="0"/>
          <w:sz w:val="21"/>
          <w:szCs w:val="21"/>
        </w:rPr>
      </w:pPr>
      <w:r w:rsidRPr="009E63A6">
        <w:rPr>
          <w:rFonts w:ascii="仿宋" w:eastAsia="仿宋" w:hAnsi="仿宋" w:cs="仿宋" w:hint="eastAsia"/>
          <w:kern w:val="0"/>
          <w:sz w:val="21"/>
          <w:szCs w:val="21"/>
        </w:rPr>
        <w:t>根</w:t>
      </w:r>
      <w:r w:rsidRPr="009E63A6">
        <w:rPr>
          <w:rFonts w:ascii="仿宋" w:eastAsia="仿宋" w:hAnsi="仿宋" w:cs="仿宋"/>
          <w:kern w:val="0"/>
          <w:sz w:val="21"/>
          <w:szCs w:val="21"/>
        </w:rPr>
        <w:t>节点为请求方法名</w:t>
      </w:r>
      <w:r w:rsidRPr="009E63A6">
        <w:rPr>
          <w:rFonts w:ascii="仿宋" w:eastAsia="仿宋" w:hAnsi="仿宋" w:cs="仿宋" w:hint="eastAsia"/>
          <w:kern w:val="0"/>
          <w:sz w:val="21"/>
          <w:szCs w:val="21"/>
        </w:rPr>
        <w:t>称</w:t>
      </w:r>
      <w:r w:rsidRPr="009E63A6">
        <w:rPr>
          <w:rFonts w:ascii="仿宋" w:eastAsia="仿宋" w:hAnsi="仿宋" w:cs="仿宋"/>
          <w:kern w:val="0"/>
          <w:sz w:val="21"/>
          <w:szCs w:val="21"/>
        </w:rPr>
        <w:t>，子</w:t>
      </w:r>
      <w:r w:rsidRPr="009E63A6">
        <w:rPr>
          <w:rFonts w:ascii="仿宋" w:eastAsia="仿宋" w:hAnsi="仿宋" w:cs="仿宋" w:hint="eastAsia"/>
          <w:kern w:val="0"/>
          <w:sz w:val="21"/>
          <w:szCs w:val="21"/>
        </w:rPr>
        <w:t>节</w:t>
      </w:r>
      <w:r w:rsidRPr="009E63A6">
        <w:rPr>
          <w:rFonts w:ascii="仿宋" w:eastAsia="仿宋" w:hAnsi="仿宋" w:cs="仿宋"/>
          <w:kern w:val="0"/>
          <w:sz w:val="21"/>
          <w:szCs w:val="21"/>
        </w:rPr>
        <w:t>点为请求方法的参数。通</w:t>
      </w:r>
      <w:r w:rsidRPr="009E63A6">
        <w:rPr>
          <w:rFonts w:ascii="仿宋" w:eastAsia="仿宋" w:hAnsi="仿宋" w:cs="仿宋" w:hint="eastAsia"/>
          <w:kern w:val="0"/>
          <w:sz w:val="21"/>
          <w:szCs w:val="21"/>
        </w:rPr>
        <w:t>过</w:t>
      </w:r>
      <w:r w:rsidRPr="009E63A6">
        <w:rPr>
          <w:rFonts w:ascii="仿宋" w:eastAsia="仿宋" w:hAnsi="仿宋" w:cs="仿宋"/>
          <w:kern w:val="0"/>
          <w:sz w:val="21"/>
          <w:szCs w:val="21"/>
        </w:rPr>
        <w:t>组合</w:t>
      </w:r>
      <w:r w:rsidRPr="009E63A6">
        <w:rPr>
          <w:rFonts w:ascii="仿宋" w:eastAsia="仿宋" w:hAnsi="仿宋" w:cs="仿宋" w:hint="eastAsia"/>
          <w:kern w:val="0"/>
          <w:sz w:val="21"/>
          <w:szCs w:val="21"/>
        </w:rPr>
        <w:t>xml或json来</w:t>
      </w:r>
      <w:r w:rsidRPr="009E63A6">
        <w:rPr>
          <w:rFonts w:ascii="仿宋" w:eastAsia="仿宋" w:hAnsi="仿宋" w:cs="仿宋"/>
          <w:kern w:val="0"/>
          <w:sz w:val="21"/>
          <w:szCs w:val="21"/>
        </w:rPr>
        <w:t>实现</w:t>
      </w:r>
      <w:r w:rsidRPr="009E63A6">
        <w:rPr>
          <w:rFonts w:ascii="仿宋" w:eastAsia="仿宋" w:hAnsi="仿宋" w:cs="仿宋" w:hint="eastAsia"/>
          <w:kern w:val="0"/>
          <w:sz w:val="21"/>
          <w:szCs w:val="21"/>
        </w:rPr>
        <w:t>各</w:t>
      </w:r>
      <w:r w:rsidRPr="009E63A6">
        <w:rPr>
          <w:rFonts w:ascii="仿宋" w:eastAsia="仿宋" w:hAnsi="仿宋" w:cs="仿宋"/>
          <w:kern w:val="0"/>
          <w:sz w:val="21"/>
          <w:szCs w:val="21"/>
        </w:rPr>
        <w:t>种业务的调用。</w:t>
      </w:r>
    </w:p>
    <w:p w14:paraId="13410A66"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26" w:name="_Toc394648817"/>
      <w:r w:rsidRPr="009E63A6">
        <w:rPr>
          <w:rFonts w:ascii="仿宋" w:eastAsia="仿宋" w:hAnsi="仿宋" w:cs="仿宋" w:hint="eastAsia"/>
          <w:b w:val="0"/>
          <w:bCs w:val="0"/>
          <w:kern w:val="0"/>
          <w:szCs w:val="21"/>
        </w:rPr>
        <w:t>返</w:t>
      </w:r>
      <w:r w:rsidRPr="009E63A6">
        <w:rPr>
          <w:rFonts w:ascii="仿宋" w:eastAsia="仿宋" w:hAnsi="仿宋" w:cs="仿宋"/>
          <w:b w:val="0"/>
          <w:bCs w:val="0"/>
          <w:kern w:val="0"/>
          <w:szCs w:val="21"/>
        </w:rPr>
        <w:t>回数据样例</w:t>
      </w:r>
      <w:bookmarkEnd w:id="26"/>
    </w:p>
    <w:p w14:paraId="4138A6EC"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以</w:t>
      </w:r>
      <w:r w:rsidRPr="009E63A6">
        <w:rPr>
          <w:rFonts w:ascii="仿宋" w:eastAsia="仿宋" w:hAnsi="仿宋" w:cs="仿宋"/>
          <w:kern w:val="0"/>
          <w:sz w:val="21"/>
          <w:szCs w:val="21"/>
        </w:rPr>
        <w:t>用户登录为例：</w:t>
      </w:r>
      <w:r w:rsidRPr="009E63A6">
        <w:rPr>
          <w:rFonts w:ascii="仿宋" w:eastAsia="仿宋" w:hAnsi="仿宋" w:cs="仿宋" w:hint="eastAsia"/>
          <w:kern w:val="0"/>
          <w:sz w:val="21"/>
          <w:szCs w:val="21"/>
        </w:rPr>
        <w:t>xml格</w:t>
      </w:r>
      <w:r w:rsidRPr="009E63A6">
        <w:rPr>
          <w:rFonts w:ascii="仿宋" w:eastAsia="仿宋" w:hAnsi="仿宋" w:cs="仿宋"/>
          <w:kern w:val="0"/>
          <w:sz w:val="21"/>
          <w:szCs w:val="21"/>
        </w:rPr>
        <w:t>式如下：</w:t>
      </w:r>
    </w:p>
    <w:p w14:paraId="35688A9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&lt;</w:t>
      </w:r>
      <w:proofErr w:type="gramStart"/>
      <w:r w:rsidRPr="009E63A6">
        <w:rPr>
          <w:rFonts w:ascii="仿宋" w:eastAsia="仿宋" w:hAnsi="仿宋" w:cs="仿宋"/>
          <w:kern w:val="0"/>
          <w:sz w:val="21"/>
          <w:szCs w:val="21"/>
        </w:rPr>
        <w:t>?xml</w:t>
      </w:r>
      <w:proofErr w:type="gramEnd"/>
      <w:r w:rsidRPr="009E63A6">
        <w:rPr>
          <w:rFonts w:ascii="仿宋" w:eastAsia="仿宋" w:hAnsi="仿宋" w:cs="仿宋"/>
          <w:kern w:val="0"/>
          <w:sz w:val="21"/>
          <w:szCs w:val="21"/>
        </w:rPr>
        <w:t xml:space="preserve"> version=\"1.0\" encoding=\"utf-8\" ?&gt;</w:t>
      </w:r>
    </w:p>
    <w:p w14:paraId="0699C16A" w14:textId="77777777" w:rsidR="00194876" w:rsidRPr="009E63A6" w:rsidRDefault="00194876" w:rsidP="00194876">
      <w:pPr>
        <w:ind w:left="420" w:firstLine="420"/>
        <w:rPr>
          <w:rFonts w:ascii="仿宋" w:eastAsia="仿宋" w:hAnsi="仿宋" w:cs="仿宋"/>
          <w:kern w:val="0"/>
          <w:sz w:val="21"/>
          <w:szCs w:val="21"/>
        </w:rPr>
      </w:pPr>
      <w:r w:rsidRPr="009E63A6">
        <w:rPr>
          <w:rFonts w:ascii="仿宋" w:eastAsia="仿宋" w:hAnsi="仿宋" w:cs="仿宋"/>
          <w:kern w:val="0"/>
          <w:sz w:val="21"/>
          <w:szCs w:val="21"/>
        </w:rPr>
        <w:t>&lt;UserLogin&gt;</w:t>
      </w:r>
    </w:p>
    <w:p w14:paraId="539DAAF7" w14:textId="77777777" w:rsidR="00194876" w:rsidRPr="009E63A6" w:rsidRDefault="00194876" w:rsidP="00194876">
      <w:pPr>
        <w:ind w:left="840" w:firstLine="420"/>
        <w:rPr>
          <w:rFonts w:ascii="仿宋" w:eastAsia="仿宋" w:hAnsi="仿宋" w:cs="仿宋"/>
          <w:kern w:val="0"/>
          <w:sz w:val="21"/>
          <w:szCs w:val="21"/>
        </w:rPr>
      </w:pPr>
      <w:r w:rsidRPr="009E63A6">
        <w:rPr>
          <w:rFonts w:ascii="仿宋" w:eastAsia="仿宋" w:hAnsi="仿宋" w:cs="仿宋"/>
          <w:kern w:val="0"/>
          <w:sz w:val="21"/>
          <w:szCs w:val="21"/>
        </w:rPr>
        <w:t>&lt;</w:t>
      </w:r>
      <w:proofErr w:type="gramStart"/>
      <w:r w:rsidRPr="009E63A6">
        <w:rPr>
          <w:rFonts w:ascii="仿宋" w:eastAsia="仿宋" w:hAnsi="仿宋" w:cs="仿宋"/>
          <w:kern w:val="0"/>
          <w:sz w:val="21"/>
          <w:szCs w:val="21"/>
        </w:rPr>
        <w:t>errcode</w:t>
      </w:r>
      <w:proofErr w:type="gramEnd"/>
      <w:r w:rsidRPr="009E63A6">
        <w:rPr>
          <w:rFonts w:ascii="仿宋" w:eastAsia="仿宋" w:hAnsi="仿宋" w:cs="仿宋"/>
          <w:kern w:val="0"/>
          <w:sz w:val="21"/>
          <w:szCs w:val="21"/>
        </w:rPr>
        <w:t>&gt;0&lt;/errcode&gt;</w:t>
      </w:r>
    </w:p>
    <w:p w14:paraId="62B4AD0E" w14:textId="77777777" w:rsidR="00194876" w:rsidRPr="009E63A6" w:rsidRDefault="00194876" w:rsidP="00194876">
      <w:pPr>
        <w:ind w:left="840" w:firstLine="420"/>
        <w:rPr>
          <w:rFonts w:ascii="仿宋" w:eastAsia="仿宋" w:hAnsi="仿宋" w:cs="仿宋"/>
          <w:kern w:val="0"/>
          <w:sz w:val="21"/>
          <w:szCs w:val="21"/>
        </w:rPr>
      </w:pPr>
      <w:r w:rsidRPr="009E63A6">
        <w:rPr>
          <w:rFonts w:ascii="仿宋" w:eastAsia="仿宋" w:hAnsi="仿宋" w:cs="仿宋"/>
          <w:kern w:val="0"/>
          <w:sz w:val="21"/>
          <w:szCs w:val="21"/>
        </w:rPr>
        <w:t>&lt;errmessage&gt;</w:t>
      </w:r>
      <w:r w:rsidRPr="009E63A6">
        <w:rPr>
          <w:rFonts w:ascii="仿宋" w:eastAsia="仿宋" w:hAnsi="仿宋" w:cs="仿宋" w:hint="eastAsia"/>
          <w:kern w:val="0"/>
          <w:sz w:val="21"/>
          <w:szCs w:val="21"/>
        </w:rPr>
        <w:t>成功！</w:t>
      </w:r>
      <w:r w:rsidRPr="009E63A6">
        <w:rPr>
          <w:rFonts w:ascii="仿宋" w:eastAsia="仿宋" w:hAnsi="仿宋" w:cs="仿宋"/>
          <w:kern w:val="0"/>
          <w:sz w:val="21"/>
          <w:szCs w:val="21"/>
        </w:rPr>
        <w:t>&lt;/errmessage&gt;</w:t>
      </w:r>
    </w:p>
    <w:p w14:paraId="485FDE6F" w14:textId="77777777" w:rsidR="00194876" w:rsidRPr="009E63A6" w:rsidRDefault="00194876" w:rsidP="00194876">
      <w:pPr>
        <w:ind w:left="420" w:firstLine="420"/>
        <w:rPr>
          <w:rFonts w:ascii="仿宋" w:eastAsia="仿宋" w:hAnsi="仿宋" w:cs="仿宋"/>
          <w:kern w:val="0"/>
          <w:sz w:val="21"/>
          <w:szCs w:val="21"/>
        </w:rPr>
      </w:pPr>
      <w:r w:rsidRPr="009E63A6">
        <w:rPr>
          <w:rFonts w:ascii="仿宋" w:eastAsia="仿宋" w:hAnsi="仿宋" w:cs="仿宋"/>
          <w:kern w:val="0"/>
          <w:sz w:val="21"/>
          <w:szCs w:val="21"/>
        </w:rPr>
        <w:t>&lt;/UserLogin&gt;</w:t>
      </w:r>
    </w:p>
    <w:p w14:paraId="20E514D4"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Json数据如</w:t>
      </w:r>
      <w:r w:rsidRPr="009E63A6">
        <w:rPr>
          <w:rFonts w:ascii="仿宋" w:eastAsia="仿宋" w:hAnsi="仿宋" w:cs="仿宋"/>
          <w:kern w:val="0"/>
          <w:sz w:val="21"/>
          <w:szCs w:val="21"/>
        </w:rPr>
        <w:t>下：</w:t>
      </w:r>
    </w:p>
    <w:p w14:paraId="0F5CCDF4"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w:t>
      </w:r>
    </w:p>
    <w:p w14:paraId="7655C14F" w14:textId="77777777" w:rsidR="00194876" w:rsidRPr="009E63A6" w:rsidRDefault="00194876" w:rsidP="00194876">
      <w:pPr>
        <w:ind w:leftChars="100" w:left="240" w:firstLine="420"/>
        <w:rPr>
          <w:rFonts w:ascii="仿宋" w:eastAsia="仿宋" w:hAnsi="仿宋" w:cs="仿宋"/>
          <w:kern w:val="0"/>
          <w:sz w:val="21"/>
          <w:szCs w:val="21"/>
        </w:rPr>
      </w:pPr>
      <w:r w:rsidRPr="009E63A6">
        <w:rPr>
          <w:rFonts w:ascii="仿宋" w:eastAsia="仿宋" w:hAnsi="仿宋" w:cs="仿宋" w:hint="eastAsia"/>
          <w:kern w:val="0"/>
          <w:sz w:val="21"/>
          <w:szCs w:val="21"/>
        </w:rPr>
        <w:t>"UserLogin":</w:t>
      </w:r>
    </w:p>
    <w:p w14:paraId="52E5F254" w14:textId="77777777" w:rsidR="00194876" w:rsidRPr="009E63A6" w:rsidRDefault="00194876" w:rsidP="00194876">
      <w:pPr>
        <w:ind w:leftChars="200" w:left="480" w:firstLine="420"/>
        <w:rPr>
          <w:rFonts w:ascii="仿宋" w:eastAsia="仿宋" w:hAnsi="仿宋" w:cs="仿宋"/>
          <w:kern w:val="0"/>
          <w:sz w:val="21"/>
          <w:szCs w:val="21"/>
        </w:rPr>
      </w:pPr>
      <w:r w:rsidRPr="009E63A6">
        <w:rPr>
          <w:rFonts w:ascii="仿宋" w:eastAsia="仿宋" w:hAnsi="仿宋" w:cs="仿宋" w:hint="eastAsia"/>
          <w:kern w:val="0"/>
          <w:sz w:val="21"/>
          <w:szCs w:val="21"/>
        </w:rPr>
        <w:t>{</w:t>
      </w:r>
    </w:p>
    <w:p w14:paraId="5A8E5974" w14:textId="77777777" w:rsidR="00194876" w:rsidRPr="009E63A6" w:rsidRDefault="00194876" w:rsidP="00194876">
      <w:pPr>
        <w:ind w:leftChars="300" w:left="720" w:firstLine="420"/>
        <w:rPr>
          <w:rFonts w:ascii="仿宋" w:eastAsia="仿宋" w:hAnsi="仿宋" w:cs="仿宋"/>
          <w:kern w:val="0"/>
          <w:sz w:val="21"/>
          <w:szCs w:val="21"/>
        </w:rPr>
      </w:pPr>
      <w:r w:rsidRPr="009E63A6">
        <w:rPr>
          <w:rFonts w:ascii="仿宋" w:eastAsia="仿宋" w:hAnsi="仿宋" w:cs="仿宋" w:hint="eastAsia"/>
          <w:kern w:val="0"/>
          <w:sz w:val="21"/>
          <w:szCs w:val="21"/>
        </w:rPr>
        <w:t>"</w:t>
      </w:r>
      <w:proofErr w:type="gramStart"/>
      <w:r w:rsidRPr="009E63A6">
        <w:rPr>
          <w:rFonts w:ascii="仿宋" w:eastAsia="仿宋" w:hAnsi="仿宋" w:cs="仿宋" w:hint="eastAsia"/>
          <w:kern w:val="0"/>
          <w:sz w:val="21"/>
          <w:szCs w:val="21"/>
        </w:rPr>
        <w:t>errcode</w:t>
      </w:r>
      <w:proofErr w:type="gramEnd"/>
      <w:r w:rsidRPr="009E63A6">
        <w:rPr>
          <w:rFonts w:ascii="仿宋" w:eastAsia="仿宋" w:hAnsi="仿宋" w:cs="仿宋" w:hint="eastAsia"/>
          <w:kern w:val="0"/>
          <w:sz w:val="21"/>
          <w:szCs w:val="21"/>
        </w:rPr>
        <w:t>":"0",</w:t>
      </w:r>
    </w:p>
    <w:p w14:paraId="220AA849" w14:textId="77777777" w:rsidR="00194876" w:rsidRPr="009E63A6" w:rsidRDefault="00194876" w:rsidP="00194876">
      <w:pPr>
        <w:ind w:leftChars="300" w:left="720" w:firstLine="420"/>
        <w:rPr>
          <w:rFonts w:ascii="仿宋" w:eastAsia="仿宋" w:hAnsi="仿宋" w:cs="仿宋"/>
          <w:kern w:val="0"/>
          <w:sz w:val="21"/>
          <w:szCs w:val="21"/>
        </w:rPr>
      </w:pPr>
      <w:r w:rsidRPr="009E63A6">
        <w:rPr>
          <w:rFonts w:ascii="仿宋" w:eastAsia="仿宋" w:hAnsi="仿宋" w:cs="仿宋" w:hint="eastAsia"/>
          <w:kern w:val="0"/>
          <w:sz w:val="21"/>
          <w:szCs w:val="21"/>
        </w:rPr>
        <w:t>"errmessage":"成功！"</w:t>
      </w:r>
    </w:p>
    <w:p w14:paraId="0DE6B6A3" w14:textId="77777777" w:rsidR="00194876" w:rsidRPr="009E63A6" w:rsidRDefault="00194876" w:rsidP="00194876">
      <w:pPr>
        <w:ind w:leftChars="200" w:left="480" w:firstLine="420"/>
        <w:rPr>
          <w:rFonts w:ascii="仿宋" w:eastAsia="仿宋" w:hAnsi="仿宋" w:cs="仿宋"/>
          <w:kern w:val="0"/>
          <w:sz w:val="21"/>
          <w:szCs w:val="21"/>
        </w:rPr>
      </w:pPr>
      <w:r w:rsidRPr="009E63A6">
        <w:rPr>
          <w:rFonts w:ascii="仿宋" w:eastAsia="仿宋" w:hAnsi="仿宋" w:cs="仿宋" w:hint="eastAsia"/>
          <w:kern w:val="0"/>
          <w:sz w:val="21"/>
          <w:szCs w:val="21"/>
        </w:rPr>
        <w:t>}</w:t>
      </w:r>
    </w:p>
    <w:p w14:paraId="66F954F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w:t>
      </w:r>
      <w:r w:rsidRPr="009E63A6">
        <w:rPr>
          <w:rFonts w:ascii="仿宋" w:eastAsia="仿宋" w:hAnsi="仿宋" w:cs="仿宋" w:hint="eastAsia"/>
          <w:kern w:val="0"/>
          <w:sz w:val="21"/>
          <w:szCs w:val="21"/>
        </w:rPr>
        <w:tab/>
      </w:r>
    </w:p>
    <w:p w14:paraId="063C9791" w14:textId="77777777" w:rsidR="00194876" w:rsidRPr="009E63A6" w:rsidRDefault="00194876" w:rsidP="00194876">
      <w:pPr>
        <w:pStyle w:val="2"/>
        <w:numPr>
          <w:ilvl w:val="1"/>
          <w:numId w:val="2"/>
        </w:numPr>
        <w:tabs>
          <w:tab w:val="clear" w:pos="1069"/>
          <w:tab w:val="num" w:pos="720"/>
          <w:tab w:val="num" w:pos="1214"/>
        </w:tabs>
        <w:spacing w:line="360" w:lineRule="auto"/>
        <w:ind w:left="720" w:hanging="720"/>
        <w:rPr>
          <w:rFonts w:ascii="仿宋" w:eastAsia="仿宋" w:hAnsi="仿宋" w:cs="仿宋"/>
          <w:b w:val="0"/>
          <w:bCs w:val="0"/>
          <w:kern w:val="0"/>
          <w:sz w:val="21"/>
          <w:szCs w:val="21"/>
        </w:rPr>
      </w:pPr>
      <w:bookmarkStart w:id="27" w:name="_Toc394648818"/>
      <w:r w:rsidRPr="009E63A6">
        <w:rPr>
          <w:rFonts w:ascii="仿宋" w:eastAsia="仿宋" w:hAnsi="仿宋" w:cs="仿宋"/>
          <w:b w:val="0"/>
          <w:bCs w:val="0"/>
          <w:kern w:val="0"/>
          <w:sz w:val="21"/>
          <w:szCs w:val="21"/>
        </w:rPr>
        <w:t>WebService</w:t>
      </w:r>
      <w:r w:rsidRPr="009E63A6">
        <w:rPr>
          <w:rFonts w:ascii="仿宋" w:eastAsia="仿宋" w:hAnsi="仿宋" w:cs="仿宋" w:hint="eastAsia"/>
          <w:b w:val="0"/>
          <w:bCs w:val="0"/>
          <w:kern w:val="0"/>
          <w:sz w:val="21"/>
          <w:szCs w:val="21"/>
        </w:rPr>
        <w:t>业</w:t>
      </w:r>
      <w:r w:rsidRPr="009E63A6">
        <w:rPr>
          <w:rFonts w:ascii="仿宋" w:eastAsia="仿宋" w:hAnsi="仿宋" w:cs="仿宋"/>
          <w:b w:val="0"/>
          <w:bCs w:val="0"/>
          <w:kern w:val="0"/>
          <w:sz w:val="21"/>
          <w:szCs w:val="21"/>
        </w:rPr>
        <w:t>务实现</w:t>
      </w:r>
      <w:bookmarkEnd w:id="27"/>
    </w:p>
    <w:p w14:paraId="5D8F4C5F"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28" w:name="_Toc394648819"/>
      <w:r w:rsidRPr="009E63A6">
        <w:rPr>
          <w:rFonts w:ascii="仿宋" w:eastAsia="仿宋" w:hAnsi="仿宋" w:cs="仿宋" w:hint="eastAsia"/>
          <w:b w:val="0"/>
          <w:bCs w:val="0"/>
          <w:kern w:val="0"/>
          <w:szCs w:val="21"/>
        </w:rPr>
        <w:t>用户信息表</w:t>
      </w:r>
    </w:p>
    <w:p w14:paraId="5D71C947"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"userid":"用户代码",</w:t>
      </w:r>
    </w:p>
    <w:p w14:paraId="714390CA"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"branchno":"部门编号",</w:t>
      </w:r>
    </w:p>
    <w:p w14:paraId="48169A15"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"username":"用户名称",</w:t>
      </w:r>
    </w:p>
    <w:p w14:paraId="2621E57B" w14:textId="77777777" w:rsidR="00194876" w:rsidRPr="009E63A6" w:rsidRDefault="00194876" w:rsidP="00194876">
      <w:pPr>
        <w:rPr>
          <w:rFonts w:ascii="仿宋" w:eastAsia="仿宋" w:hAnsi="仿宋" w:cs="仿宋"/>
          <w:kern w:val="0"/>
          <w:sz w:val="21"/>
          <w:szCs w:val="21"/>
        </w:rPr>
      </w:pPr>
    </w:p>
    <w:p w14:paraId="7D6D6EF4" w14:textId="77777777" w:rsidR="00194876" w:rsidRPr="009E63A6" w:rsidRDefault="00194876" w:rsidP="00194876">
      <w:pPr>
        <w:rPr>
          <w:rFonts w:ascii="仿宋" w:eastAsia="仿宋" w:hAnsi="仿宋" w:cs="仿宋"/>
          <w:kern w:val="0"/>
          <w:sz w:val="21"/>
          <w:szCs w:val="21"/>
        </w:rPr>
      </w:pPr>
    </w:p>
    <w:p w14:paraId="6A468D96"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"defextno":"默认分机 ",</w:t>
      </w:r>
    </w:p>
    <w:p w14:paraId="2FB29294"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"mngflag":"管理员标志",</w:t>
      </w:r>
    </w:p>
    <w:p w14:paraId="70ADFE7F"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"remark":"备注",</w:t>
      </w:r>
    </w:p>
    <w:p w14:paraId="5E0939F5"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"telno":"联系电话",</w:t>
      </w:r>
    </w:p>
    <w:p w14:paraId="23015488"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"faxno":"传真",</w:t>
      </w:r>
    </w:p>
    <w:p w14:paraId="0514A7CC"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"mobileno":"联系手机",</w:t>
      </w:r>
    </w:p>
    <w:p w14:paraId="0475EE0B"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"email":"联系Email",</w:t>
      </w:r>
    </w:p>
    <w:p w14:paraId="3B39C090"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"appflag":"启用标志",</w:t>
      </w:r>
    </w:p>
    <w:p w14:paraId="319D205E"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"headimg":"头像"</w:t>
      </w:r>
    </w:p>
    <w:p w14:paraId="73EF77A2"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r w:rsidRPr="009E63A6">
        <w:rPr>
          <w:rFonts w:ascii="仿宋" w:eastAsia="仿宋" w:hAnsi="仿宋" w:cs="仿宋" w:hint="eastAsia"/>
          <w:b w:val="0"/>
          <w:bCs w:val="0"/>
          <w:kern w:val="0"/>
          <w:szCs w:val="21"/>
        </w:rPr>
        <w:t>用户</w:t>
      </w:r>
      <w:r w:rsidRPr="009E63A6">
        <w:rPr>
          <w:rFonts w:ascii="仿宋" w:eastAsia="仿宋" w:hAnsi="仿宋" w:cs="仿宋"/>
          <w:b w:val="0"/>
          <w:bCs w:val="0"/>
          <w:kern w:val="0"/>
          <w:szCs w:val="21"/>
        </w:rPr>
        <w:t>登录</w:t>
      </w:r>
      <w:bookmarkEnd w:id="28"/>
    </w:p>
    <w:p w14:paraId="44CD789D" w14:textId="77777777" w:rsidR="00194876" w:rsidRPr="009E63A6" w:rsidRDefault="00194876" w:rsidP="009E63A6">
      <w:pPr>
        <w:ind w:firstLineChars="200" w:firstLine="420"/>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求方法名</w:t>
      </w:r>
      <w:r w:rsidRPr="009E63A6">
        <w:rPr>
          <w:rFonts w:ascii="仿宋" w:eastAsia="仿宋" w:hAnsi="仿宋" w:cs="仿宋" w:hint="eastAsia"/>
          <w:kern w:val="0"/>
          <w:sz w:val="21"/>
          <w:szCs w:val="21"/>
        </w:rPr>
        <w:t>称</w:t>
      </w:r>
      <w:r w:rsidRPr="009E63A6">
        <w:rPr>
          <w:rFonts w:ascii="仿宋" w:eastAsia="仿宋" w:hAnsi="仿宋" w:cs="仿宋"/>
          <w:kern w:val="0"/>
          <w:sz w:val="21"/>
          <w:szCs w:val="21"/>
        </w:rPr>
        <w:t>：</w:t>
      </w:r>
      <w:r w:rsidRPr="009E63A6">
        <w:rPr>
          <w:rFonts w:ascii="仿宋" w:eastAsia="仿宋" w:hAnsi="仿宋" w:cs="仿宋" w:hint="eastAsia"/>
          <w:kern w:val="0"/>
          <w:sz w:val="21"/>
          <w:szCs w:val="21"/>
        </w:rPr>
        <w:t>UserLogin</w:t>
      </w:r>
    </w:p>
    <w:p w14:paraId="1998F521" w14:textId="77777777" w:rsidR="00194876" w:rsidRPr="009E63A6" w:rsidRDefault="00194876" w:rsidP="009E63A6">
      <w:pPr>
        <w:ind w:firstLineChars="200" w:firstLine="420"/>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w:t>
      </w:r>
      <w:r w:rsidRPr="009E63A6">
        <w:rPr>
          <w:rFonts w:ascii="仿宋" w:eastAsia="仿宋" w:hAnsi="仿宋" w:cs="仿宋" w:hint="eastAsia"/>
          <w:kern w:val="0"/>
          <w:sz w:val="21"/>
          <w:szCs w:val="21"/>
        </w:rPr>
        <w:t>参数</w:t>
      </w:r>
      <w:r w:rsidRPr="009E63A6">
        <w:rPr>
          <w:rFonts w:ascii="仿宋" w:eastAsia="仿宋" w:hAnsi="仿宋" w:cs="仿宋"/>
          <w:kern w:val="0"/>
          <w:sz w:val="21"/>
          <w:szCs w:val="21"/>
        </w:rPr>
        <w:t>：</w:t>
      </w:r>
    </w:p>
    <w:tbl>
      <w:tblPr>
        <w:tblStyle w:val="ac"/>
        <w:tblW w:w="0" w:type="auto"/>
        <w:jc w:val="center"/>
        <w:tblLook w:val="04A0" w:firstRow="1" w:lastRow="0" w:firstColumn="1" w:lastColumn="0" w:noHBand="0" w:noVBand="1"/>
      </w:tblPr>
      <w:tblGrid>
        <w:gridCol w:w="3070"/>
        <w:gridCol w:w="2754"/>
        <w:gridCol w:w="2692"/>
      </w:tblGrid>
      <w:tr w:rsidR="00194876" w:rsidRPr="009E63A6" w14:paraId="52EF8D1F" w14:textId="77777777" w:rsidTr="000077C2">
        <w:trPr>
          <w:jc w:val="center"/>
        </w:trPr>
        <w:tc>
          <w:tcPr>
            <w:tcW w:w="3139" w:type="dxa"/>
            <w:shd w:val="clear" w:color="auto" w:fill="548DD4" w:themeFill="text2" w:themeFillTint="99"/>
            <w:vAlign w:val="center"/>
          </w:tcPr>
          <w:p w14:paraId="1C00C184"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数名称</w:t>
            </w:r>
          </w:p>
        </w:tc>
        <w:tc>
          <w:tcPr>
            <w:tcW w:w="2833" w:type="dxa"/>
            <w:shd w:val="clear" w:color="auto" w:fill="548DD4" w:themeFill="text2" w:themeFillTint="99"/>
            <w:vAlign w:val="center"/>
          </w:tcPr>
          <w:p w14:paraId="640CA637"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数说明</w:t>
            </w:r>
          </w:p>
        </w:tc>
        <w:tc>
          <w:tcPr>
            <w:tcW w:w="2748" w:type="dxa"/>
            <w:shd w:val="clear" w:color="auto" w:fill="548DD4" w:themeFill="text2" w:themeFillTint="99"/>
          </w:tcPr>
          <w:p w14:paraId="54516DD6"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7CF76768" w14:textId="77777777" w:rsidTr="000077C2">
        <w:trPr>
          <w:jc w:val="center"/>
        </w:trPr>
        <w:tc>
          <w:tcPr>
            <w:tcW w:w="0" w:type="auto"/>
          </w:tcPr>
          <w:p w14:paraId="4B05CB0F"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Branchno</w:t>
            </w:r>
          </w:p>
        </w:tc>
        <w:tc>
          <w:tcPr>
            <w:tcW w:w="2833" w:type="dxa"/>
          </w:tcPr>
          <w:p w14:paraId="384BCE66"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部</w:t>
            </w:r>
            <w:r w:rsidRPr="009E63A6">
              <w:rPr>
                <w:rFonts w:ascii="仿宋" w:eastAsia="仿宋" w:hAnsi="仿宋" w:cs="仿宋"/>
                <w:kern w:val="0"/>
                <w:sz w:val="21"/>
                <w:szCs w:val="21"/>
              </w:rPr>
              <w:t>门名称</w:t>
            </w:r>
          </w:p>
        </w:tc>
        <w:tc>
          <w:tcPr>
            <w:tcW w:w="2748" w:type="dxa"/>
          </w:tcPr>
          <w:p w14:paraId="4F39F1A0"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填，默认“0000”</w:t>
            </w:r>
          </w:p>
        </w:tc>
      </w:tr>
      <w:tr w:rsidR="00194876" w:rsidRPr="009E63A6" w14:paraId="2AB63316" w14:textId="77777777" w:rsidTr="000077C2">
        <w:trPr>
          <w:jc w:val="center"/>
        </w:trPr>
        <w:tc>
          <w:tcPr>
            <w:tcW w:w="3139" w:type="dxa"/>
          </w:tcPr>
          <w:p w14:paraId="3A46EA48"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Userid</w:t>
            </w:r>
          </w:p>
        </w:tc>
        <w:tc>
          <w:tcPr>
            <w:tcW w:w="2833" w:type="dxa"/>
          </w:tcPr>
          <w:p w14:paraId="4D969C67"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用户</w:t>
            </w:r>
            <w:r w:rsidRPr="009E63A6">
              <w:rPr>
                <w:rFonts w:ascii="仿宋" w:eastAsia="仿宋" w:hAnsi="仿宋" w:cs="仿宋"/>
                <w:kern w:val="0"/>
                <w:sz w:val="21"/>
                <w:szCs w:val="21"/>
              </w:rPr>
              <w:t>编号</w:t>
            </w:r>
          </w:p>
        </w:tc>
        <w:tc>
          <w:tcPr>
            <w:tcW w:w="2748" w:type="dxa"/>
          </w:tcPr>
          <w:p w14:paraId="25FB09DD"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0D835A88" w14:textId="77777777" w:rsidTr="000077C2">
        <w:trPr>
          <w:jc w:val="center"/>
        </w:trPr>
        <w:tc>
          <w:tcPr>
            <w:tcW w:w="3139" w:type="dxa"/>
          </w:tcPr>
          <w:p w14:paraId="2AD297A1"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Password</w:t>
            </w:r>
          </w:p>
        </w:tc>
        <w:tc>
          <w:tcPr>
            <w:tcW w:w="2833" w:type="dxa"/>
          </w:tcPr>
          <w:p w14:paraId="6C0FBDA6"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密码</w:t>
            </w:r>
          </w:p>
        </w:tc>
        <w:tc>
          <w:tcPr>
            <w:tcW w:w="2748" w:type="dxa"/>
          </w:tcPr>
          <w:p w14:paraId="32EB720E"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7AFBB261" w14:textId="77777777" w:rsidTr="000077C2">
        <w:trPr>
          <w:jc w:val="center"/>
        </w:trPr>
        <w:tc>
          <w:tcPr>
            <w:tcW w:w="3139" w:type="dxa"/>
          </w:tcPr>
          <w:p w14:paraId="0334C5E9"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Extno</w:t>
            </w:r>
          </w:p>
        </w:tc>
        <w:tc>
          <w:tcPr>
            <w:tcW w:w="2833" w:type="dxa"/>
          </w:tcPr>
          <w:p w14:paraId="1A993F75"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座</w:t>
            </w:r>
            <w:r w:rsidRPr="009E63A6">
              <w:rPr>
                <w:rFonts w:ascii="仿宋" w:eastAsia="仿宋" w:hAnsi="仿宋" w:cs="仿宋"/>
                <w:kern w:val="0"/>
                <w:sz w:val="21"/>
                <w:szCs w:val="21"/>
              </w:rPr>
              <w:t>席分机号</w:t>
            </w:r>
          </w:p>
        </w:tc>
        <w:tc>
          <w:tcPr>
            <w:tcW w:w="2748" w:type="dxa"/>
          </w:tcPr>
          <w:p w14:paraId="04242DBF"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选</w:t>
            </w:r>
            <w:r w:rsidRPr="009E63A6">
              <w:rPr>
                <w:rFonts w:ascii="仿宋" w:eastAsia="仿宋" w:hAnsi="仿宋" w:cs="仿宋"/>
                <w:kern w:val="0"/>
                <w:sz w:val="21"/>
                <w:szCs w:val="21"/>
              </w:rPr>
              <w:t>填</w:t>
            </w:r>
          </w:p>
        </w:tc>
      </w:tr>
    </w:tbl>
    <w:p w14:paraId="24F723B5" w14:textId="77777777" w:rsidR="00194876" w:rsidRPr="009E63A6" w:rsidRDefault="00194876" w:rsidP="009E63A6">
      <w:pPr>
        <w:ind w:firstLineChars="200" w:firstLine="420"/>
        <w:rPr>
          <w:rFonts w:ascii="仿宋" w:eastAsia="仿宋" w:hAnsi="仿宋" w:cs="仿宋"/>
          <w:kern w:val="0"/>
          <w:sz w:val="21"/>
          <w:szCs w:val="21"/>
        </w:rPr>
      </w:pPr>
      <w:r w:rsidRPr="009E63A6">
        <w:rPr>
          <w:rFonts w:ascii="仿宋" w:eastAsia="仿宋" w:hAnsi="仿宋" w:cs="仿宋" w:hint="eastAsia"/>
          <w:kern w:val="0"/>
          <w:sz w:val="21"/>
          <w:szCs w:val="21"/>
        </w:rPr>
        <w:t>返</w:t>
      </w:r>
      <w:r w:rsidRPr="009E63A6">
        <w:rPr>
          <w:rFonts w:ascii="仿宋" w:eastAsia="仿宋" w:hAnsi="仿宋" w:cs="仿宋"/>
          <w:kern w:val="0"/>
          <w:sz w:val="21"/>
          <w:szCs w:val="21"/>
        </w:rPr>
        <w:t>回结果：</w:t>
      </w:r>
    </w:p>
    <w:tbl>
      <w:tblPr>
        <w:tblStyle w:val="ac"/>
        <w:tblW w:w="0" w:type="auto"/>
        <w:jc w:val="center"/>
        <w:tblLook w:val="04A0" w:firstRow="1" w:lastRow="0" w:firstColumn="1" w:lastColumn="0" w:noHBand="0" w:noVBand="1"/>
      </w:tblPr>
      <w:tblGrid>
        <w:gridCol w:w="3048"/>
        <w:gridCol w:w="2724"/>
        <w:gridCol w:w="2744"/>
      </w:tblGrid>
      <w:tr w:rsidR="00194876" w:rsidRPr="009E63A6" w14:paraId="15D369BE" w14:textId="77777777" w:rsidTr="000077C2">
        <w:trPr>
          <w:jc w:val="center"/>
        </w:trPr>
        <w:tc>
          <w:tcPr>
            <w:tcW w:w="3114" w:type="dxa"/>
            <w:shd w:val="clear" w:color="auto" w:fill="548DD4" w:themeFill="text2" w:themeFillTint="99"/>
            <w:vAlign w:val="center"/>
          </w:tcPr>
          <w:p w14:paraId="3821A2F5"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kern w:val="0"/>
                <w:sz w:val="21"/>
                <w:szCs w:val="21"/>
              </w:rPr>
              <w:t>名称</w:t>
            </w:r>
          </w:p>
        </w:tc>
        <w:tc>
          <w:tcPr>
            <w:tcW w:w="2804" w:type="dxa"/>
            <w:shd w:val="clear" w:color="auto" w:fill="548DD4" w:themeFill="text2" w:themeFillTint="99"/>
            <w:vAlign w:val="center"/>
          </w:tcPr>
          <w:p w14:paraId="7D75606D"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名称</w:t>
            </w:r>
            <w:r w:rsidRPr="009E63A6">
              <w:rPr>
                <w:rFonts w:ascii="仿宋" w:eastAsia="仿宋" w:hAnsi="仿宋" w:cs="仿宋"/>
                <w:kern w:val="0"/>
                <w:sz w:val="21"/>
                <w:szCs w:val="21"/>
              </w:rPr>
              <w:t>说明</w:t>
            </w:r>
          </w:p>
        </w:tc>
        <w:tc>
          <w:tcPr>
            <w:tcW w:w="2802" w:type="dxa"/>
            <w:shd w:val="clear" w:color="auto" w:fill="548DD4" w:themeFill="text2" w:themeFillTint="99"/>
          </w:tcPr>
          <w:p w14:paraId="1B01241F"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出</w:t>
            </w:r>
            <w:r w:rsidRPr="009E63A6">
              <w:rPr>
                <w:rFonts w:ascii="仿宋" w:eastAsia="仿宋" w:hAnsi="仿宋" w:cs="仿宋"/>
                <w:kern w:val="0"/>
                <w:sz w:val="21"/>
                <w:szCs w:val="21"/>
              </w:rPr>
              <w:t>现条件</w:t>
            </w:r>
          </w:p>
        </w:tc>
      </w:tr>
      <w:tr w:rsidR="00194876" w:rsidRPr="009E63A6" w14:paraId="27AE793E" w14:textId="77777777" w:rsidTr="000077C2">
        <w:trPr>
          <w:jc w:val="center"/>
        </w:trPr>
        <w:tc>
          <w:tcPr>
            <w:tcW w:w="3114" w:type="dxa"/>
          </w:tcPr>
          <w:p w14:paraId="6A8C6581"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E</w:t>
            </w:r>
            <w:r w:rsidRPr="009E63A6">
              <w:rPr>
                <w:rFonts w:ascii="仿宋" w:eastAsia="仿宋" w:hAnsi="仿宋" w:cs="仿宋" w:hint="eastAsia"/>
                <w:kern w:val="0"/>
                <w:sz w:val="21"/>
                <w:szCs w:val="21"/>
              </w:rPr>
              <w:t>rrcode</w:t>
            </w:r>
          </w:p>
        </w:tc>
        <w:tc>
          <w:tcPr>
            <w:tcW w:w="2804" w:type="dxa"/>
          </w:tcPr>
          <w:p w14:paraId="271EEAA5"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错</w:t>
            </w:r>
            <w:r w:rsidRPr="009E63A6">
              <w:rPr>
                <w:rFonts w:ascii="仿宋" w:eastAsia="仿宋" w:hAnsi="仿宋" w:cs="仿宋"/>
                <w:kern w:val="0"/>
                <w:sz w:val="21"/>
                <w:szCs w:val="21"/>
              </w:rPr>
              <w:t>误代码</w:t>
            </w:r>
          </w:p>
        </w:tc>
        <w:tc>
          <w:tcPr>
            <w:tcW w:w="2802" w:type="dxa"/>
          </w:tcPr>
          <w:p w14:paraId="681C7B2E"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任意</w:t>
            </w:r>
            <w:r w:rsidRPr="009E63A6">
              <w:rPr>
                <w:rFonts w:ascii="仿宋" w:eastAsia="仿宋" w:hAnsi="仿宋" w:cs="仿宋"/>
                <w:kern w:val="0"/>
                <w:sz w:val="21"/>
                <w:szCs w:val="21"/>
              </w:rPr>
              <w:t>条件</w:t>
            </w:r>
          </w:p>
        </w:tc>
      </w:tr>
      <w:tr w:rsidR="00194876" w:rsidRPr="009E63A6" w14:paraId="6DF59751" w14:textId="77777777" w:rsidTr="000077C2">
        <w:trPr>
          <w:jc w:val="center"/>
        </w:trPr>
        <w:tc>
          <w:tcPr>
            <w:tcW w:w="3114" w:type="dxa"/>
          </w:tcPr>
          <w:p w14:paraId="6B6DF7B8" w14:textId="77777777" w:rsidR="00194876" w:rsidRPr="009E63A6" w:rsidRDefault="00194876" w:rsidP="000077C2">
            <w:pPr>
              <w:rPr>
                <w:rFonts w:ascii="仿宋" w:eastAsia="仿宋" w:hAnsi="仿宋" w:cs="仿宋"/>
                <w:kern w:val="0"/>
                <w:sz w:val="21"/>
                <w:szCs w:val="21"/>
              </w:rPr>
            </w:pPr>
            <w:proofErr w:type="gramStart"/>
            <w:r w:rsidRPr="009E63A6">
              <w:rPr>
                <w:rFonts w:ascii="仿宋" w:eastAsia="仿宋" w:hAnsi="仿宋" w:cs="仿宋" w:hint="eastAsia"/>
                <w:kern w:val="0"/>
                <w:sz w:val="21"/>
                <w:szCs w:val="21"/>
              </w:rPr>
              <w:t>errmessage</w:t>
            </w:r>
            <w:proofErr w:type="gramEnd"/>
          </w:p>
        </w:tc>
        <w:tc>
          <w:tcPr>
            <w:tcW w:w="2804" w:type="dxa"/>
          </w:tcPr>
          <w:p w14:paraId="74C53085"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错</w:t>
            </w:r>
            <w:r w:rsidRPr="009E63A6">
              <w:rPr>
                <w:rFonts w:ascii="仿宋" w:eastAsia="仿宋" w:hAnsi="仿宋" w:cs="仿宋"/>
                <w:kern w:val="0"/>
                <w:sz w:val="21"/>
                <w:szCs w:val="21"/>
              </w:rPr>
              <w:t>误信息</w:t>
            </w:r>
          </w:p>
        </w:tc>
        <w:tc>
          <w:tcPr>
            <w:tcW w:w="2802" w:type="dxa"/>
          </w:tcPr>
          <w:p w14:paraId="4BE3670F"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任</w:t>
            </w:r>
            <w:r w:rsidRPr="009E63A6">
              <w:rPr>
                <w:rFonts w:ascii="仿宋" w:eastAsia="仿宋" w:hAnsi="仿宋" w:cs="仿宋"/>
                <w:kern w:val="0"/>
                <w:sz w:val="21"/>
                <w:szCs w:val="21"/>
              </w:rPr>
              <w:t>意条件</w:t>
            </w:r>
          </w:p>
        </w:tc>
      </w:tr>
      <w:tr w:rsidR="00194876" w:rsidRPr="009E63A6" w14:paraId="5FD4DBEA" w14:textId="77777777" w:rsidTr="000077C2">
        <w:trPr>
          <w:jc w:val="center"/>
        </w:trPr>
        <w:tc>
          <w:tcPr>
            <w:tcW w:w="3114" w:type="dxa"/>
          </w:tcPr>
          <w:p w14:paraId="01BAFBB6" w14:textId="77777777" w:rsidR="00194876" w:rsidRPr="009E63A6" w:rsidRDefault="00194876" w:rsidP="000077C2">
            <w:pPr>
              <w:rPr>
                <w:rFonts w:ascii="仿宋" w:eastAsia="仿宋" w:hAnsi="仿宋" w:cs="仿宋"/>
                <w:kern w:val="0"/>
                <w:sz w:val="21"/>
                <w:szCs w:val="21"/>
              </w:rPr>
            </w:pPr>
            <w:proofErr w:type="gramStart"/>
            <w:r w:rsidRPr="009E63A6">
              <w:rPr>
                <w:rFonts w:ascii="仿宋" w:eastAsia="仿宋" w:hAnsi="仿宋" w:cs="仿宋"/>
                <w:kern w:val="0"/>
                <w:sz w:val="21"/>
                <w:szCs w:val="21"/>
              </w:rPr>
              <w:t>converturl</w:t>
            </w:r>
            <w:proofErr w:type="gramEnd"/>
          </w:p>
        </w:tc>
        <w:tc>
          <w:tcPr>
            <w:tcW w:w="2804" w:type="dxa"/>
          </w:tcPr>
          <w:p w14:paraId="7D571D33"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协议</w:t>
            </w:r>
            <w:r w:rsidRPr="009E63A6">
              <w:rPr>
                <w:rFonts w:ascii="仿宋" w:eastAsia="仿宋" w:hAnsi="仿宋" w:cs="仿宋"/>
                <w:kern w:val="0"/>
                <w:sz w:val="21"/>
                <w:szCs w:val="21"/>
              </w:rPr>
              <w:t>转发地</w:t>
            </w:r>
            <w:r w:rsidRPr="009E63A6">
              <w:rPr>
                <w:rFonts w:ascii="仿宋" w:eastAsia="仿宋" w:hAnsi="仿宋" w:cs="仿宋" w:hint="eastAsia"/>
                <w:kern w:val="0"/>
                <w:sz w:val="21"/>
                <w:szCs w:val="21"/>
              </w:rPr>
              <w:t>址</w:t>
            </w:r>
          </w:p>
        </w:tc>
        <w:tc>
          <w:tcPr>
            <w:tcW w:w="2802" w:type="dxa"/>
          </w:tcPr>
          <w:p w14:paraId="1208348E"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E</w:t>
            </w:r>
            <w:r w:rsidRPr="009E63A6">
              <w:rPr>
                <w:rFonts w:ascii="仿宋" w:eastAsia="仿宋" w:hAnsi="仿宋" w:cs="仿宋" w:hint="eastAsia"/>
                <w:kern w:val="0"/>
                <w:sz w:val="21"/>
                <w:szCs w:val="21"/>
              </w:rPr>
              <w:t>rrcode=</w:t>
            </w:r>
            <w:r w:rsidRPr="009E63A6">
              <w:rPr>
                <w:rFonts w:ascii="仿宋" w:eastAsia="仿宋" w:hAnsi="仿宋" w:cs="仿宋"/>
                <w:kern w:val="0"/>
                <w:sz w:val="21"/>
                <w:szCs w:val="21"/>
              </w:rPr>
              <w:t>0</w:t>
            </w:r>
          </w:p>
        </w:tc>
      </w:tr>
      <w:tr w:rsidR="00194876" w:rsidRPr="009E63A6" w14:paraId="567A8543" w14:textId="77777777" w:rsidTr="000077C2">
        <w:trPr>
          <w:jc w:val="center"/>
        </w:trPr>
        <w:tc>
          <w:tcPr>
            <w:tcW w:w="3114" w:type="dxa"/>
          </w:tcPr>
          <w:p w14:paraId="04057FEC"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Extno</w:t>
            </w:r>
          </w:p>
        </w:tc>
        <w:tc>
          <w:tcPr>
            <w:tcW w:w="2804" w:type="dxa"/>
          </w:tcPr>
          <w:p w14:paraId="62092107"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座</w:t>
            </w:r>
            <w:r w:rsidRPr="009E63A6">
              <w:rPr>
                <w:rFonts w:ascii="仿宋" w:eastAsia="仿宋" w:hAnsi="仿宋" w:cs="仿宋"/>
                <w:kern w:val="0"/>
                <w:sz w:val="21"/>
                <w:szCs w:val="21"/>
              </w:rPr>
              <w:t>席分机号</w:t>
            </w:r>
          </w:p>
        </w:tc>
        <w:tc>
          <w:tcPr>
            <w:tcW w:w="2802" w:type="dxa"/>
          </w:tcPr>
          <w:p w14:paraId="1344EE66"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E</w:t>
            </w:r>
            <w:r w:rsidRPr="009E63A6">
              <w:rPr>
                <w:rFonts w:ascii="仿宋" w:eastAsia="仿宋" w:hAnsi="仿宋" w:cs="仿宋" w:hint="eastAsia"/>
                <w:kern w:val="0"/>
                <w:sz w:val="21"/>
                <w:szCs w:val="21"/>
              </w:rPr>
              <w:t>rrcode=</w:t>
            </w:r>
            <w:r w:rsidRPr="009E63A6">
              <w:rPr>
                <w:rFonts w:ascii="仿宋" w:eastAsia="仿宋" w:hAnsi="仿宋" w:cs="仿宋"/>
                <w:kern w:val="0"/>
                <w:sz w:val="21"/>
                <w:szCs w:val="21"/>
              </w:rPr>
              <w:t>0</w:t>
            </w:r>
          </w:p>
        </w:tc>
      </w:tr>
      <w:tr w:rsidR="00194876" w:rsidRPr="009E63A6" w14:paraId="4C72DA21" w14:textId="77777777" w:rsidTr="000077C2">
        <w:trPr>
          <w:jc w:val="center"/>
        </w:trPr>
        <w:tc>
          <w:tcPr>
            <w:tcW w:w="3114" w:type="dxa"/>
          </w:tcPr>
          <w:p w14:paraId="35573CBF"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S</w:t>
            </w:r>
            <w:r w:rsidRPr="009E63A6">
              <w:rPr>
                <w:rFonts w:ascii="仿宋" w:eastAsia="仿宋" w:hAnsi="仿宋" w:cs="仿宋" w:hint="eastAsia"/>
                <w:kern w:val="0"/>
                <w:sz w:val="21"/>
                <w:szCs w:val="21"/>
              </w:rPr>
              <w:t>ip</w:t>
            </w:r>
            <w:r w:rsidRPr="009E63A6">
              <w:rPr>
                <w:rFonts w:ascii="仿宋" w:eastAsia="仿宋" w:hAnsi="仿宋" w:cs="仿宋"/>
                <w:kern w:val="0"/>
                <w:sz w:val="21"/>
                <w:szCs w:val="21"/>
              </w:rPr>
              <w:t>server</w:t>
            </w:r>
          </w:p>
        </w:tc>
        <w:tc>
          <w:tcPr>
            <w:tcW w:w="2804" w:type="dxa"/>
          </w:tcPr>
          <w:p w14:paraId="6EC24A51"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SIP</w:t>
            </w:r>
            <w:r w:rsidRPr="009E63A6">
              <w:rPr>
                <w:rFonts w:ascii="仿宋" w:eastAsia="仿宋" w:hAnsi="仿宋" w:cs="仿宋"/>
                <w:kern w:val="0"/>
                <w:sz w:val="21"/>
                <w:szCs w:val="21"/>
              </w:rPr>
              <w:t>代理服务器地址</w:t>
            </w:r>
          </w:p>
        </w:tc>
        <w:tc>
          <w:tcPr>
            <w:tcW w:w="2802" w:type="dxa"/>
          </w:tcPr>
          <w:p w14:paraId="2EAA0AF3"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E</w:t>
            </w:r>
            <w:r w:rsidRPr="009E63A6">
              <w:rPr>
                <w:rFonts w:ascii="仿宋" w:eastAsia="仿宋" w:hAnsi="仿宋" w:cs="仿宋" w:hint="eastAsia"/>
                <w:kern w:val="0"/>
                <w:sz w:val="21"/>
                <w:szCs w:val="21"/>
              </w:rPr>
              <w:t>rrcode=</w:t>
            </w:r>
            <w:r w:rsidRPr="009E63A6">
              <w:rPr>
                <w:rFonts w:ascii="仿宋" w:eastAsia="仿宋" w:hAnsi="仿宋" w:cs="仿宋"/>
                <w:kern w:val="0"/>
                <w:sz w:val="21"/>
                <w:szCs w:val="21"/>
              </w:rPr>
              <w:t>0</w:t>
            </w:r>
          </w:p>
        </w:tc>
      </w:tr>
    </w:tbl>
    <w:p w14:paraId="6D26F343"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29" w:name="_Toc394648820"/>
      <w:r w:rsidRPr="009E63A6">
        <w:rPr>
          <w:rFonts w:ascii="仿宋" w:eastAsia="仿宋" w:hAnsi="仿宋" w:cs="仿宋" w:hint="eastAsia"/>
          <w:b w:val="0"/>
          <w:bCs w:val="0"/>
          <w:kern w:val="0"/>
          <w:szCs w:val="21"/>
        </w:rPr>
        <w:t>获取</w:t>
      </w:r>
      <w:r w:rsidRPr="009E63A6">
        <w:rPr>
          <w:rFonts w:ascii="仿宋" w:eastAsia="仿宋" w:hAnsi="仿宋" w:cs="仿宋"/>
          <w:b w:val="0"/>
          <w:bCs w:val="0"/>
          <w:kern w:val="0"/>
          <w:szCs w:val="21"/>
        </w:rPr>
        <w:t>工单</w:t>
      </w:r>
      <w:r w:rsidRPr="009E63A6">
        <w:rPr>
          <w:rFonts w:ascii="仿宋" w:eastAsia="仿宋" w:hAnsi="仿宋" w:cs="仿宋" w:hint="eastAsia"/>
          <w:b w:val="0"/>
          <w:bCs w:val="0"/>
          <w:kern w:val="0"/>
          <w:szCs w:val="21"/>
        </w:rPr>
        <w:t>信息</w:t>
      </w:r>
      <w:bookmarkEnd w:id="29"/>
    </w:p>
    <w:p w14:paraId="0A4F31ED" w14:textId="77777777" w:rsidR="00194876" w:rsidRPr="009E63A6" w:rsidRDefault="00194876" w:rsidP="009E63A6">
      <w:pPr>
        <w:ind w:firstLineChars="200" w:firstLine="420"/>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求方法名称：GetWorkOrder</w:t>
      </w:r>
      <w:r w:rsidRPr="009E63A6">
        <w:rPr>
          <w:rFonts w:ascii="仿宋" w:eastAsia="仿宋" w:hAnsi="仿宋" w:cs="仿宋" w:hint="eastAsia"/>
          <w:kern w:val="0"/>
          <w:sz w:val="21"/>
          <w:szCs w:val="21"/>
        </w:rPr>
        <w:t>Info</w:t>
      </w:r>
    </w:p>
    <w:p w14:paraId="1B3B09D2" w14:textId="77777777" w:rsidR="00194876" w:rsidRPr="009E63A6" w:rsidRDefault="00194876" w:rsidP="009E63A6">
      <w:pPr>
        <w:ind w:firstLineChars="200" w:firstLine="420"/>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求参</w:t>
      </w:r>
      <w:r w:rsidRPr="009E63A6">
        <w:rPr>
          <w:rFonts w:ascii="仿宋" w:eastAsia="仿宋" w:hAnsi="仿宋" w:cs="仿宋" w:hint="eastAsia"/>
          <w:kern w:val="0"/>
          <w:sz w:val="21"/>
          <w:szCs w:val="21"/>
        </w:rPr>
        <w:t>数</w:t>
      </w:r>
      <w:r w:rsidRPr="009E63A6">
        <w:rPr>
          <w:rFonts w:ascii="仿宋" w:eastAsia="仿宋" w:hAnsi="仿宋" w:cs="仿宋"/>
          <w:kern w:val="0"/>
          <w:sz w:val="21"/>
          <w:szCs w:val="21"/>
        </w:rPr>
        <w:t>：</w:t>
      </w:r>
    </w:p>
    <w:tbl>
      <w:tblPr>
        <w:tblStyle w:val="ac"/>
        <w:tblW w:w="0" w:type="auto"/>
        <w:jc w:val="center"/>
        <w:tblLook w:val="04A0" w:firstRow="1" w:lastRow="0" w:firstColumn="1" w:lastColumn="0" w:noHBand="0" w:noVBand="1"/>
      </w:tblPr>
      <w:tblGrid>
        <w:gridCol w:w="3077"/>
        <w:gridCol w:w="2761"/>
        <w:gridCol w:w="2678"/>
      </w:tblGrid>
      <w:tr w:rsidR="00194876" w:rsidRPr="009E63A6" w14:paraId="0E35138B" w14:textId="77777777" w:rsidTr="000077C2">
        <w:trPr>
          <w:jc w:val="center"/>
        </w:trPr>
        <w:tc>
          <w:tcPr>
            <w:tcW w:w="3139" w:type="dxa"/>
            <w:tcBorders>
              <w:bottom w:val="single" w:sz="4" w:space="0" w:color="auto"/>
            </w:tcBorders>
            <w:shd w:val="clear" w:color="auto" w:fill="548DD4" w:themeFill="text2" w:themeFillTint="99"/>
            <w:vAlign w:val="center"/>
          </w:tcPr>
          <w:p w14:paraId="42F48406"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数名称</w:t>
            </w:r>
          </w:p>
        </w:tc>
        <w:tc>
          <w:tcPr>
            <w:tcW w:w="2833" w:type="dxa"/>
            <w:tcBorders>
              <w:bottom w:val="single" w:sz="4" w:space="0" w:color="auto"/>
            </w:tcBorders>
            <w:shd w:val="clear" w:color="auto" w:fill="548DD4" w:themeFill="text2" w:themeFillTint="99"/>
            <w:vAlign w:val="center"/>
          </w:tcPr>
          <w:p w14:paraId="39799FA4"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数说明</w:t>
            </w:r>
          </w:p>
        </w:tc>
        <w:tc>
          <w:tcPr>
            <w:tcW w:w="2748" w:type="dxa"/>
            <w:tcBorders>
              <w:bottom w:val="single" w:sz="4" w:space="0" w:color="auto"/>
            </w:tcBorders>
            <w:shd w:val="clear" w:color="auto" w:fill="548DD4" w:themeFill="text2" w:themeFillTint="99"/>
          </w:tcPr>
          <w:p w14:paraId="09EE18AB"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678682DF" w14:textId="77777777" w:rsidTr="000077C2">
        <w:trPr>
          <w:jc w:val="center"/>
        </w:trPr>
        <w:tc>
          <w:tcPr>
            <w:tcW w:w="3139" w:type="dxa"/>
            <w:shd w:val="clear" w:color="auto" w:fill="FFFFFF" w:themeFill="background1"/>
            <w:vAlign w:val="center"/>
          </w:tcPr>
          <w:p w14:paraId="253B708C"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userCode</w:t>
            </w:r>
            <w:proofErr w:type="gramEnd"/>
          </w:p>
        </w:tc>
        <w:tc>
          <w:tcPr>
            <w:tcW w:w="2833" w:type="dxa"/>
            <w:shd w:val="clear" w:color="auto" w:fill="FFFFFF" w:themeFill="background1"/>
            <w:vAlign w:val="center"/>
          </w:tcPr>
          <w:p w14:paraId="74597569"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用户</w:t>
            </w:r>
            <w:r w:rsidRPr="009E63A6">
              <w:rPr>
                <w:rFonts w:ascii="仿宋" w:eastAsia="仿宋" w:hAnsi="仿宋" w:cs="仿宋"/>
                <w:kern w:val="0"/>
                <w:sz w:val="21"/>
                <w:szCs w:val="21"/>
              </w:rPr>
              <w:t>代码</w:t>
            </w:r>
          </w:p>
        </w:tc>
        <w:tc>
          <w:tcPr>
            <w:tcW w:w="2748" w:type="dxa"/>
            <w:shd w:val="clear" w:color="auto" w:fill="FFFFFF" w:themeFill="background1"/>
          </w:tcPr>
          <w:p w14:paraId="26FA3315" w14:textId="77777777" w:rsidR="00194876" w:rsidRPr="009E63A6" w:rsidRDefault="00194876" w:rsidP="000077C2">
            <w:pPr>
              <w:rPr>
                <w:rFonts w:ascii="仿宋" w:eastAsia="仿宋" w:hAnsi="仿宋" w:cs="仿宋"/>
                <w:kern w:val="0"/>
                <w:sz w:val="21"/>
                <w:szCs w:val="21"/>
              </w:rPr>
            </w:pPr>
          </w:p>
        </w:tc>
      </w:tr>
      <w:tr w:rsidR="00194876" w:rsidRPr="009E63A6" w14:paraId="5219FCF4" w14:textId="77777777" w:rsidTr="000077C2">
        <w:trPr>
          <w:jc w:val="center"/>
        </w:trPr>
        <w:tc>
          <w:tcPr>
            <w:tcW w:w="3139" w:type="dxa"/>
            <w:shd w:val="clear" w:color="auto" w:fill="FFFFFF" w:themeFill="background1"/>
            <w:vAlign w:val="center"/>
          </w:tcPr>
          <w:p w14:paraId="2E57817A"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Extno</w:t>
            </w:r>
          </w:p>
        </w:tc>
        <w:tc>
          <w:tcPr>
            <w:tcW w:w="2833" w:type="dxa"/>
            <w:shd w:val="clear" w:color="auto" w:fill="FFFFFF" w:themeFill="background1"/>
            <w:vAlign w:val="center"/>
          </w:tcPr>
          <w:p w14:paraId="6E0EDE57"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分</w:t>
            </w:r>
            <w:r w:rsidRPr="009E63A6">
              <w:rPr>
                <w:rFonts w:ascii="仿宋" w:eastAsia="仿宋" w:hAnsi="仿宋" w:cs="仿宋"/>
                <w:kern w:val="0"/>
                <w:sz w:val="21"/>
                <w:szCs w:val="21"/>
              </w:rPr>
              <w:t>机号码</w:t>
            </w:r>
          </w:p>
        </w:tc>
        <w:tc>
          <w:tcPr>
            <w:tcW w:w="2748" w:type="dxa"/>
            <w:shd w:val="clear" w:color="auto" w:fill="FFFFFF" w:themeFill="background1"/>
          </w:tcPr>
          <w:p w14:paraId="4B749236" w14:textId="77777777" w:rsidR="00194876" w:rsidRPr="009E63A6" w:rsidRDefault="00194876" w:rsidP="000077C2">
            <w:pPr>
              <w:rPr>
                <w:rFonts w:ascii="仿宋" w:eastAsia="仿宋" w:hAnsi="仿宋" w:cs="仿宋"/>
                <w:kern w:val="0"/>
                <w:sz w:val="21"/>
                <w:szCs w:val="21"/>
              </w:rPr>
            </w:pPr>
          </w:p>
        </w:tc>
      </w:tr>
    </w:tbl>
    <w:p w14:paraId="4A0A0697" w14:textId="77777777" w:rsidR="00194876" w:rsidRPr="009E63A6" w:rsidRDefault="00194876" w:rsidP="009E63A6">
      <w:pPr>
        <w:ind w:firstLineChars="200" w:firstLine="420"/>
        <w:rPr>
          <w:rFonts w:ascii="仿宋" w:eastAsia="仿宋" w:hAnsi="仿宋" w:cs="仿宋"/>
          <w:kern w:val="0"/>
          <w:sz w:val="21"/>
          <w:szCs w:val="21"/>
        </w:rPr>
      </w:pPr>
      <w:r w:rsidRPr="009E63A6">
        <w:rPr>
          <w:rFonts w:ascii="仿宋" w:eastAsia="仿宋" w:hAnsi="仿宋" w:cs="仿宋" w:hint="eastAsia"/>
          <w:kern w:val="0"/>
          <w:sz w:val="21"/>
          <w:szCs w:val="21"/>
        </w:rPr>
        <w:t>返</w:t>
      </w:r>
      <w:r w:rsidRPr="009E63A6">
        <w:rPr>
          <w:rFonts w:ascii="仿宋" w:eastAsia="仿宋" w:hAnsi="仿宋" w:cs="仿宋"/>
          <w:kern w:val="0"/>
          <w:sz w:val="21"/>
          <w:szCs w:val="21"/>
        </w:rPr>
        <w:t>回结果</w:t>
      </w:r>
    </w:p>
    <w:tbl>
      <w:tblPr>
        <w:tblStyle w:val="ac"/>
        <w:tblW w:w="0" w:type="auto"/>
        <w:jc w:val="center"/>
        <w:tblLook w:val="04A0" w:firstRow="1" w:lastRow="0" w:firstColumn="1" w:lastColumn="0" w:noHBand="0" w:noVBand="1"/>
      </w:tblPr>
      <w:tblGrid>
        <w:gridCol w:w="3084"/>
        <w:gridCol w:w="2717"/>
        <w:gridCol w:w="2715"/>
      </w:tblGrid>
      <w:tr w:rsidR="00194876" w:rsidRPr="009E63A6" w14:paraId="3A96E673" w14:textId="77777777" w:rsidTr="000077C2">
        <w:trPr>
          <w:jc w:val="center"/>
        </w:trPr>
        <w:tc>
          <w:tcPr>
            <w:tcW w:w="3114" w:type="dxa"/>
            <w:shd w:val="clear" w:color="auto" w:fill="548DD4" w:themeFill="text2" w:themeFillTint="99"/>
            <w:vAlign w:val="center"/>
          </w:tcPr>
          <w:p w14:paraId="7DABA28C"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kern w:val="0"/>
                <w:sz w:val="21"/>
                <w:szCs w:val="21"/>
              </w:rPr>
              <w:t>名称</w:t>
            </w:r>
          </w:p>
        </w:tc>
        <w:tc>
          <w:tcPr>
            <w:tcW w:w="2804" w:type="dxa"/>
            <w:shd w:val="clear" w:color="auto" w:fill="548DD4" w:themeFill="text2" w:themeFillTint="99"/>
            <w:vAlign w:val="center"/>
          </w:tcPr>
          <w:p w14:paraId="3C87D0F1"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名称</w:t>
            </w:r>
            <w:r w:rsidRPr="009E63A6">
              <w:rPr>
                <w:rFonts w:ascii="仿宋" w:eastAsia="仿宋" w:hAnsi="仿宋" w:cs="仿宋"/>
                <w:kern w:val="0"/>
                <w:sz w:val="21"/>
                <w:szCs w:val="21"/>
              </w:rPr>
              <w:t>说明</w:t>
            </w:r>
          </w:p>
        </w:tc>
        <w:tc>
          <w:tcPr>
            <w:tcW w:w="2802" w:type="dxa"/>
            <w:shd w:val="clear" w:color="auto" w:fill="548DD4" w:themeFill="text2" w:themeFillTint="99"/>
          </w:tcPr>
          <w:p w14:paraId="41677F99"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出</w:t>
            </w:r>
            <w:r w:rsidRPr="009E63A6">
              <w:rPr>
                <w:rFonts w:ascii="仿宋" w:eastAsia="仿宋" w:hAnsi="仿宋" w:cs="仿宋"/>
                <w:kern w:val="0"/>
                <w:sz w:val="21"/>
                <w:szCs w:val="21"/>
              </w:rPr>
              <w:t>现条件</w:t>
            </w:r>
          </w:p>
        </w:tc>
      </w:tr>
      <w:tr w:rsidR="00194876" w:rsidRPr="009E63A6" w14:paraId="720E8E63" w14:textId="77777777" w:rsidTr="000077C2">
        <w:trPr>
          <w:jc w:val="center"/>
        </w:trPr>
        <w:tc>
          <w:tcPr>
            <w:tcW w:w="3114" w:type="dxa"/>
          </w:tcPr>
          <w:p w14:paraId="4A13A9C3"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UnDealWorkOrderCount</w:t>
            </w:r>
          </w:p>
        </w:tc>
        <w:tc>
          <w:tcPr>
            <w:tcW w:w="2804" w:type="dxa"/>
          </w:tcPr>
          <w:p w14:paraId="6F646B77"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未</w:t>
            </w:r>
            <w:r w:rsidRPr="009E63A6">
              <w:rPr>
                <w:rFonts w:ascii="仿宋" w:eastAsia="仿宋" w:hAnsi="仿宋" w:cs="仿宋"/>
                <w:kern w:val="0"/>
                <w:sz w:val="21"/>
                <w:szCs w:val="21"/>
              </w:rPr>
              <w:t>处理工单</w:t>
            </w:r>
            <w:r w:rsidRPr="009E63A6">
              <w:rPr>
                <w:rFonts w:ascii="仿宋" w:eastAsia="仿宋" w:hAnsi="仿宋" w:cs="仿宋" w:hint="eastAsia"/>
                <w:kern w:val="0"/>
                <w:sz w:val="21"/>
                <w:szCs w:val="21"/>
              </w:rPr>
              <w:t>条</w:t>
            </w:r>
            <w:r w:rsidRPr="009E63A6">
              <w:rPr>
                <w:rFonts w:ascii="仿宋" w:eastAsia="仿宋" w:hAnsi="仿宋" w:cs="仿宋"/>
                <w:kern w:val="0"/>
                <w:sz w:val="21"/>
                <w:szCs w:val="21"/>
              </w:rPr>
              <w:t>数</w:t>
            </w:r>
          </w:p>
        </w:tc>
        <w:tc>
          <w:tcPr>
            <w:tcW w:w="2802" w:type="dxa"/>
          </w:tcPr>
          <w:p w14:paraId="7A7B94F6"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任意</w:t>
            </w:r>
            <w:r w:rsidRPr="009E63A6">
              <w:rPr>
                <w:rFonts w:ascii="仿宋" w:eastAsia="仿宋" w:hAnsi="仿宋" w:cs="仿宋"/>
                <w:kern w:val="0"/>
                <w:sz w:val="21"/>
                <w:szCs w:val="21"/>
              </w:rPr>
              <w:t>条件</w:t>
            </w:r>
          </w:p>
        </w:tc>
      </w:tr>
      <w:tr w:rsidR="00194876" w:rsidRPr="009E63A6" w14:paraId="1D435087" w14:textId="77777777" w:rsidTr="000077C2">
        <w:trPr>
          <w:jc w:val="center"/>
        </w:trPr>
        <w:tc>
          <w:tcPr>
            <w:tcW w:w="3114" w:type="dxa"/>
          </w:tcPr>
          <w:p w14:paraId="337950E5"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UnReplyCount</w:t>
            </w:r>
          </w:p>
        </w:tc>
        <w:tc>
          <w:tcPr>
            <w:tcW w:w="2804" w:type="dxa"/>
          </w:tcPr>
          <w:p w14:paraId="50212E71"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未</w:t>
            </w:r>
            <w:r w:rsidRPr="009E63A6">
              <w:rPr>
                <w:rFonts w:ascii="仿宋" w:eastAsia="仿宋" w:hAnsi="仿宋" w:cs="仿宋"/>
                <w:kern w:val="0"/>
                <w:sz w:val="21"/>
                <w:szCs w:val="21"/>
              </w:rPr>
              <w:t>回复</w:t>
            </w:r>
            <w:r w:rsidRPr="009E63A6">
              <w:rPr>
                <w:rFonts w:ascii="仿宋" w:eastAsia="仿宋" w:hAnsi="仿宋" w:cs="仿宋" w:hint="eastAsia"/>
                <w:kern w:val="0"/>
                <w:sz w:val="21"/>
                <w:szCs w:val="21"/>
              </w:rPr>
              <w:t>工</w:t>
            </w:r>
            <w:r w:rsidRPr="009E63A6">
              <w:rPr>
                <w:rFonts w:ascii="仿宋" w:eastAsia="仿宋" w:hAnsi="仿宋" w:cs="仿宋"/>
                <w:kern w:val="0"/>
                <w:sz w:val="21"/>
                <w:szCs w:val="21"/>
              </w:rPr>
              <w:t>单</w:t>
            </w:r>
            <w:r w:rsidRPr="009E63A6">
              <w:rPr>
                <w:rFonts w:ascii="仿宋" w:eastAsia="仿宋" w:hAnsi="仿宋" w:cs="仿宋" w:hint="eastAsia"/>
                <w:kern w:val="0"/>
                <w:sz w:val="21"/>
                <w:szCs w:val="21"/>
              </w:rPr>
              <w:t>条</w:t>
            </w:r>
            <w:r w:rsidRPr="009E63A6">
              <w:rPr>
                <w:rFonts w:ascii="仿宋" w:eastAsia="仿宋" w:hAnsi="仿宋" w:cs="仿宋"/>
                <w:kern w:val="0"/>
                <w:sz w:val="21"/>
                <w:szCs w:val="21"/>
              </w:rPr>
              <w:t>数</w:t>
            </w:r>
          </w:p>
        </w:tc>
        <w:tc>
          <w:tcPr>
            <w:tcW w:w="2802" w:type="dxa"/>
          </w:tcPr>
          <w:p w14:paraId="23FF894F"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任意</w:t>
            </w:r>
            <w:r w:rsidRPr="009E63A6">
              <w:rPr>
                <w:rFonts w:ascii="仿宋" w:eastAsia="仿宋" w:hAnsi="仿宋" w:cs="仿宋"/>
                <w:kern w:val="0"/>
                <w:sz w:val="21"/>
                <w:szCs w:val="21"/>
              </w:rPr>
              <w:t>条件</w:t>
            </w:r>
          </w:p>
        </w:tc>
      </w:tr>
      <w:tr w:rsidR="00194876" w:rsidRPr="009E63A6" w14:paraId="44923214" w14:textId="77777777" w:rsidTr="000077C2">
        <w:trPr>
          <w:jc w:val="center"/>
        </w:trPr>
        <w:tc>
          <w:tcPr>
            <w:tcW w:w="3114" w:type="dxa"/>
          </w:tcPr>
          <w:p w14:paraId="3A7500B1"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UnRevisitCount</w:t>
            </w:r>
          </w:p>
        </w:tc>
        <w:tc>
          <w:tcPr>
            <w:tcW w:w="2804" w:type="dxa"/>
          </w:tcPr>
          <w:p w14:paraId="35A8623D"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未</w:t>
            </w:r>
            <w:r w:rsidRPr="009E63A6">
              <w:rPr>
                <w:rFonts w:ascii="仿宋" w:eastAsia="仿宋" w:hAnsi="仿宋" w:cs="仿宋"/>
                <w:kern w:val="0"/>
                <w:sz w:val="21"/>
                <w:szCs w:val="21"/>
              </w:rPr>
              <w:t>回访</w:t>
            </w:r>
            <w:r w:rsidRPr="009E63A6">
              <w:rPr>
                <w:rFonts w:ascii="仿宋" w:eastAsia="仿宋" w:hAnsi="仿宋" w:cs="仿宋" w:hint="eastAsia"/>
                <w:kern w:val="0"/>
                <w:sz w:val="21"/>
                <w:szCs w:val="21"/>
              </w:rPr>
              <w:t>工</w:t>
            </w:r>
            <w:r w:rsidRPr="009E63A6">
              <w:rPr>
                <w:rFonts w:ascii="仿宋" w:eastAsia="仿宋" w:hAnsi="仿宋" w:cs="仿宋"/>
                <w:kern w:val="0"/>
                <w:sz w:val="21"/>
                <w:szCs w:val="21"/>
              </w:rPr>
              <w:t>单</w:t>
            </w:r>
            <w:r w:rsidRPr="009E63A6">
              <w:rPr>
                <w:rFonts w:ascii="仿宋" w:eastAsia="仿宋" w:hAnsi="仿宋" w:cs="仿宋" w:hint="eastAsia"/>
                <w:kern w:val="0"/>
                <w:sz w:val="21"/>
                <w:szCs w:val="21"/>
              </w:rPr>
              <w:t>条</w:t>
            </w:r>
            <w:r w:rsidRPr="009E63A6">
              <w:rPr>
                <w:rFonts w:ascii="仿宋" w:eastAsia="仿宋" w:hAnsi="仿宋" w:cs="仿宋"/>
                <w:kern w:val="0"/>
                <w:sz w:val="21"/>
                <w:szCs w:val="21"/>
              </w:rPr>
              <w:t>数</w:t>
            </w:r>
          </w:p>
        </w:tc>
        <w:tc>
          <w:tcPr>
            <w:tcW w:w="2802" w:type="dxa"/>
          </w:tcPr>
          <w:p w14:paraId="17CD9322"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任</w:t>
            </w:r>
            <w:r w:rsidRPr="009E63A6">
              <w:rPr>
                <w:rFonts w:ascii="仿宋" w:eastAsia="仿宋" w:hAnsi="仿宋" w:cs="仿宋"/>
                <w:kern w:val="0"/>
                <w:sz w:val="21"/>
                <w:szCs w:val="21"/>
              </w:rPr>
              <w:t>意条件</w:t>
            </w:r>
          </w:p>
        </w:tc>
      </w:tr>
    </w:tbl>
    <w:p w14:paraId="379801FB"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30" w:name="_Toc394648821"/>
      <w:r w:rsidRPr="009E63A6">
        <w:rPr>
          <w:rFonts w:ascii="仿宋" w:eastAsia="仿宋" w:hAnsi="仿宋" w:cs="仿宋" w:hint="eastAsia"/>
          <w:b w:val="0"/>
          <w:bCs w:val="0"/>
          <w:kern w:val="0"/>
          <w:szCs w:val="21"/>
        </w:rPr>
        <w:t>发</w:t>
      </w:r>
      <w:r w:rsidRPr="009E63A6">
        <w:rPr>
          <w:rFonts w:ascii="仿宋" w:eastAsia="仿宋" w:hAnsi="仿宋" w:cs="仿宋"/>
          <w:b w:val="0"/>
          <w:bCs w:val="0"/>
          <w:kern w:val="0"/>
          <w:szCs w:val="21"/>
        </w:rPr>
        <w:t>送短信</w:t>
      </w:r>
      <w:bookmarkEnd w:id="30"/>
    </w:p>
    <w:p w14:paraId="5D90D66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求参</w:t>
      </w:r>
      <w:r w:rsidRPr="009E63A6">
        <w:rPr>
          <w:rFonts w:ascii="仿宋" w:eastAsia="仿宋" w:hAnsi="仿宋" w:cs="仿宋" w:hint="eastAsia"/>
          <w:kern w:val="0"/>
          <w:sz w:val="21"/>
          <w:szCs w:val="21"/>
        </w:rPr>
        <w:t>数</w:t>
      </w:r>
      <w:r w:rsidRPr="009E63A6">
        <w:rPr>
          <w:rFonts w:ascii="仿宋" w:eastAsia="仿宋" w:hAnsi="仿宋" w:cs="仿宋"/>
          <w:kern w:val="0"/>
          <w:sz w:val="21"/>
          <w:szCs w:val="21"/>
        </w:rPr>
        <w:t>：</w:t>
      </w:r>
      <w:r w:rsidRPr="009E63A6">
        <w:rPr>
          <w:rFonts w:ascii="仿宋" w:eastAsia="仿宋" w:hAnsi="仿宋" w:cs="仿宋" w:hint="eastAsia"/>
          <w:kern w:val="0"/>
          <w:sz w:val="21"/>
          <w:szCs w:val="21"/>
        </w:rPr>
        <w:t>WriteMsg</w:t>
      </w:r>
    </w:p>
    <w:tbl>
      <w:tblPr>
        <w:tblStyle w:val="ac"/>
        <w:tblW w:w="0" w:type="auto"/>
        <w:jc w:val="center"/>
        <w:tblLook w:val="04A0" w:firstRow="1" w:lastRow="0" w:firstColumn="1" w:lastColumn="0" w:noHBand="0" w:noVBand="1"/>
      </w:tblPr>
      <w:tblGrid>
        <w:gridCol w:w="3079"/>
        <w:gridCol w:w="2760"/>
        <w:gridCol w:w="2677"/>
      </w:tblGrid>
      <w:tr w:rsidR="00194876" w:rsidRPr="009E63A6" w14:paraId="30BABD68" w14:textId="77777777" w:rsidTr="000077C2">
        <w:trPr>
          <w:jc w:val="center"/>
        </w:trPr>
        <w:tc>
          <w:tcPr>
            <w:tcW w:w="3139" w:type="dxa"/>
            <w:tcBorders>
              <w:bottom w:val="single" w:sz="4" w:space="0" w:color="auto"/>
            </w:tcBorders>
            <w:shd w:val="clear" w:color="auto" w:fill="548DD4" w:themeFill="text2" w:themeFillTint="99"/>
            <w:vAlign w:val="center"/>
          </w:tcPr>
          <w:p w14:paraId="187EB7B7"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数名称</w:t>
            </w:r>
          </w:p>
        </w:tc>
        <w:tc>
          <w:tcPr>
            <w:tcW w:w="2833" w:type="dxa"/>
            <w:tcBorders>
              <w:bottom w:val="single" w:sz="4" w:space="0" w:color="auto"/>
            </w:tcBorders>
            <w:shd w:val="clear" w:color="auto" w:fill="548DD4" w:themeFill="text2" w:themeFillTint="99"/>
            <w:vAlign w:val="center"/>
          </w:tcPr>
          <w:p w14:paraId="505AB016"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数说明</w:t>
            </w:r>
          </w:p>
        </w:tc>
        <w:tc>
          <w:tcPr>
            <w:tcW w:w="2748" w:type="dxa"/>
            <w:tcBorders>
              <w:bottom w:val="single" w:sz="4" w:space="0" w:color="auto"/>
            </w:tcBorders>
            <w:shd w:val="clear" w:color="auto" w:fill="548DD4" w:themeFill="text2" w:themeFillTint="99"/>
          </w:tcPr>
          <w:p w14:paraId="42221635"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74B7E5BA" w14:textId="77777777" w:rsidTr="000077C2">
        <w:trPr>
          <w:jc w:val="center"/>
        </w:trPr>
        <w:tc>
          <w:tcPr>
            <w:tcW w:w="3139" w:type="dxa"/>
            <w:shd w:val="clear" w:color="auto" w:fill="FFFFFF" w:themeFill="background1"/>
            <w:vAlign w:val="center"/>
          </w:tcPr>
          <w:p w14:paraId="07010392"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Branchno</w:t>
            </w:r>
          </w:p>
        </w:tc>
        <w:tc>
          <w:tcPr>
            <w:tcW w:w="2833" w:type="dxa"/>
            <w:shd w:val="clear" w:color="auto" w:fill="FFFFFF" w:themeFill="background1"/>
            <w:vAlign w:val="center"/>
          </w:tcPr>
          <w:p w14:paraId="4CF2A1C6"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部</w:t>
            </w:r>
            <w:r w:rsidRPr="009E63A6">
              <w:rPr>
                <w:rFonts w:ascii="仿宋" w:eastAsia="仿宋" w:hAnsi="仿宋" w:cs="仿宋"/>
                <w:kern w:val="0"/>
                <w:sz w:val="21"/>
                <w:szCs w:val="21"/>
              </w:rPr>
              <w:t>门编号</w:t>
            </w:r>
          </w:p>
        </w:tc>
        <w:tc>
          <w:tcPr>
            <w:tcW w:w="2748" w:type="dxa"/>
            <w:shd w:val="clear" w:color="auto" w:fill="FFFFFF" w:themeFill="background1"/>
          </w:tcPr>
          <w:p w14:paraId="13350971"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027847D8" w14:textId="77777777" w:rsidTr="000077C2">
        <w:trPr>
          <w:jc w:val="center"/>
        </w:trPr>
        <w:tc>
          <w:tcPr>
            <w:tcW w:w="3139" w:type="dxa"/>
            <w:shd w:val="clear" w:color="auto" w:fill="FFFFFF" w:themeFill="background1"/>
            <w:vAlign w:val="center"/>
          </w:tcPr>
          <w:p w14:paraId="4DF4FAD1"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Mobileno</w:t>
            </w:r>
          </w:p>
        </w:tc>
        <w:tc>
          <w:tcPr>
            <w:tcW w:w="2833" w:type="dxa"/>
            <w:shd w:val="clear" w:color="auto" w:fill="FFFFFF" w:themeFill="background1"/>
            <w:vAlign w:val="center"/>
          </w:tcPr>
          <w:p w14:paraId="4A4713A5"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手</w:t>
            </w:r>
            <w:r w:rsidRPr="009E63A6">
              <w:rPr>
                <w:rFonts w:ascii="仿宋" w:eastAsia="仿宋" w:hAnsi="仿宋" w:cs="仿宋"/>
                <w:kern w:val="0"/>
                <w:sz w:val="21"/>
                <w:szCs w:val="21"/>
              </w:rPr>
              <w:t>机号码</w:t>
            </w:r>
          </w:p>
        </w:tc>
        <w:tc>
          <w:tcPr>
            <w:tcW w:w="2748" w:type="dxa"/>
            <w:shd w:val="clear" w:color="auto" w:fill="FFFFFF" w:themeFill="background1"/>
          </w:tcPr>
          <w:p w14:paraId="23C9741D"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08E2B5CA" w14:textId="77777777" w:rsidTr="000077C2">
        <w:trPr>
          <w:jc w:val="center"/>
        </w:trPr>
        <w:tc>
          <w:tcPr>
            <w:tcW w:w="3139" w:type="dxa"/>
            <w:shd w:val="clear" w:color="auto" w:fill="FFFFFF" w:themeFill="background1"/>
            <w:vAlign w:val="center"/>
          </w:tcPr>
          <w:p w14:paraId="5B68CBA2"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Msg</w:t>
            </w:r>
          </w:p>
        </w:tc>
        <w:tc>
          <w:tcPr>
            <w:tcW w:w="2833" w:type="dxa"/>
            <w:shd w:val="clear" w:color="auto" w:fill="FFFFFF" w:themeFill="background1"/>
            <w:vAlign w:val="center"/>
          </w:tcPr>
          <w:p w14:paraId="5E58FF76"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短信</w:t>
            </w:r>
            <w:r w:rsidRPr="009E63A6">
              <w:rPr>
                <w:rFonts w:ascii="仿宋" w:eastAsia="仿宋" w:hAnsi="仿宋" w:cs="仿宋"/>
                <w:kern w:val="0"/>
                <w:sz w:val="21"/>
                <w:szCs w:val="21"/>
              </w:rPr>
              <w:t>内容</w:t>
            </w:r>
          </w:p>
        </w:tc>
        <w:tc>
          <w:tcPr>
            <w:tcW w:w="2748" w:type="dxa"/>
            <w:shd w:val="clear" w:color="auto" w:fill="FFFFFF" w:themeFill="background1"/>
          </w:tcPr>
          <w:p w14:paraId="174D3B25"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083BEE0B" w14:textId="77777777" w:rsidTr="000077C2">
        <w:trPr>
          <w:jc w:val="center"/>
        </w:trPr>
        <w:tc>
          <w:tcPr>
            <w:tcW w:w="3139" w:type="dxa"/>
            <w:shd w:val="clear" w:color="auto" w:fill="FFFFFF" w:themeFill="background1"/>
            <w:vAlign w:val="center"/>
          </w:tcPr>
          <w:p w14:paraId="7C64B476"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SendTime</w:t>
            </w:r>
          </w:p>
        </w:tc>
        <w:tc>
          <w:tcPr>
            <w:tcW w:w="2833" w:type="dxa"/>
            <w:shd w:val="clear" w:color="auto" w:fill="FFFFFF" w:themeFill="background1"/>
            <w:vAlign w:val="center"/>
          </w:tcPr>
          <w:p w14:paraId="3E6C07E8"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发</w:t>
            </w:r>
            <w:r w:rsidRPr="009E63A6">
              <w:rPr>
                <w:rFonts w:ascii="仿宋" w:eastAsia="仿宋" w:hAnsi="仿宋" w:cs="仿宋"/>
                <w:kern w:val="0"/>
                <w:sz w:val="21"/>
                <w:szCs w:val="21"/>
              </w:rPr>
              <w:t>送时间</w:t>
            </w:r>
          </w:p>
        </w:tc>
        <w:tc>
          <w:tcPr>
            <w:tcW w:w="2748" w:type="dxa"/>
            <w:shd w:val="clear" w:color="auto" w:fill="FFFFFF" w:themeFill="background1"/>
          </w:tcPr>
          <w:p w14:paraId="51781EA1"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41F233CD" w14:textId="77777777" w:rsidTr="000077C2">
        <w:trPr>
          <w:jc w:val="center"/>
        </w:trPr>
        <w:tc>
          <w:tcPr>
            <w:tcW w:w="3139" w:type="dxa"/>
            <w:shd w:val="clear" w:color="auto" w:fill="FFFFFF" w:themeFill="background1"/>
            <w:vAlign w:val="center"/>
          </w:tcPr>
          <w:p w14:paraId="7E27D084"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Cusid</w:t>
            </w:r>
          </w:p>
        </w:tc>
        <w:tc>
          <w:tcPr>
            <w:tcW w:w="2833" w:type="dxa"/>
            <w:shd w:val="clear" w:color="auto" w:fill="FFFFFF" w:themeFill="background1"/>
            <w:vAlign w:val="center"/>
          </w:tcPr>
          <w:p w14:paraId="587764D1"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客户</w:t>
            </w:r>
            <w:r w:rsidRPr="009E63A6">
              <w:rPr>
                <w:rFonts w:ascii="仿宋" w:eastAsia="仿宋" w:hAnsi="仿宋" w:cs="仿宋"/>
                <w:kern w:val="0"/>
                <w:sz w:val="21"/>
                <w:szCs w:val="21"/>
              </w:rPr>
              <w:t>编号</w:t>
            </w:r>
          </w:p>
        </w:tc>
        <w:tc>
          <w:tcPr>
            <w:tcW w:w="2748" w:type="dxa"/>
            <w:shd w:val="clear" w:color="auto" w:fill="FFFFFF" w:themeFill="background1"/>
          </w:tcPr>
          <w:p w14:paraId="77639258" w14:textId="77777777" w:rsidR="00194876" w:rsidRPr="009E63A6" w:rsidRDefault="00194876" w:rsidP="000077C2">
            <w:pPr>
              <w:rPr>
                <w:rFonts w:ascii="仿宋" w:eastAsia="仿宋" w:hAnsi="仿宋" w:cs="仿宋"/>
                <w:kern w:val="0"/>
                <w:sz w:val="21"/>
                <w:szCs w:val="21"/>
              </w:rPr>
            </w:pPr>
          </w:p>
        </w:tc>
      </w:tr>
      <w:tr w:rsidR="00194876" w:rsidRPr="009E63A6" w14:paraId="3B2E9EA9" w14:textId="77777777" w:rsidTr="000077C2">
        <w:trPr>
          <w:jc w:val="center"/>
        </w:trPr>
        <w:tc>
          <w:tcPr>
            <w:tcW w:w="3139" w:type="dxa"/>
            <w:shd w:val="clear" w:color="auto" w:fill="FFFFFF" w:themeFill="background1"/>
            <w:vAlign w:val="center"/>
          </w:tcPr>
          <w:p w14:paraId="03BA26CE"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Linkman</w:t>
            </w:r>
          </w:p>
        </w:tc>
        <w:tc>
          <w:tcPr>
            <w:tcW w:w="2833" w:type="dxa"/>
            <w:shd w:val="clear" w:color="auto" w:fill="FFFFFF" w:themeFill="background1"/>
            <w:vAlign w:val="center"/>
          </w:tcPr>
          <w:p w14:paraId="176F4C75"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联系</w:t>
            </w:r>
            <w:r w:rsidRPr="009E63A6">
              <w:rPr>
                <w:rFonts w:ascii="仿宋" w:eastAsia="仿宋" w:hAnsi="仿宋" w:cs="仿宋"/>
                <w:kern w:val="0"/>
                <w:sz w:val="21"/>
                <w:szCs w:val="21"/>
              </w:rPr>
              <w:t>人</w:t>
            </w:r>
          </w:p>
        </w:tc>
        <w:tc>
          <w:tcPr>
            <w:tcW w:w="2748" w:type="dxa"/>
            <w:shd w:val="clear" w:color="auto" w:fill="FFFFFF" w:themeFill="background1"/>
          </w:tcPr>
          <w:p w14:paraId="23D4F102" w14:textId="77777777" w:rsidR="00194876" w:rsidRPr="009E63A6" w:rsidRDefault="00194876" w:rsidP="000077C2">
            <w:pPr>
              <w:rPr>
                <w:rFonts w:ascii="仿宋" w:eastAsia="仿宋" w:hAnsi="仿宋" w:cs="仿宋"/>
                <w:kern w:val="0"/>
                <w:sz w:val="21"/>
                <w:szCs w:val="21"/>
              </w:rPr>
            </w:pPr>
          </w:p>
        </w:tc>
      </w:tr>
      <w:tr w:rsidR="00194876" w:rsidRPr="009E63A6" w14:paraId="55098720" w14:textId="77777777" w:rsidTr="000077C2">
        <w:trPr>
          <w:jc w:val="center"/>
        </w:trPr>
        <w:tc>
          <w:tcPr>
            <w:tcW w:w="3139" w:type="dxa"/>
            <w:shd w:val="clear" w:color="auto" w:fill="FFFFFF" w:themeFill="background1"/>
            <w:vAlign w:val="center"/>
          </w:tcPr>
          <w:p w14:paraId="0689976F"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TryTimes</w:t>
            </w:r>
          </w:p>
        </w:tc>
        <w:tc>
          <w:tcPr>
            <w:tcW w:w="2833" w:type="dxa"/>
            <w:shd w:val="clear" w:color="auto" w:fill="FFFFFF" w:themeFill="background1"/>
            <w:vAlign w:val="center"/>
          </w:tcPr>
          <w:p w14:paraId="67832F39"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重试</w:t>
            </w:r>
            <w:r w:rsidRPr="009E63A6">
              <w:rPr>
                <w:rFonts w:ascii="仿宋" w:eastAsia="仿宋" w:hAnsi="仿宋" w:cs="仿宋"/>
                <w:kern w:val="0"/>
                <w:sz w:val="21"/>
                <w:szCs w:val="21"/>
              </w:rPr>
              <w:t>次数</w:t>
            </w:r>
          </w:p>
        </w:tc>
        <w:tc>
          <w:tcPr>
            <w:tcW w:w="2748" w:type="dxa"/>
            <w:shd w:val="clear" w:color="auto" w:fill="FFFFFF" w:themeFill="background1"/>
          </w:tcPr>
          <w:p w14:paraId="2EB79CDD"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7D169905" w14:textId="77777777" w:rsidTr="000077C2">
        <w:trPr>
          <w:jc w:val="center"/>
        </w:trPr>
        <w:tc>
          <w:tcPr>
            <w:tcW w:w="3139" w:type="dxa"/>
            <w:shd w:val="clear" w:color="auto" w:fill="FFFFFF" w:themeFill="background1"/>
            <w:vAlign w:val="center"/>
          </w:tcPr>
          <w:p w14:paraId="6991C358"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Pri</w:t>
            </w:r>
          </w:p>
        </w:tc>
        <w:tc>
          <w:tcPr>
            <w:tcW w:w="2833" w:type="dxa"/>
            <w:shd w:val="clear" w:color="auto" w:fill="FFFFFF" w:themeFill="background1"/>
            <w:vAlign w:val="center"/>
          </w:tcPr>
          <w:p w14:paraId="17FFF651"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优先</w:t>
            </w:r>
            <w:r w:rsidRPr="009E63A6">
              <w:rPr>
                <w:rFonts w:ascii="仿宋" w:eastAsia="仿宋" w:hAnsi="仿宋" w:cs="仿宋"/>
                <w:kern w:val="0"/>
                <w:sz w:val="21"/>
                <w:szCs w:val="21"/>
              </w:rPr>
              <w:t>级</w:t>
            </w:r>
          </w:p>
        </w:tc>
        <w:tc>
          <w:tcPr>
            <w:tcW w:w="2748" w:type="dxa"/>
            <w:shd w:val="clear" w:color="auto" w:fill="FFFFFF" w:themeFill="background1"/>
          </w:tcPr>
          <w:p w14:paraId="519931C1"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148D02AF" w14:textId="77777777" w:rsidTr="000077C2">
        <w:trPr>
          <w:jc w:val="center"/>
        </w:trPr>
        <w:tc>
          <w:tcPr>
            <w:tcW w:w="3139" w:type="dxa"/>
            <w:shd w:val="clear" w:color="auto" w:fill="FFFFFF" w:themeFill="background1"/>
            <w:vAlign w:val="center"/>
          </w:tcPr>
          <w:p w14:paraId="66F941D6"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StartTime</w:t>
            </w:r>
          </w:p>
        </w:tc>
        <w:tc>
          <w:tcPr>
            <w:tcW w:w="2833" w:type="dxa"/>
            <w:shd w:val="clear" w:color="auto" w:fill="FFFFFF" w:themeFill="background1"/>
            <w:vAlign w:val="center"/>
          </w:tcPr>
          <w:p w14:paraId="035F93AD"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开</w:t>
            </w:r>
            <w:r w:rsidRPr="009E63A6">
              <w:rPr>
                <w:rFonts w:ascii="仿宋" w:eastAsia="仿宋" w:hAnsi="仿宋" w:cs="仿宋"/>
                <w:kern w:val="0"/>
                <w:sz w:val="21"/>
                <w:szCs w:val="21"/>
              </w:rPr>
              <w:t>始时间</w:t>
            </w:r>
          </w:p>
        </w:tc>
        <w:tc>
          <w:tcPr>
            <w:tcW w:w="2748" w:type="dxa"/>
            <w:shd w:val="clear" w:color="auto" w:fill="FFFFFF" w:themeFill="background1"/>
          </w:tcPr>
          <w:p w14:paraId="04B0FAAA" w14:textId="77777777" w:rsidR="00194876" w:rsidRPr="009E63A6" w:rsidRDefault="00194876" w:rsidP="000077C2">
            <w:pPr>
              <w:rPr>
                <w:rFonts w:ascii="仿宋" w:eastAsia="仿宋" w:hAnsi="仿宋" w:cs="仿宋"/>
                <w:kern w:val="0"/>
                <w:sz w:val="21"/>
                <w:szCs w:val="21"/>
              </w:rPr>
            </w:pPr>
          </w:p>
        </w:tc>
      </w:tr>
      <w:tr w:rsidR="00194876" w:rsidRPr="009E63A6" w14:paraId="78889131" w14:textId="77777777" w:rsidTr="000077C2">
        <w:trPr>
          <w:jc w:val="center"/>
        </w:trPr>
        <w:tc>
          <w:tcPr>
            <w:tcW w:w="3139" w:type="dxa"/>
            <w:shd w:val="clear" w:color="auto" w:fill="FFFFFF" w:themeFill="background1"/>
            <w:vAlign w:val="center"/>
          </w:tcPr>
          <w:p w14:paraId="00ACAC86"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EndTime</w:t>
            </w:r>
          </w:p>
        </w:tc>
        <w:tc>
          <w:tcPr>
            <w:tcW w:w="2833" w:type="dxa"/>
            <w:shd w:val="clear" w:color="auto" w:fill="FFFFFF" w:themeFill="background1"/>
            <w:vAlign w:val="center"/>
          </w:tcPr>
          <w:p w14:paraId="7B6345F3"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结</w:t>
            </w:r>
            <w:r w:rsidRPr="009E63A6">
              <w:rPr>
                <w:rFonts w:ascii="仿宋" w:eastAsia="仿宋" w:hAnsi="仿宋" w:cs="仿宋"/>
                <w:kern w:val="0"/>
                <w:sz w:val="21"/>
                <w:szCs w:val="21"/>
              </w:rPr>
              <w:t>束时间</w:t>
            </w:r>
          </w:p>
        </w:tc>
        <w:tc>
          <w:tcPr>
            <w:tcW w:w="2748" w:type="dxa"/>
            <w:shd w:val="clear" w:color="auto" w:fill="FFFFFF" w:themeFill="background1"/>
          </w:tcPr>
          <w:p w14:paraId="2A7F811A" w14:textId="77777777" w:rsidR="00194876" w:rsidRPr="009E63A6" w:rsidRDefault="00194876" w:rsidP="000077C2">
            <w:pPr>
              <w:rPr>
                <w:rFonts w:ascii="仿宋" w:eastAsia="仿宋" w:hAnsi="仿宋" w:cs="仿宋"/>
                <w:kern w:val="0"/>
                <w:sz w:val="21"/>
                <w:szCs w:val="21"/>
              </w:rPr>
            </w:pPr>
          </w:p>
        </w:tc>
      </w:tr>
    </w:tbl>
    <w:p w14:paraId="2A37015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返</w:t>
      </w:r>
      <w:r w:rsidRPr="009E63A6">
        <w:rPr>
          <w:rFonts w:ascii="仿宋" w:eastAsia="仿宋" w:hAnsi="仿宋" w:cs="仿宋"/>
          <w:kern w:val="0"/>
          <w:sz w:val="21"/>
          <w:szCs w:val="21"/>
        </w:rPr>
        <w:t>回结果：</w:t>
      </w:r>
    </w:p>
    <w:tbl>
      <w:tblPr>
        <w:tblStyle w:val="ac"/>
        <w:tblW w:w="0" w:type="auto"/>
        <w:jc w:val="center"/>
        <w:tblLook w:val="04A0" w:firstRow="1" w:lastRow="0" w:firstColumn="1" w:lastColumn="0" w:noHBand="0" w:noVBand="1"/>
      </w:tblPr>
      <w:tblGrid>
        <w:gridCol w:w="3056"/>
        <w:gridCol w:w="2731"/>
        <w:gridCol w:w="2729"/>
      </w:tblGrid>
      <w:tr w:rsidR="00194876" w:rsidRPr="009E63A6" w14:paraId="34B232D7" w14:textId="77777777" w:rsidTr="000077C2">
        <w:trPr>
          <w:jc w:val="center"/>
        </w:trPr>
        <w:tc>
          <w:tcPr>
            <w:tcW w:w="3114" w:type="dxa"/>
            <w:shd w:val="clear" w:color="auto" w:fill="548DD4" w:themeFill="text2" w:themeFillTint="99"/>
            <w:vAlign w:val="center"/>
          </w:tcPr>
          <w:p w14:paraId="1B3AEF86"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kern w:val="0"/>
                <w:sz w:val="21"/>
                <w:szCs w:val="21"/>
              </w:rPr>
              <w:t>名称</w:t>
            </w:r>
          </w:p>
        </w:tc>
        <w:tc>
          <w:tcPr>
            <w:tcW w:w="2804" w:type="dxa"/>
            <w:shd w:val="clear" w:color="auto" w:fill="548DD4" w:themeFill="text2" w:themeFillTint="99"/>
            <w:vAlign w:val="center"/>
          </w:tcPr>
          <w:p w14:paraId="3F03B2C2"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名称</w:t>
            </w:r>
            <w:r w:rsidRPr="009E63A6">
              <w:rPr>
                <w:rFonts w:ascii="仿宋" w:eastAsia="仿宋" w:hAnsi="仿宋" w:cs="仿宋"/>
                <w:kern w:val="0"/>
                <w:sz w:val="21"/>
                <w:szCs w:val="21"/>
              </w:rPr>
              <w:t>说明</w:t>
            </w:r>
          </w:p>
        </w:tc>
        <w:tc>
          <w:tcPr>
            <w:tcW w:w="2802" w:type="dxa"/>
            <w:shd w:val="clear" w:color="auto" w:fill="548DD4" w:themeFill="text2" w:themeFillTint="99"/>
          </w:tcPr>
          <w:p w14:paraId="0BED9678"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出</w:t>
            </w:r>
            <w:r w:rsidRPr="009E63A6">
              <w:rPr>
                <w:rFonts w:ascii="仿宋" w:eastAsia="仿宋" w:hAnsi="仿宋" w:cs="仿宋"/>
                <w:kern w:val="0"/>
                <w:sz w:val="21"/>
                <w:szCs w:val="21"/>
              </w:rPr>
              <w:t>现条件</w:t>
            </w:r>
          </w:p>
        </w:tc>
      </w:tr>
      <w:tr w:rsidR="00194876" w:rsidRPr="009E63A6" w14:paraId="2F8E1FCF" w14:textId="77777777" w:rsidTr="000077C2">
        <w:trPr>
          <w:jc w:val="center"/>
        </w:trPr>
        <w:tc>
          <w:tcPr>
            <w:tcW w:w="3114" w:type="dxa"/>
          </w:tcPr>
          <w:p w14:paraId="33553341"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kern w:val="0"/>
                <w:sz w:val="21"/>
                <w:szCs w:val="21"/>
              </w:rPr>
              <w:t>E</w:t>
            </w:r>
            <w:r w:rsidRPr="009E63A6">
              <w:rPr>
                <w:rFonts w:ascii="仿宋" w:eastAsia="仿宋" w:hAnsi="仿宋" w:cs="仿宋" w:hint="eastAsia"/>
                <w:kern w:val="0"/>
                <w:sz w:val="21"/>
                <w:szCs w:val="21"/>
              </w:rPr>
              <w:t>rrcode</w:t>
            </w:r>
          </w:p>
        </w:tc>
        <w:tc>
          <w:tcPr>
            <w:tcW w:w="2804" w:type="dxa"/>
          </w:tcPr>
          <w:p w14:paraId="669C1396"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错</w:t>
            </w:r>
            <w:r w:rsidRPr="009E63A6">
              <w:rPr>
                <w:rFonts w:ascii="仿宋" w:eastAsia="仿宋" w:hAnsi="仿宋" w:cs="仿宋"/>
                <w:kern w:val="0"/>
                <w:sz w:val="21"/>
                <w:szCs w:val="21"/>
              </w:rPr>
              <w:t>误代码</w:t>
            </w:r>
          </w:p>
        </w:tc>
        <w:tc>
          <w:tcPr>
            <w:tcW w:w="2802" w:type="dxa"/>
          </w:tcPr>
          <w:p w14:paraId="0CA84C91"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任意</w:t>
            </w:r>
            <w:r w:rsidRPr="009E63A6">
              <w:rPr>
                <w:rFonts w:ascii="仿宋" w:eastAsia="仿宋" w:hAnsi="仿宋" w:cs="仿宋"/>
                <w:kern w:val="0"/>
                <w:sz w:val="21"/>
                <w:szCs w:val="21"/>
              </w:rPr>
              <w:t>条件</w:t>
            </w:r>
          </w:p>
        </w:tc>
      </w:tr>
      <w:tr w:rsidR="00194876" w:rsidRPr="009E63A6" w14:paraId="15592AEC" w14:textId="77777777" w:rsidTr="000077C2">
        <w:trPr>
          <w:jc w:val="center"/>
        </w:trPr>
        <w:tc>
          <w:tcPr>
            <w:tcW w:w="3114" w:type="dxa"/>
          </w:tcPr>
          <w:p w14:paraId="7A670676" w14:textId="77777777" w:rsidR="00194876" w:rsidRPr="009E63A6" w:rsidRDefault="00194876" w:rsidP="000077C2">
            <w:pPr>
              <w:rPr>
                <w:rFonts w:ascii="仿宋" w:eastAsia="仿宋" w:hAnsi="仿宋" w:cs="仿宋"/>
                <w:kern w:val="0"/>
                <w:sz w:val="21"/>
                <w:szCs w:val="21"/>
              </w:rPr>
            </w:pPr>
            <w:proofErr w:type="gramStart"/>
            <w:r w:rsidRPr="009E63A6">
              <w:rPr>
                <w:rFonts w:ascii="仿宋" w:eastAsia="仿宋" w:hAnsi="仿宋" w:cs="仿宋" w:hint="eastAsia"/>
                <w:kern w:val="0"/>
                <w:sz w:val="21"/>
                <w:szCs w:val="21"/>
              </w:rPr>
              <w:t>errmessage</w:t>
            </w:r>
            <w:proofErr w:type="gramEnd"/>
          </w:p>
        </w:tc>
        <w:tc>
          <w:tcPr>
            <w:tcW w:w="2804" w:type="dxa"/>
          </w:tcPr>
          <w:p w14:paraId="5D6FDAE5"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错</w:t>
            </w:r>
            <w:r w:rsidRPr="009E63A6">
              <w:rPr>
                <w:rFonts w:ascii="仿宋" w:eastAsia="仿宋" w:hAnsi="仿宋" w:cs="仿宋"/>
                <w:kern w:val="0"/>
                <w:sz w:val="21"/>
                <w:szCs w:val="21"/>
              </w:rPr>
              <w:t>误信息</w:t>
            </w:r>
          </w:p>
        </w:tc>
        <w:tc>
          <w:tcPr>
            <w:tcW w:w="2802" w:type="dxa"/>
          </w:tcPr>
          <w:p w14:paraId="272D711D" w14:textId="77777777" w:rsidR="00194876" w:rsidRPr="009E63A6" w:rsidRDefault="00194876" w:rsidP="000077C2">
            <w:pPr>
              <w:rPr>
                <w:rFonts w:ascii="仿宋" w:eastAsia="仿宋" w:hAnsi="仿宋" w:cs="仿宋"/>
                <w:kern w:val="0"/>
                <w:sz w:val="21"/>
                <w:szCs w:val="21"/>
              </w:rPr>
            </w:pPr>
            <w:r w:rsidRPr="009E63A6">
              <w:rPr>
                <w:rFonts w:ascii="仿宋" w:eastAsia="仿宋" w:hAnsi="仿宋" w:cs="仿宋" w:hint="eastAsia"/>
                <w:kern w:val="0"/>
                <w:sz w:val="21"/>
                <w:szCs w:val="21"/>
              </w:rPr>
              <w:t>任</w:t>
            </w:r>
            <w:r w:rsidRPr="009E63A6">
              <w:rPr>
                <w:rFonts w:ascii="仿宋" w:eastAsia="仿宋" w:hAnsi="仿宋" w:cs="仿宋"/>
                <w:kern w:val="0"/>
                <w:sz w:val="21"/>
                <w:szCs w:val="21"/>
              </w:rPr>
              <w:t>意条件</w:t>
            </w:r>
          </w:p>
        </w:tc>
      </w:tr>
    </w:tbl>
    <w:p w14:paraId="18D05ADB"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r w:rsidRPr="009E63A6">
        <w:rPr>
          <w:rFonts w:ascii="仿宋" w:eastAsia="仿宋" w:hAnsi="仿宋" w:cs="仿宋" w:hint="eastAsia"/>
          <w:b w:val="0"/>
          <w:bCs w:val="0"/>
          <w:kern w:val="0"/>
          <w:szCs w:val="21"/>
        </w:rPr>
        <w:t>客户</w:t>
      </w:r>
      <w:r w:rsidRPr="009E63A6">
        <w:rPr>
          <w:rFonts w:ascii="仿宋" w:eastAsia="仿宋" w:hAnsi="仿宋" w:cs="仿宋"/>
          <w:b w:val="0"/>
          <w:bCs w:val="0"/>
          <w:kern w:val="0"/>
          <w:szCs w:val="21"/>
        </w:rPr>
        <w:t>表信息</w:t>
      </w:r>
    </w:p>
    <w:p w14:paraId="0C3A431A"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w:t>
      </w:r>
    </w:p>
    <w:p w14:paraId="322CF11F"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/*--创建客户资料表 cusbase --*/</w:t>
      </w:r>
    </w:p>
    <w:p w14:paraId="012B0057"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w:t>
      </w:r>
    </w:p>
    <w:p w14:paraId="69B8C76B" w14:textId="77777777" w:rsidR="00194876" w:rsidRPr="009E63A6" w:rsidRDefault="00194876" w:rsidP="00194876">
      <w:pPr>
        <w:rPr>
          <w:rFonts w:ascii="仿宋" w:eastAsia="仿宋" w:hAnsi="仿宋" w:cs="仿宋"/>
          <w:kern w:val="0"/>
          <w:sz w:val="21"/>
          <w:szCs w:val="21"/>
        </w:rPr>
      </w:pPr>
      <w:proofErr w:type="gramStart"/>
      <w:r w:rsidRPr="009E63A6">
        <w:rPr>
          <w:rFonts w:ascii="仿宋" w:eastAsia="仿宋" w:hAnsi="仿宋" w:cs="仿宋"/>
          <w:kern w:val="0"/>
          <w:sz w:val="21"/>
          <w:szCs w:val="21"/>
        </w:rPr>
        <w:t>if</w:t>
      </w:r>
      <w:proofErr w:type="gramEnd"/>
      <w:r w:rsidRPr="009E63A6">
        <w:rPr>
          <w:rFonts w:ascii="仿宋" w:eastAsia="仿宋" w:hAnsi="仿宋" w:cs="仿宋"/>
          <w:kern w:val="0"/>
          <w:sz w:val="21"/>
          <w:szCs w:val="21"/>
        </w:rPr>
        <w:t xml:space="preserve"> exists(select name from sysobjects where name='cusbase' and type='U')</w:t>
      </w:r>
    </w:p>
    <w:p w14:paraId="70C74E74"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drop</w:t>
      </w:r>
      <w:proofErr w:type="gramEnd"/>
      <w:r w:rsidRPr="009E63A6">
        <w:rPr>
          <w:rFonts w:ascii="仿宋" w:eastAsia="仿宋" w:hAnsi="仿宋" w:cs="仿宋"/>
          <w:kern w:val="0"/>
          <w:sz w:val="21"/>
          <w:szCs w:val="21"/>
        </w:rPr>
        <w:t xml:space="preserve"> table cusbase</w:t>
      </w:r>
    </w:p>
    <w:p w14:paraId="2919A3BD" w14:textId="77777777" w:rsidR="00194876" w:rsidRPr="009E63A6" w:rsidRDefault="00194876" w:rsidP="00194876">
      <w:pPr>
        <w:rPr>
          <w:rFonts w:ascii="仿宋" w:eastAsia="仿宋" w:hAnsi="仿宋" w:cs="仿宋"/>
          <w:kern w:val="0"/>
          <w:sz w:val="21"/>
          <w:szCs w:val="21"/>
        </w:rPr>
      </w:pPr>
      <w:proofErr w:type="gramStart"/>
      <w:r w:rsidRPr="009E63A6">
        <w:rPr>
          <w:rFonts w:ascii="仿宋" w:eastAsia="仿宋" w:hAnsi="仿宋" w:cs="仿宋"/>
          <w:kern w:val="0"/>
          <w:sz w:val="21"/>
          <w:szCs w:val="21"/>
        </w:rPr>
        <w:t>go</w:t>
      </w:r>
      <w:proofErr w:type="gramEnd"/>
    </w:p>
    <w:p w14:paraId="57AB5D34" w14:textId="77777777" w:rsidR="00194876" w:rsidRPr="009E63A6" w:rsidRDefault="00194876" w:rsidP="00194876">
      <w:pPr>
        <w:rPr>
          <w:rFonts w:ascii="仿宋" w:eastAsia="仿宋" w:hAnsi="仿宋" w:cs="仿宋"/>
          <w:kern w:val="0"/>
          <w:sz w:val="21"/>
          <w:szCs w:val="21"/>
        </w:rPr>
      </w:pPr>
    </w:p>
    <w:p w14:paraId="64238209" w14:textId="77777777" w:rsidR="00194876" w:rsidRPr="009E63A6" w:rsidRDefault="00194876" w:rsidP="00194876">
      <w:pPr>
        <w:rPr>
          <w:rFonts w:ascii="仿宋" w:eastAsia="仿宋" w:hAnsi="仿宋" w:cs="仿宋"/>
          <w:kern w:val="0"/>
          <w:sz w:val="21"/>
          <w:szCs w:val="21"/>
        </w:rPr>
      </w:pPr>
      <w:proofErr w:type="gramStart"/>
      <w:r w:rsidRPr="009E63A6">
        <w:rPr>
          <w:rFonts w:ascii="仿宋" w:eastAsia="仿宋" w:hAnsi="仿宋" w:cs="仿宋"/>
          <w:kern w:val="0"/>
          <w:sz w:val="21"/>
          <w:szCs w:val="21"/>
        </w:rPr>
        <w:t>create</w:t>
      </w:r>
      <w:proofErr w:type="gramEnd"/>
      <w:r w:rsidRPr="009E63A6">
        <w:rPr>
          <w:rFonts w:ascii="仿宋" w:eastAsia="仿宋" w:hAnsi="仿宋" w:cs="仿宋"/>
          <w:kern w:val="0"/>
          <w:sz w:val="21"/>
          <w:szCs w:val="21"/>
        </w:rPr>
        <w:t xml:space="preserve"> table cusbase</w:t>
      </w:r>
    </w:p>
    <w:p w14:paraId="41406D8F"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w:t>
      </w:r>
    </w:p>
    <w:p w14:paraId="5FB7DC11"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serial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int IDENTITY,</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/*序号*/</w:t>
      </w:r>
      <w:r w:rsidRPr="009E63A6">
        <w:rPr>
          <w:rFonts w:ascii="仿宋" w:eastAsia="仿宋" w:hAnsi="仿宋" w:cs="仿宋" w:hint="eastAsia"/>
          <w:kern w:val="0"/>
          <w:sz w:val="21"/>
          <w:szCs w:val="21"/>
        </w:rPr>
        <w:tab/>
      </w:r>
    </w:p>
    <w:p w14:paraId="2B825F34"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cusid</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varchar(30),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/*资金账号*/</w:t>
      </w:r>
    </w:p>
    <w:p w14:paraId="438B1E5D"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cusname</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varchar(30),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/*客户姓名(全称)*/</w:t>
      </w:r>
    </w:p>
    <w:p w14:paraId="4B18B2C5"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cusnamesimple</w:t>
      </w:r>
      <w:r w:rsidRPr="009E63A6">
        <w:rPr>
          <w:rFonts w:ascii="仿宋" w:eastAsia="仿宋" w:hAnsi="仿宋" w:cs="仿宋" w:hint="eastAsia"/>
          <w:kern w:val="0"/>
          <w:sz w:val="21"/>
          <w:szCs w:val="21"/>
        </w:rPr>
        <w:tab/>
        <w:t>varchar(30),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/*客户简称*/</w:t>
      </w:r>
    </w:p>
    <w:p w14:paraId="0D8F195E"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cuspybm</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varchar(30),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/*姓名拼音*/</w:t>
      </w:r>
    </w:p>
    <w:p w14:paraId="45CCF0E8"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cardid</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varchar(30),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/*身份证号*/</w:t>
      </w:r>
    </w:p>
    <w:p w14:paraId="6242D23D"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fictitious</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varchar(20),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/*法人*/</w:t>
      </w:r>
    </w:p>
    <w:p w14:paraId="388865D2"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email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varchar(50),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/*电子邮件*/</w:t>
      </w:r>
    </w:p>
    <w:p w14:paraId="63B70633"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postcode</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varchar(10),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/*邮编*/</w:t>
      </w:r>
    </w:p>
    <w:p w14:paraId="7F75B55B"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 xml:space="preserve">postaddr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varchar(100),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/*地址*/</w:t>
      </w:r>
    </w:p>
    <w:p w14:paraId="61BB544D"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bargainno</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varchar(20),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/*合同编号*/</w:t>
      </w:r>
    </w:p>
    <w:p w14:paraId="6A9DEBB5"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remark</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varchar(300),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/*备注*/</w:t>
      </w:r>
    </w:p>
    <w:p w14:paraId="47686182"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basicbail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numeric(13,2),</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/*基本保证金*/</w:t>
      </w:r>
      <w:r w:rsidRPr="009E63A6">
        <w:rPr>
          <w:rFonts w:ascii="仿宋" w:eastAsia="仿宋" w:hAnsi="仿宋" w:cs="仿宋" w:hint="eastAsia"/>
          <w:kern w:val="0"/>
          <w:sz w:val="21"/>
          <w:szCs w:val="21"/>
        </w:rPr>
        <w:tab/>
      </w:r>
    </w:p>
    <w:p w14:paraId="0A71A181"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minequity</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numeric(13,2),</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/*最低权益标准*/</w:t>
      </w:r>
    </w:p>
    <w:p w14:paraId="444D8D35"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dictates</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varchar(20),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/*指令下达人*/</w:t>
      </w:r>
    </w:p>
    <w:p w14:paraId="6E2EFEB2"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dictatesid</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varchar(20),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/*指令下达人身份证号*/</w:t>
      </w:r>
    </w:p>
    <w:p w14:paraId="1BEDE7B4"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funds</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varchar(20),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/*资金调拨人*/</w:t>
      </w:r>
    </w:p>
    <w:p w14:paraId="10DEB3BE"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fundsid</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varchar(20),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/*资金调拨人身份证号*/</w:t>
      </w:r>
    </w:p>
    <w:p w14:paraId="4AA24136"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cusclass</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varchar(20),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/*客户类别*/</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p>
    <w:p w14:paraId="4DAC8F81"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broker</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varchar(20),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/*经纪人*/</w:t>
      </w:r>
    </w:p>
    <w:p w14:paraId="700A2E5D"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custype</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varchar(20),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/*客户类型*/</w:t>
      </w:r>
    </w:p>
    <w:p w14:paraId="51A19235"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 xml:space="preserve">cusflag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bit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/*是否为正式客户*/</w:t>
      </w:r>
    </w:p>
    <w:p w14:paraId="3E72CECD"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sex</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bit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/*客户性别*/</w:t>
      </w:r>
    </w:p>
    <w:p w14:paraId="55745641"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birthday</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varchar(5),</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/*生日*/</w:t>
      </w:r>
    </w:p>
    <w:p w14:paraId="6B1DD5E6"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province</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varchar(10),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/*所在省份*/</w:t>
      </w:r>
    </w:p>
    <w:p w14:paraId="72A3D409"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city</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varchar(20),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/*所在城市*/</w:t>
      </w:r>
    </w:p>
    <w:p w14:paraId="120A444D"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cussource</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int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/*客户来源*/</w:t>
      </w:r>
    </w:p>
    <w:p w14:paraId="2EEAE829"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cuslevel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int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/*客户级别*/</w:t>
      </w:r>
    </w:p>
    <w:p w14:paraId="04D92A7D"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cusestate</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int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/*客户状态*/</w:t>
      </w:r>
    </w:p>
    <w:p w14:paraId="1A3FBCBA"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cusvocation</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int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/*客户行业*/</w:t>
      </w:r>
    </w:p>
    <w:p w14:paraId="1A37F1B5"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cuscharacter</w:t>
      </w:r>
      <w:r w:rsidRPr="009E63A6">
        <w:rPr>
          <w:rFonts w:ascii="仿宋" w:eastAsia="仿宋" w:hAnsi="仿宋" w:cs="仿宋" w:hint="eastAsia"/>
          <w:kern w:val="0"/>
          <w:sz w:val="21"/>
          <w:szCs w:val="21"/>
        </w:rPr>
        <w:tab/>
        <w:t>int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/*客户性质*/</w:t>
      </w:r>
    </w:p>
    <w:p w14:paraId="6F4060D4"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 xml:space="preserve">enters       </w:t>
      </w:r>
      <w:r w:rsidRPr="009E63A6">
        <w:rPr>
          <w:rFonts w:ascii="仿宋" w:eastAsia="仿宋" w:hAnsi="仿宋" w:cs="仿宋" w:hint="eastAsia"/>
          <w:kern w:val="0"/>
          <w:sz w:val="21"/>
          <w:szCs w:val="21"/>
        </w:rPr>
        <w:tab/>
        <w:t xml:space="preserve">varchar(20),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/*录入员*/</w:t>
      </w:r>
    </w:p>
    <w:p w14:paraId="13CF8813"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 xml:space="preserve">enterTime    </w:t>
      </w:r>
      <w:r w:rsidRPr="009E63A6">
        <w:rPr>
          <w:rFonts w:ascii="仿宋" w:eastAsia="仿宋" w:hAnsi="仿宋" w:cs="仿宋" w:hint="eastAsia"/>
          <w:kern w:val="0"/>
          <w:sz w:val="21"/>
          <w:szCs w:val="21"/>
        </w:rPr>
        <w:tab/>
        <w:t>datetime not null default getdate(),</w:t>
      </w:r>
      <w:r w:rsidRPr="009E63A6">
        <w:rPr>
          <w:rFonts w:ascii="仿宋" w:eastAsia="仿宋" w:hAnsi="仿宋" w:cs="仿宋" w:hint="eastAsia"/>
          <w:kern w:val="0"/>
          <w:sz w:val="21"/>
          <w:szCs w:val="21"/>
        </w:rPr>
        <w:tab/>
        <w:t>/*录入时间*/</w:t>
      </w:r>
    </w:p>
    <w:p w14:paraId="1BA3F97A"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principal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varchar(20),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/*业务负责人*/</w:t>
      </w:r>
    </w:p>
    <w:p w14:paraId="7CA6761D"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fields1</w:t>
      </w:r>
      <w:proofErr w:type="gramEnd"/>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r w:rsidRPr="009E63A6">
        <w:rPr>
          <w:rFonts w:ascii="仿宋" w:eastAsia="仿宋" w:hAnsi="仿宋" w:cs="仿宋"/>
          <w:kern w:val="0"/>
          <w:sz w:val="21"/>
          <w:szCs w:val="21"/>
        </w:rPr>
        <w:tab/>
        <w:t>varchar(100),</w:t>
      </w:r>
    </w:p>
    <w:p w14:paraId="190E2A9A"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fields2</w:t>
      </w:r>
      <w:proofErr w:type="gramEnd"/>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r w:rsidRPr="009E63A6">
        <w:rPr>
          <w:rFonts w:ascii="仿宋" w:eastAsia="仿宋" w:hAnsi="仿宋" w:cs="仿宋"/>
          <w:kern w:val="0"/>
          <w:sz w:val="21"/>
          <w:szCs w:val="21"/>
        </w:rPr>
        <w:tab/>
        <w:t>varchar(100),</w:t>
      </w:r>
    </w:p>
    <w:p w14:paraId="4F85175B"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fields3</w:t>
      </w:r>
      <w:proofErr w:type="gramEnd"/>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t>varchar(100),</w:t>
      </w:r>
    </w:p>
    <w:p w14:paraId="3FDDEDDA"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fields4</w:t>
      </w:r>
      <w:proofErr w:type="gramEnd"/>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t>varchar(100),</w:t>
      </w:r>
    </w:p>
    <w:p w14:paraId="3FFA9E56"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fields5</w:t>
      </w:r>
      <w:proofErr w:type="gramEnd"/>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t>varchar(100),</w:t>
      </w:r>
    </w:p>
    <w:p w14:paraId="0C99106D"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plandate</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datetime,</w:t>
      </w:r>
      <w:r w:rsidRPr="009E63A6">
        <w:rPr>
          <w:rFonts w:ascii="仿宋" w:eastAsia="仿宋" w:hAnsi="仿宋" w:cs="仿宋" w:hint="eastAsia"/>
          <w:kern w:val="0"/>
          <w:sz w:val="21"/>
          <w:szCs w:val="21"/>
        </w:rPr>
        <w:tab/>
        <w:t>/*计划签单时间*/</w:t>
      </w:r>
    </w:p>
    <w:p w14:paraId="6717EE80"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factdate</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datetime,</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/*实际签单时间*/</w:t>
      </w:r>
    </w:p>
    <w:p w14:paraId="1C259A97"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extno</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varchar(10),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/*默认接听座席*/</w:t>
      </w:r>
    </w:p>
    <w:p w14:paraId="69A85085"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agoras</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varchar(20),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/*市场归属*/</w:t>
      </w:r>
    </w:p>
    <w:p w14:paraId="7925EAF6"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custype2</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varchar(30),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/*客户类型2*/</w:t>
      </w:r>
    </w:p>
    <w:p w14:paraId="3EB3C7BE"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branchno</w:t>
      </w:r>
      <w:proofErr w:type="gramEnd"/>
      <w:r w:rsidRPr="009E63A6">
        <w:rPr>
          <w:rFonts w:ascii="仿宋" w:eastAsia="仿宋" w:hAnsi="仿宋" w:cs="仿宋"/>
          <w:kern w:val="0"/>
          <w:sz w:val="21"/>
          <w:szCs w:val="21"/>
        </w:rPr>
        <w:tab/>
      </w:r>
      <w:r w:rsidRPr="009E63A6">
        <w:rPr>
          <w:rFonts w:ascii="仿宋" w:eastAsia="仿宋" w:hAnsi="仿宋" w:cs="仿宋"/>
          <w:kern w:val="0"/>
          <w:sz w:val="21"/>
          <w:szCs w:val="21"/>
        </w:rPr>
        <w:tab/>
        <w:t xml:space="preserve">varchar(10) </w:t>
      </w:r>
    </w:p>
    <w:p w14:paraId="12029EEA"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w:t>
      </w:r>
      <w:r w:rsidRPr="009E63A6">
        <w:rPr>
          <w:rFonts w:ascii="仿宋" w:eastAsia="仿宋" w:hAnsi="仿宋" w:cs="仿宋"/>
          <w:kern w:val="0"/>
          <w:sz w:val="21"/>
          <w:szCs w:val="21"/>
        </w:rPr>
        <w:tab/>
      </w:r>
    </w:p>
    <w:p w14:paraId="09973726" w14:textId="77777777" w:rsidR="00194876" w:rsidRPr="009E63A6" w:rsidRDefault="00194876" w:rsidP="00194876">
      <w:pPr>
        <w:rPr>
          <w:rFonts w:ascii="仿宋" w:eastAsia="仿宋" w:hAnsi="仿宋" w:cs="仿宋"/>
          <w:kern w:val="0"/>
          <w:sz w:val="21"/>
          <w:szCs w:val="21"/>
        </w:rPr>
      </w:pPr>
      <w:proofErr w:type="gramStart"/>
      <w:r w:rsidRPr="009E63A6">
        <w:rPr>
          <w:rFonts w:ascii="仿宋" w:eastAsia="仿宋" w:hAnsi="仿宋" w:cs="仿宋"/>
          <w:kern w:val="0"/>
          <w:sz w:val="21"/>
          <w:szCs w:val="21"/>
        </w:rPr>
        <w:t>go</w:t>
      </w:r>
      <w:proofErr w:type="gramEnd"/>
    </w:p>
    <w:p w14:paraId="092B72DE"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r w:rsidRPr="009E63A6">
        <w:rPr>
          <w:rFonts w:ascii="仿宋" w:eastAsia="仿宋" w:hAnsi="仿宋" w:cs="仿宋" w:hint="eastAsia"/>
          <w:b w:val="0"/>
          <w:bCs w:val="0"/>
          <w:kern w:val="0"/>
          <w:szCs w:val="21"/>
        </w:rPr>
        <w:t>添加</w:t>
      </w:r>
      <w:r w:rsidRPr="009E63A6">
        <w:rPr>
          <w:rFonts w:ascii="仿宋" w:eastAsia="仿宋" w:hAnsi="仿宋" w:cs="仿宋"/>
          <w:b w:val="0"/>
          <w:bCs w:val="0"/>
          <w:kern w:val="0"/>
          <w:szCs w:val="21"/>
        </w:rPr>
        <w:t>客户</w:t>
      </w:r>
      <w:r w:rsidRPr="009E63A6">
        <w:rPr>
          <w:rFonts w:ascii="仿宋" w:eastAsia="仿宋" w:hAnsi="仿宋" w:cs="仿宋" w:hint="eastAsia"/>
          <w:b w:val="0"/>
          <w:bCs w:val="0"/>
          <w:kern w:val="0"/>
          <w:szCs w:val="21"/>
        </w:rPr>
        <w:t>基</w:t>
      </w:r>
      <w:r w:rsidRPr="009E63A6">
        <w:rPr>
          <w:rFonts w:ascii="仿宋" w:eastAsia="仿宋" w:hAnsi="仿宋" w:cs="仿宋"/>
          <w:b w:val="0"/>
          <w:bCs w:val="0"/>
          <w:kern w:val="0"/>
          <w:szCs w:val="21"/>
        </w:rPr>
        <w:t>本信息</w:t>
      </w:r>
    </w:p>
    <w:p w14:paraId="62E25BC1" w14:textId="77777777" w:rsidR="00194876" w:rsidRPr="009E63A6" w:rsidRDefault="00194876" w:rsidP="00194876">
      <w:pPr>
        <w:autoSpaceDE w:val="0"/>
        <w:autoSpaceDN w:val="0"/>
        <w:adjustRightInd w:val="0"/>
        <w:jc w:val="left"/>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求参</w:t>
      </w:r>
      <w:r w:rsidRPr="009E63A6">
        <w:rPr>
          <w:rFonts w:ascii="仿宋" w:eastAsia="仿宋" w:hAnsi="仿宋" w:cs="仿宋" w:hint="eastAsia"/>
          <w:kern w:val="0"/>
          <w:sz w:val="21"/>
          <w:szCs w:val="21"/>
        </w:rPr>
        <w:t>数</w:t>
      </w:r>
      <w:r w:rsidRPr="009E63A6">
        <w:rPr>
          <w:rFonts w:ascii="仿宋" w:eastAsia="仿宋" w:hAnsi="仿宋" w:cs="仿宋"/>
          <w:kern w:val="0"/>
          <w:sz w:val="21"/>
          <w:szCs w:val="21"/>
        </w:rPr>
        <w:t>：AddCusbase</w:t>
      </w:r>
    </w:p>
    <w:tbl>
      <w:tblPr>
        <w:tblStyle w:val="ac"/>
        <w:tblW w:w="0" w:type="auto"/>
        <w:jc w:val="center"/>
        <w:tblLook w:val="04A0" w:firstRow="1" w:lastRow="0" w:firstColumn="1" w:lastColumn="0" w:noHBand="0" w:noVBand="1"/>
      </w:tblPr>
      <w:tblGrid>
        <w:gridCol w:w="3088"/>
        <w:gridCol w:w="2755"/>
        <w:gridCol w:w="2673"/>
      </w:tblGrid>
      <w:tr w:rsidR="00194876" w:rsidRPr="009E63A6" w14:paraId="1139C876" w14:textId="77777777" w:rsidTr="000077C2">
        <w:trPr>
          <w:jc w:val="center"/>
        </w:trPr>
        <w:tc>
          <w:tcPr>
            <w:tcW w:w="3139" w:type="dxa"/>
            <w:tcBorders>
              <w:bottom w:val="single" w:sz="4" w:space="0" w:color="auto"/>
            </w:tcBorders>
            <w:shd w:val="clear" w:color="auto" w:fill="548DD4" w:themeFill="text2" w:themeFillTint="99"/>
            <w:vAlign w:val="center"/>
          </w:tcPr>
          <w:p w14:paraId="20E6E24B"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数名称</w:t>
            </w:r>
          </w:p>
        </w:tc>
        <w:tc>
          <w:tcPr>
            <w:tcW w:w="2833" w:type="dxa"/>
            <w:tcBorders>
              <w:bottom w:val="single" w:sz="4" w:space="0" w:color="auto"/>
            </w:tcBorders>
            <w:shd w:val="clear" w:color="auto" w:fill="548DD4" w:themeFill="text2" w:themeFillTint="99"/>
            <w:vAlign w:val="center"/>
          </w:tcPr>
          <w:p w14:paraId="54840F4B"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数说明</w:t>
            </w:r>
          </w:p>
        </w:tc>
        <w:tc>
          <w:tcPr>
            <w:tcW w:w="2748" w:type="dxa"/>
            <w:tcBorders>
              <w:bottom w:val="single" w:sz="4" w:space="0" w:color="auto"/>
            </w:tcBorders>
            <w:shd w:val="clear" w:color="auto" w:fill="548DD4" w:themeFill="text2" w:themeFillTint="99"/>
          </w:tcPr>
          <w:p w14:paraId="694B84FD"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077D2DBD" w14:textId="77777777" w:rsidTr="000077C2">
        <w:trPr>
          <w:jc w:val="center"/>
        </w:trPr>
        <w:tc>
          <w:tcPr>
            <w:tcW w:w="3139" w:type="dxa"/>
            <w:shd w:val="clear" w:color="auto" w:fill="FFFFFF" w:themeFill="background1"/>
            <w:vAlign w:val="center"/>
          </w:tcPr>
          <w:p w14:paraId="70CC1594"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branchno</w:t>
            </w:r>
            <w:proofErr w:type="gramEnd"/>
          </w:p>
        </w:tc>
        <w:tc>
          <w:tcPr>
            <w:tcW w:w="2833" w:type="dxa"/>
            <w:shd w:val="clear" w:color="auto" w:fill="FFFFFF" w:themeFill="background1"/>
            <w:vAlign w:val="center"/>
          </w:tcPr>
          <w:p w14:paraId="6064D03D"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695AF92" w14:textId="77777777" w:rsidR="00194876" w:rsidRPr="009E63A6" w:rsidRDefault="00194876" w:rsidP="000077C2">
            <w:pPr>
              <w:jc w:val="center"/>
              <w:rPr>
                <w:rFonts w:ascii="仿宋" w:eastAsia="仿宋" w:hAnsi="仿宋" w:cs="仿宋"/>
                <w:kern w:val="0"/>
                <w:sz w:val="21"/>
                <w:szCs w:val="21"/>
              </w:rPr>
            </w:pPr>
          </w:p>
        </w:tc>
      </w:tr>
      <w:tr w:rsidR="00194876" w:rsidRPr="009E63A6" w14:paraId="510D812A" w14:textId="77777777" w:rsidTr="000077C2">
        <w:trPr>
          <w:jc w:val="center"/>
        </w:trPr>
        <w:tc>
          <w:tcPr>
            <w:tcW w:w="3139" w:type="dxa"/>
            <w:shd w:val="clear" w:color="auto" w:fill="FFFFFF" w:themeFill="background1"/>
            <w:vAlign w:val="center"/>
          </w:tcPr>
          <w:p w14:paraId="685059E4"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userid</w:t>
            </w:r>
            <w:proofErr w:type="gramEnd"/>
          </w:p>
        </w:tc>
        <w:tc>
          <w:tcPr>
            <w:tcW w:w="2833" w:type="dxa"/>
            <w:shd w:val="clear" w:color="auto" w:fill="FFFFFF" w:themeFill="background1"/>
            <w:vAlign w:val="center"/>
          </w:tcPr>
          <w:p w14:paraId="6D955C70"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6082203" w14:textId="77777777" w:rsidR="00194876" w:rsidRPr="009E63A6" w:rsidRDefault="00194876" w:rsidP="000077C2">
            <w:pPr>
              <w:jc w:val="center"/>
              <w:rPr>
                <w:rFonts w:ascii="仿宋" w:eastAsia="仿宋" w:hAnsi="仿宋" w:cs="仿宋"/>
                <w:kern w:val="0"/>
                <w:sz w:val="21"/>
                <w:szCs w:val="21"/>
              </w:rPr>
            </w:pPr>
          </w:p>
        </w:tc>
      </w:tr>
      <w:tr w:rsidR="00194876" w:rsidRPr="009E63A6" w14:paraId="62BB5707" w14:textId="77777777" w:rsidTr="000077C2">
        <w:trPr>
          <w:jc w:val="center"/>
        </w:trPr>
        <w:tc>
          <w:tcPr>
            <w:tcW w:w="3139" w:type="dxa"/>
            <w:shd w:val="clear" w:color="auto" w:fill="FFFFFF" w:themeFill="background1"/>
            <w:vAlign w:val="center"/>
          </w:tcPr>
          <w:p w14:paraId="0E210B51"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password</w:t>
            </w:r>
            <w:proofErr w:type="gramEnd"/>
          </w:p>
        </w:tc>
        <w:tc>
          <w:tcPr>
            <w:tcW w:w="2833" w:type="dxa"/>
            <w:shd w:val="clear" w:color="auto" w:fill="FFFFFF" w:themeFill="background1"/>
            <w:vAlign w:val="center"/>
          </w:tcPr>
          <w:p w14:paraId="24BBDAD9"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5C7880E" w14:textId="77777777" w:rsidR="00194876" w:rsidRPr="009E63A6" w:rsidRDefault="00194876" w:rsidP="000077C2">
            <w:pPr>
              <w:jc w:val="center"/>
              <w:rPr>
                <w:rFonts w:ascii="仿宋" w:eastAsia="仿宋" w:hAnsi="仿宋" w:cs="仿宋"/>
                <w:kern w:val="0"/>
                <w:sz w:val="21"/>
                <w:szCs w:val="21"/>
              </w:rPr>
            </w:pPr>
          </w:p>
        </w:tc>
      </w:tr>
      <w:tr w:rsidR="00194876" w:rsidRPr="009E63A6" w14:paraId="505325FF" w14:textId="77777777" w:rsidTr="000077C2">
        <w:trPr>
          <w:jc w:val="center"/>
        </w:trPr>
        <w:tc>
          <w:tcPr>
            <w:tcW w:w="3139" w:type="dxa"/>
            <w:shd w:val="clear" w:color="auto" w:fill="FFFFFF" w:themeFill="background1"/>
            <w:vAlign w:val="center"/>
          </w:tcPr>
          <w:p w14:paraId="48068E7F"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cusid</w:t>
            </w:r>
            <w:proofErr w:type="gramEnd"/>
          </w:p>
        </w:tc>
        <w:tc>
          <w:tcPr>
            <w:tcW w:w="2833" w:type="dxa"/>
            <w:shd w:val="clear" w:color="auto" w:fill="FFFFFF" w:themeFill="background1"/>
            <w:vAlign w:val="center"/>
          </w:tcPr>
          <w:p w14:paraId="3E9567A4"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4B5DFB0" w14:textId="77777777" w:rsidR="00194876" w:rsidRPr="009E63A6" w:rsidRDefault="00194876" w:rsidP="000077C2">
            <w:pPr>
              <w:jc w:val="center"/>
              <w:rPr>
                <w:rFonts w:ascii="仿宋" w:eastAsia="仿宋" w:hAnsi="仿宋" w:cs="仿宋"/>
                <w:kern w:val="0"/>
                <w:sz w:val="21"/>
                <w:szCs w:val="21"/>
              </w:rPr>
            </w:pPr>
          </w:p>
        </w:tc>
      </w:tr>
      <w:tr w:rsidR="00194876" w:rsidRPr="009E63A6" w14:paraId="771D3DFC" w14:textId="77777777" w:rsidTr="000077C2">
        <w:trPr>
          <w:jc w:val="center"/>
        </w:trPr>
        <w:tc>
          <w:tcPr>
            <w:tcW w:w="3139" w:type="dxa"/>
            <w:shd w:val="clear" w:color="auto" w:fill="FFFFFF" w:themeFill="background1"/>
            <w:vAlign w:val="center"/>
          </w:tcPr>
          <w:p w14:paraId="20E59748"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cusname</w:t>
            </w:r>
            <w:proofErr w:type="gramEnd"/>
          </w:p>
        </w:tc>
        <w:tc>
          <w:tcPr>
            <w:tcW w:w="2833" w:type="dxa"/>
            <w:shd w:val="clear" w:color="auto" w:fill="FFFFFF" w:themeFill="background1"/>
            <w:vAlign w:val="center"/>
          </w:tcPr>
          <w:p w14:paraId="22E9715C"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0AEA5D8" w14:textId="77777777" w:rsidR="00194876" w:rsidRPr="009E63A6" w:rsidRDefault="00194876" w:rsidP="000077C2">
            <w:pPr>
              <w:jc w:val="center"/>
              <w:rPr>
                <w:rFonts w:ascii="仿宋" w:eastAsia="仿宋" w:hAnsi="仿宋" w:cs="仿宋"/>
                <w:kern w:val="0"/>
                <w:sz w:val="21"/>
                <w:szCs w:val="21"/>
              </w:rPr>
            </w:pPr>
          </w:p>
        </w:tc>
      </w:tr>
      <w:tr w:rsidR="00194876" w:rsidRPr="009E63A6" w14:paraId="6B1CBD21" w14:textId="77777777" w:rsidTr="000077C2">
        <w:trPr>
          <w:jc w:val="center"/>
        </w:trPr>
        <w:tc>
          <w:tcPr>
            <w:tcW w:w="3139" w:type="dxa"/>
            <w:shd w:val="clear" w:color="auto" w:fill="FFFFFF" w:themeFill="background1"/>
            <w:vAlign w:val="center"/>
          </w:tcPr>
          <w:p w14:paraId="37DFE9C1"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cusnamesimple</w:t>
            </w:r>
            <w:proofErr w:type="gramEnd"/>
          </w:p>
        </w:tc>
        <w:tc>
          <w:tcPr>
            <w:tcW w:w="2833" w:type="dxa"/>
            <w:shd w:val="clear" w:color="auto" w:fill="FFFFFF" w:themeFill="background1"/>
            <w:vAlign w:val="center"/>
          </w:tcPr>
          <w:p w14:paraId="241758AC"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EB183DF" w14:textId="77777777" w:rsidR="00194876" w:rsidRPr="009E63A6" w:rsidRDefault="00194876" w:rsidP="000077C2">
            <w:pPr>
              <w:jc w:val="center"/>
              <w:rPr>
                <w:rFonts w:ascii="仿宋" w:eastAsia="仿宋" w:hAnsi="仿宋" w:cs="仿宋"/>
                <w:kern w:val="0"/>
                <w:sz w:val="21"/>
                <w:szCs w:val="21"/>
              </w:rPr>
            </w:pPr>
          </w:p>
        </w:tc>
      </w:tr>
      <w:tr w:rsidR="00194876" w:rsidRPr="009E63A6" w14:paraId="69FF9462" w14:textId="77777777" w:rsidTr="000077C2">
        <w:trPr>
          <w:jc w:val="center"/>
        </w:trPr>
        <w:tc>
          <w:tcPr>
            <w:tcW w:w="3139" w:type="dxa"/>
            <w:shd w:val="clear" w:color="auto" w:fill="FFFFFF" w:themeFill="background1"/>
            <w:vAlign w:val="center"/>
          </w:tcPr>
          <w:p w14:paraId="489080E4"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cardid</w:t>
            </w:r>
            <w:proofErr w:type="gramEnd"/>
          </w:p>
        </w:tc>
        <w:tc>
          <w:tcPr>
            <w:tcW w:w="2833" w:type="dxa"/>
            <w:shd w:val="clear" w:color="auto" w:fill="FFFFFF" w:themeFill="background1"/>
            <w:vAlign w:val="center"/>
          </w:tcPr>
          <w:p w14:paraId="6AAD85DD"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DF563BA" w14:textId="77777777" w:rsidR="00194876" w:rsidRPr="009E63A6" w:rsidRDefault="00194876" w:rsidP="000077C2">
            <w:pPr>
              <w:jc w:val="center"/>
              <w:rPr>
                <w:rFonts w:ascii="仿宋" w:eastAsia="仿宋" w:hAnsi="仿宋" w:cs="仿宋"/>
                <w:kern w:val="0"/>
                <w:sz w:val="21"/>
                <w:szCs w:val="21"/>
              </w:rPr>
            </w:pPr>
          </w:p>
        </w:tc>
      </w:tr>
      <w:tr w:rsidR="00194876" w:rsidRPr="009E63A6" w14:paraId="74B2EF6A" w14:textId="77777777" w:rsidTr="000077C2">
        <w:trPr>
          <w:jc w:val="center"/>
        </w:trPr>
        <w:tc>
          <w:tcPr>
            <w:tcW w:w="3139" w:type="dxa"/>
            <w:shd w:val="clear" w:color="auto" w:fill="FFFFFF" w:themeFill="background1"/>
            <w:vAlign w:val="center"/>
          </w:tcPr>
          <w:p w14:paraId="0CEC6E30"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fictitious</w:t>
            </w:r>
            <w:proofErr w:type="gramEnd"/>
          </w:p>
        </w:tc>
        <w:tc>
          <w:tcPr>
            <w:tcW w:w="2833" w:type="dxa"/>
            <w:shd w:val="clear" w:color="auto" w:fill="FFFFFF" w:themeFill="background1"/>
            <w:vAlign w:val="center"/>
          </w:tcPr>
          <w:p w14:paraId="654BE135"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B0B89D1" w14:textId="77777777" w:rsidR="00194876" w:rsidRPr="009E63A6" w:rsidRDefault="00194876" w:rsidP="000077C2">
            <w:pPr>
              <w:jc w:val="center"/>
              <w:rPr>
                <w:rFonts w:ascii="仿宋" w:eastAsia="仿宋" w:hAnsi="仿宋" w:cs="仿宋"/>
                <w:kern w:val="0"/>
                <w:sz w:val="21"/>
                <w:szCs w:val="21"/>
              </w:rPr>
            </w:pPr>
          </w:p>
        </w:tc>
      </w:tr>
      <w:tr w:rsidR="00194876" w:rsidRPr="009E63A6" w14:paraId="487A9612" w14:textId="77777777" w:rsidTr="000077C2">
        <w:trPr>
          <w:jc w:val="center"/>
        </w:trPr>
        <w:tc>
          <w:tcPr>
            <w:tcW w:w="3139" w:type="dxa"/>
            <w:shd w:val="clear" w:color="auto" w:fill="FFFFFF" w:themeFill="background1"/>
            <w:vAlign w:val="center"/>
          </w:tcPr>
          <w:p w14:paraId="0F97A335"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email</w:t>
            </w:r>
            <w:proofErr w:type="gramEnd"/>
          </w:p>
        </w:tc>
        <w:tc>
          <w:tcPr>
            <w:tcW w:w="2833" w:type="dxa"/>
            <w:shd w:val="clear" w:color="auto" w:fill="FFFFFF" w:themeFill="background1"/>
            <w:vAlign w:val="center"/>
          </w:tcPr>
          <w:p w14:paraId="475CD8BB"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FF36BC7" w14:textId="77777777" w:rsidR="00194876" w:rsidRPr="009E63A6" w:rsidRDefault="00194876" w:rsidP="000077C2">
            <w:pPr>
              <w:jc w:val="center"/>
              <w:rPr>
                <w:rFonts w:ascii="仿宋" w:eastAsia="仿宋" w:hAnsi="仿宋" w:cs="仿宋"/>
                <w:kern w:val="0"/>
                <w:sz w:val="21"/>
                <w:szCs w:val="21"/>
              </w:rPr>
            </w:pPr>
          </w:p>
        </w:tc>
      </w:tr>
      <w:tr w:rsidR="00194876" w:rsidRPr="009E63A6" w14:paraId="07556755" w14:textId="77777777" w:rsidTr="000077C2">
        <w:trPr>
          <w:jc w:val="center"/>
        </w:trPr>
        <w:tc>
          <w:tcPr>
            <w:tcW w:w="3139" w:type="dxa"/>
            <w:shd w:val="clear" w:color="auto" w:fill="FFFFFF" w:themeFill="background1"/>
            <w:vAlign w:val="center"/>
          </w:tcPr>
          <w:p w14:paraId="21DC1625"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postcode</w:t>
            </w:r>
            <w:proofErr w:type="gramEnd"/>
          </w:p>
        </w:tc>
        <w:tc>
          <w:tcPr>
            <w:tcW w:w="2833" w:type="dxa"/>
            <w:shd w:val="clear" w:color="auto" w:fill="FFFFFF" w:themeFill="background1"/>
            <w:vAlign w:val="center"/>
          </w:tcPr>
          <w:p w14:paraId="134A489C"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3D040DF" w14:textId="77777777" w:rsidR="00194876" w:rsidRPr="009E63A6" w:rsidRDefault="00194876" w:rsidP="000077C2">
            <w:pPr>
              <w:jc w:val="center"/>
              <w:rPr>
                <w:rFonts w:ascii="仿宋" w:eastAsia="仿宋" w:hAnsi="仿宋" w:cs="仿宋"/>
                <w:kern w:val="0"/>
                <w:sz w:val="21"/>
                <w:szCs w:val="21"/>
              </w:rPr>
            </w:pPr>
          </w:p>
        </w:tc>
      </w:tr>
      <w:tr w:rsidR="00194876" w:rsidRPr="009E63A6" w14:paraId="4A50E329" w14:textId="77777777" w:rsidTr="000077C2">
        <w:trPr>
          <w:jc w:val="center"/>
        </w:trPr>
        <w:tc>
          <w:tcPr>
            <w:tcW w:w="3139" w:type="dxa"/>
            <w:shd w:val="clear" w:color="auto" w:fill="FFFFFF" w:themeFill="background1"/>
            <w:vAlign w:val="center"/>
          </w:tcPr>
          <w:p w14:paraId="7269E3D2"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postaddr</w:t>
            </w:r>
            <w:proofErr w:type="gramEnd"/>
          </w:p>
        </w:tc>
        <w:tc>
          <w:tcPr>
            <w:tcW w:w="2833" w:type="dxa"/>
            <w:shd w:val="clear" w:color="auto" w:fill="FFFFFF" w:themeFill="background1"/>
            <w:vAlign w:val="center"/>
          </w:tcPr>
          <w:p w14:paraId="6355D51D"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EDDB40A" w14:textId="77777777" w:rsidR="00194876" w:rsidRPr="009E63A6" w:rsidRDefault="00194876" w:rsidP="000077C2">
            <w:pPr>
              <w:jc w:val="center"/>
              <w:rPr>
                <w:rFonts w:ascii="仿宋" w:eastAsia="仿宋" w:hAnsi="仿宋" w:cs="仿宋"/>
                <w:kern w:val="0"/>
                <w:sz w:val="21"/>
                <w:szCs w:val="21"/>
              </w:rPr>
            </w:pPr>
          </w:p>
        </w:tc>
      </w:tr>
      <w:tr w:rsidR="00194876" w:rsidRPr="009E63A6" w14:paraId="18BA787F" w14:textId="77777777" w:rsidTr="000077C2">
        <w:trPr>
          <w:jc w:val="center"/>
        </w:trPr>
        <w:tc>
          <w:tcPr>
            <w:tcW w:w="3139" w:type="dxa"/>
            <w:shd w:val="clear" w:color="auto" w:fill="FFFFFF" w:themeFill="background1"/>
            <w:vAlign w:val="center"/>
          </w:tcPr>
          <w:p w14:paraId="1C277BBB"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bargainno</w:t>
            </w:r>
            <w:proofErr w:type="gramEnd"/>
          </w:p>
        </w:tc>
        <w:tc>
          <w:tcPr>
            <w:tcW w:w="2833" w:type="dxa"/>
            <w:shd w:val="clear" w:color="auto" w:fill="FFFFFF" w:themeFill="background1"/>
            <w:vAlign w:val="center"/>
          </w:tcPr>
          <w:p w14:paraId="31C274A0"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C00E0BD" w14:textId="77777777" w:rsidR="00194876" w:rsidRPr="009E63A6" w:rsidRDefault="00194876" w:rsidP="000077C2">
            <w:pPr>
              <w:jc w:val="center"/>
              <w:rPr>
                <w:rFonts w:ascii="仿宋" w:eastAsia="仿宋" w:hAnsi="仿宋" w:cs="仿宋"/>
                <w:kern w:val="0"/>
                <w:sz w:val="21"/>
                <w:szCs w:val="21"/>
              </w:rPr>
            </w:pPr>
          </w:p>
        </w:tc>
      </w:tr>
      <w:tr w:rsidR="00194876" w:rsidRPr="009E63A6" w14:paraId="4567E3AD" w14:textId="77777777" w:rsidTr="000077C2">
        <w:trPr>
          <w:jc w:val="center"/>
        </w:trPr>
        <w:tc>
          <w:tcPr>
            <w:tcW w:w="3139" w:type="dxa"/>
            <w:shd w:val="clear" w:color="auto" w:fill="FFFFFF" w:themeFill="background1"/>
            <w:vAlign w:val="center"/>
          </w:tcPr>
          <w:p w14:paraId="44AD5EB4"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remark</w:t>
            </w:r>
            <w:proofErr w:type="gramEnd"/>
          </w:p>
        </w:tc>
        <w:tc>
          <w:tcPr>
            <w:tcW w:w="2833" w:type="dxa"/>
            <w:shd w:val="clear" w:color="auto" w:fill="FFFFFF" w:themeFill="background1"/>
            <w:vAlign w:val="center"/>
          </w:tcPr>
          <w:p w14:paraId="4A16EC91"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C7E53F6" w14:textId="77777777" w:rsidR="00194876" w:rsidRPr="009E63A6" w:rsidRDefault="00194876" w:rsidP="000077C2">
            <w:pPr>
              <w:jc w:val="center"/>
              <w:rPr>
                <w:rFonts w:ascii="仿宋" w:eastAsia="仿宋" w:hAnsi="仿宋" w:cs="仿宋"/>
                <w:kern w:val="0"/>
                <w:sz w:val="21"/>
                <w:szCs w:val="21"/>
              </w:rPr>
            </w:pPr>
          </w:p>
        </w:tc>
      </w:tr>
      <w:tr w:rsidR="00194876" w:rsidRPr="009E63A6" w14:paraId="518574E7" w14:textId="77777777" w:rsidTr="000077C2">
        <w:trPr>
          <w:jc w:val="center"/>
        </w:trPr>
        <w:tc>
          <w:tcPr>
            <w:tcW w:w="3139" w:type="dxa"/>
            <w:shd w:val="clear" w:color="auto" w:fill="FFFFFF" w:themeFill="background1"/>
            <w:vAlign w:val="center"/>
          </w:tcPr>
          <w:p w14:paraId="3D963F7C"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basicbail</w:t>
            </w:r>
            <w:proofErr w:type="gramEnd"/>
          </w:p>
        </w:tc>
        <w:tc>
          <w:tcPr>
            <w:tcW w:w="2833" w:type="dxa"/>
            <w:shd w:val="clear" w:color="auto" w:fill="FFFFFF" w:themeFill="background1"/>
            <w:vAlign w:val="center"/>
          </w:tcPr>
          <w:p w14:paraId="480E5781"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93FD96F" w14:textId="77777777" w:rsidR="00194876" w:rsidRPr="009E63A6" w:rsidRDefault="00194876" w:rsidP="000077C2">
            <w:pPr>
              <w:jc w:val="center"/>
              <w:rPr>
                <w:rFonts w:ascii="仿宋" w:eastAsia="仿宋" w:hAnsi="仿宋" w:cs="仿宋"/>
                <w:kern w:val="0"/>
                <w:sz w:val="21"/>
                <w:szCs w:val="21"/>
              </w:rPr>
            </w:pPr>
          </w:p>
        </w:tc>
      </w:tr>
      <w:tr w:rsidR="00194876" w:rsidRPr="009E63A6" w14:paraId="55C4C2FF" w14:textId="77777777" w:rsidTr="000077C2">
        <w:trPr>
          <w:jc w:val="center"/>
        </w:trPr>
        <w:tc>
          <w:tcPr>
            <w:tcW w:w="3139" w:type="dxa"/>
            <w:shd w:val="clear" w:color="auto" w:fill="FFFFFF" w:themeFill="background1"/>
            <w:vAlign w:val="center"/>
          </w:tcPr>
          <w:p w14:paraId="07E2AC3F"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minequity</w:t>
            </w:r>
            <w:proofErr w:type="gramEnd"/>
          </w:p>
        </w:tc>
        <w:tc>
          <w:tcPr>
            <w:tcW w:w="2833" w:type="dxa"/>
            <w:shd w:val="clear" w:color="auto" w:fill="FFFFFF" w:themeFill="background1"/>
            <w:vAlign w:val="center"/>
          </w:tcPr>
          <w:p w14:paraId="1DF696B3"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8001225" w14:textId="77777777" w:rsidR="00194876" w:rsidRPr="009E63A6" w:rsidRDefault="00194876" w:rsidP="000077C2">
            <w:pPr>
              <w:jc w:val="center"/>
              <w:rPr>
                <w:rFonts w:ascii="仿宋" w:eastAsia="仿宋" w:hAnsi="仿宋" w:cs="仿宋"/>
                <w:kern w:val="0"/>
                <w:sz w:val="21"/>
                <w:szCs w:val="21"/>
              </w:rPr>
            </w:pPr>
          </w:p>
        </w:tc>
      </w:tr>
      <w:tr w:rsidR="00194876" w:rsidRPr="009E63A6" w14:paraId="62162D38" w14:textId="77777777" w:rsidTr="000077C2">
        <w:trPr>
          <w:jc w:val="center"/>
        </w:trPr>
        <w:tc>
          <w:tcPr>
            <w:tcW w:w="3139" w:type="dxa"/>
            <w:shd w:val="clear" w:color="auto" w:fill="FFFFFF" w:themeFill="background1"/>
            <w:vAlign w:val="center"/>
          </w:tcPr>
          <w:p w14:paraId="78799B42"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dictates</w:t>
            </w:r>
            <w:proofErr w:type="gramEnd"/>
          </w:p>
        </w:tc>
        <w:tc>
          <w:tcPr>
            <w:tcW w:w="2833" w:type="dxa"/>
            <w:shd w:val="clear" w:color="auto" w:fill="FFFFFF" w:themeFill="background1"/>
            <w:vAlign w:val="center"/>
          </w:tcPr>
          <w:p w14:paraId="6C461F05"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9210052" w14:textId="77777777" w:rsidR="00194876" w:rsidRPr="009E63A6" w:rsidRDefault="00194876" w:rsidP="000077C2">
            <w:pPr>
              <w:jc w:val="center"/>
              <w:rPr>
                <w:rFonts w:ascii="仿宋" w:eastAsia="仿宋" w:hAnsi="仿宋" w:cs="仿宋"/>
                <w:kern w:val="0"/>
                <w:sz w:val="21"/>
                <w:szCs w:val="21"/>
              </w:rPr>
            </w:pPr>
          </w:p>
        </w:tc>
      </w:tr>
      <w:tr w:rsidR="00194876" w:rsidRPr="009E63A6" w14:paraId="49C8DB5F" w14:textId="77777777" w:rsidTr="000077C2">
        <w:trPr>
          <w:jc w:val="center"/>
        </w:trPr>
        <w:tc>
          <w:tcPr>
            <w:tcW w:w="3139" w:type="dxa"/>
            <w:shd w:val="clear" w:color="auto" w:fill="FFFFFF" w:themeFill="background1"/>
            <w:vAlign w:val="center"/>
          </w:tcPr>
          <w:p w14:paraId="07D1989C"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dictatesid</w:t>
            </w:r>
            <w:proofErr w:type="gramEnd"/>
          </w:p>
        </w:tc>
        <w:tc>
          <w:tcPr>
            <w:tcW w:w="2833" w:type="dxa"/>
            <w:shd w:val="clear" w:color="auto" w:fill="FFFFFF" w:themeFill="background1"/>
            <w:vAlign w:val="center"/>
          </w:tcPr>
          <w:p w14:paraId="0ED8554B"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C4CCFB4" w14:textId="77777777" w:rsidR="00194876" w:rsidRPr="009E63A6" w:rsidRDefault="00194876" w:rsidP="000077C2">
            <w:pPr>
              <w:jc w:val="center"/>
              <w:rPr>
                <w:rFonts w:ascii="仿宋" w:eastAsia="仿宋" w:hAnsi="仿宋" w:cs="仿宋"/>
                <w:kern w:val="0"/>
                <w:sz w:val="21"/>
                <w:szCs w:val="21"/>
              </w:rPr>
            </w:pPr>
          </w:p>
        </w:tc>
      </w:tr>
      <w:tr w:rsidR="00194876" w:rsidRPr="009E63A6" w14:paraId="5C72EACD" w14:textId="77777777" w:rsidTr="000077C2">
        <w:trPr>
          <w:jc w:val="center"/>
        </w:trPr>
        <w:tc>
          <w:tcPr>
            <w:tcW w:w="3139" w:type="dxa"/>
            <w:shd w:val="clear" w:color="auto" w:fill="FFFFFF" w:themeFill="background1"/>
            <w:vAlign w:val="center"/>
          </w:tcPr>
          <w:p w14:paraId="3994A115"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funds</w:t>
            </w:r>
            <w:proofErr w:type="gramEnd"/>
          </w:p>
        </w:tc>
        <w:tc>
          <w:tcPr>
            <w:tcW w:w="2833" w:type="dxa"/>
            <w:shd w:val="clear" w:color="auto" w:fill="FFFFFF" w:themeFill="background1"/>
            <w:vAlign w:val="center"/>
          </w:tcPr>
          <w:p w14:paraId="15F466BE"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C163EC5" w14:textId="77777777" w:rsidR="00194876" w:rsidRPr="009E63A6" w:rsidRDefault="00194876" w:rsidP="000077C2">
            <w:pPr>
              <w:jc w:val="center"/>
              <w:rPr>
                <w:rFonts w:ascii="仿宋" w:eastAsia="仿宋" w:hAnsi="仿宋" w:cs="仿宋"/>
                <w:kern w:val="0"/>
                <w:sz w:val="21"/>
                <w:szCs w:val="21"/>
              </w:rPr>
            </w:pPr>
          </w:p>
        </w:tc>
      </w:tr>
      <w:tr w:rsidR="00194876" w:rsidRPr="009E63A6" w14:paraId="52AB032C" w14:textId="77777777" w:rsidTr="000077C2">
        <w:trPr>
          <w:jc w:val="center"/>
        </w:trPr>
        <w:tc>
          <w:tcPr>
            <w:tcW w:w="3139" w:type="dxa"/>
            <w:shd w:val="clear" w:color="auto" w:fill="FFFFFF" w:themeFill="background1"/>
            <w:vAlign w:val="center"/>
          </w:tcPr>
          <w:p w14:paraId="3FA68F24"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fundsid</w:t>
            </w:r>
            <w:proofErr w:type="gramEnd"/>
          </w:p>
        </w:tc>
        <w:tc>
          <w:tcPr>
            <w:tcW w:w="2833" w:type="dxa"/>
            <w:shd w:val="clear" w:color="auto" w:fill="FFFFFF" w:themeFill="background1"/>
            <w:vAlign w:val="center"/>
          </w:tcPr>
          <w:p w14:paraId="73CE3BA8"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9D3853B" w14:textId="77777777" w:rsidR="00194876" w:rsidRPr="009E63A6" w:rsidRDefault="00194876" w:rsidP="000077C2">
            <w:pPr>
              <w:jc w:val="center"/>
              <w:rPr>
                <w:rFonts w:ascii="仿宋" w:eastAsia="仿宋" w:hAnsi="仿宋" w:cs="仿宋"/>
                <w:kern w:val="0"/>
                <w:sz w:val="21"/>
                <w:szCs w:val="21"/>
              </w:rPr>
            </w:pPr>
          </w:p>
        </w:tc>
      </w:tr>
      <w:tr w:rsidR="00194876" w:rsidRPr="009E63A6" w14:paraId="37256C46" w14:textId="77777777" w:rsidTr="000077C2">
        <w:trPr>
          <w:jc w:val="center"/>
        </w:trPr>
        <w:tc>
          <w:tcPr>
            <w:tcW w:w="3139" w:type="dxa"/>
            <w:shd w:val="clear" w:color="auto" w:fill="FFFFFF" w:themeFill="background1"/>
            <w:vAlign w:val="center"/>
          </w:tcPr>
          <w:p w14:paraId="05A5878E"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cusclass</w:t>
            </w:r>
            <w:proofErr w:type="gramEnd"/>
          </w:p>
        </w:tc>
        <w:tc>
          <w:tcPr>
            <w:tcW w:w="2833" w:type="dxa"/>
            <w:shd w:val="clear" w:color="auto" w:fill="FFFFFF" w:themeFill="background1"/>
            <w:vAlign w:val="center"/>
          </w:tcPr>
          <w:p w14:paraId="3A4DFA86"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C90B966" w14:textId="77777777" w:rsidR="00194876" w:rsidRPr="009E63A6" w:rsidRDefault="00194876" w:rsidP="000077C2">
            <w:pPr>
              <w:jc w:val="center"/>
              <w:rPr>
                <w:rFonts w:ascii="仿宋" w:eastAsia="仿宋" w:hAnsi="仿宋" w:cs="仿宋"/>
                <w:kern w:val="0"/>
                <w:sz w:val="21"/>
                <w:szCs w:val="21"/>
              </w:rPr>
            </w:pPr>
          </w:p>
        </w:tc>
      </w:tr>
      <w:tr w:rsidR="00194876" w:rsidRPr="009E63A6" w14:paraId="1E330806" w14:textId="77777777" w:rsidTr="000077C2">
        <w:trPr>
          <w:jc w:val="center"/>
        </w:trPr>
        <w:tc>
          <w:tcPr>
            <w:tcW w:w="3139" w:type="dxa"/>
            <w:shd w:val="clear" w:color="auto" w:fill="FFFFFF" w:themeFill="background1"/>
            <w:vAlign w:val="center"/>
          </w:tcPr>
          <w:p w14:paraId="31B79AB0"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broker</w:t>
            </w:r>
            <w:proofErr w:type="gramEnd"/>
          </w:p>
        </w:tc>
        <w:tc>
          <w:tcPr>
            <w:tcW w:w="2833" w:type="dxa"/>
            <w:shd w:val="clear" w:color="auto" w:fill="FFFFFF" w:themeFill="background1"/>
            <w:vAlign w:val="center"/>
          </w:tcPr>
          <w:p w14:paraId="6BB622EF"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567123A" w14:textId="77777777" w:rsidR="00194876" w:rsidRPr="009E63A6" w:rsidRDefault="00194876" w:rsidP="000077C2">
            <w:pPr>
              <w:jc w:val="center"/>
              <w:rPr>
                <w:rFonts w:ascii="仿宋" w:eastAsia="仿宋" w:hAnsi="仿宋" w:cs="仿宋"/>
                <w:kern w:val="0"/>
                <w:sz w:val="21"/>
                <w:szCs w:val="21"/>
              </w:rPr>
            </w:pPr>
          </w:p>
        </w:tc>
      </w:tr>
      <w:tr w:rsidR="00194876" w:rsidRPr="009E63A6" w14:paraId="4B016C74" w14:textId="77777777" w:rsidTr="000077C2">
        <w:trPr>
          <w:jc w:val="center"/>
        </w:trPr>
        <w:tc>
          <w:tcPr>
            <w:tcW w:w="3139" w:type="dxa"/>
            <w:shd w:val="clear" w:color="auto" w:fill="FFFFFF" w:themeFill="background1"/>
            <w:vAlign w:val="center"/>
          </w:tcPr>
          <w:p w14:paraId="26C79690"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custype</w:t>
            </w:r>
            <w:proofErr w:type="gramEnd"/>
          </w:p>
        </w:tc>
        <w:tc>
          <w:tcPr>
            <w:tcW w:w="2833" w:type="dxa"/>
            <w:shd w:val="clear" w:color="auto" w:fill="FFFFFF" w:themeFill="background1"/>
            <w:vAlign w:val="center"/>
          </w:tcPr>
          <w:p w14:paraId="51E7D79F"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647C946" w14:textId="77777777" w:rsidR="00194876" w:rsidRPr="009E63A6" w:rsidRDefault="00194876" w:rsidP="000077C2">
            <w:pPr>
              <w:jc w:val="center"/>
              <w:rPr>
                <w:rFonts w:ascii="仿宋" w:eastAsia="仿宋" w:hAnsi="仿宋" w:cs="仿宋"/>
                <w:kern w:val="0"/>
                <w:sz w:val="21"/>
                <w:szCs w:val="21"/>
              </w:rPr>
            </w:pPr>
          </w:p>
        </w:tc>
      </w:tr>
      <w:tr w:rsidR="00194876" w:rsidRPr="009E63A6" w14:paraId="23661DBC" w14:textId="77777777" w:rsidTr="000077C2">
        <w:trPr>
          <w:jc w:val="center"/>
        </w:trPr>
        <w:tc>
          <w:tcPr>
            <w:tcW w:w="3139" w:type="dxa"/>
            <w:shd w:val="clear" w:color="auto" w:fill="FFFFFF" w:themeFill="background1"/>
            <w:vAlign w:val="center"/>
          </w:tcPr>
          <w:p w14:paraId="10AA78CF"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cusflag</w:t>
            </w:r>
            <w:proofErr w:type="gramEnd"/>
          </w:p>
        </w:tc>
        <w:tc>
          <w:tcPr>
            <w:tcW w:w="2833" w:type="dxa"/>
            <w:shd w:val="clear" w:color="auto" w:fill="FFFFFF" w:themeFill="background1"/>
            <w:vAlign w:val="center"/>
          </w:tcPr>
          <w:p w14:paraId="76E9486E"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E8C9CBE" w14:textId="77777777" w:rsidR="00194876" w:rsidRPr="009E63A6" w:rsidRDefault="00194876" w:rsidP="000077C2">
            <w:pPr>
              <w:jc w:val="center"/>
              <w:rPr>
                <w:rFonts w:ascii="仿宋" w:eastAsia="仿宋" w:hAnsi="仿宋" w:cs="仿宋"/>
                <w:kern w:val="0"/>
                <w:sz w:val="21"/>
                <w:szCs w:val="21"/>
              </w:rPr>
            </w:pPr>
          </w:p>
        </w:tc>
      </w:tr>
      <w:tr w:rsidR="00194876" w:rsidRPr="009E63A6" w14:paraId="406B385A" w14:textId="77777777" w:rsidTr="000077C2">
        <w:trPr>
          <w:jc w:val="center"/>
        </w:trPr>
        <w:tc>
          <w:tcPr>
            <w:tcW w:w="3139" w:type="dxa"/>
            <w:shd w:val="clear" w:color="auto" w:fill="FFFFFF" w:themeFill="background1"/>
            <w:vAlign w:val="center"/>
          </w:tcPr>
          <w:p w14:paraId="1F8F80C1"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sex</w:t>
            </w:r>
            <w:proofErr w:type="gramEnd"/>
          </w:p>
        </w:tc>
        <w:tc>
          <w:tcPr>
            <w:tcW w:w="2833" w:type="dxa"/>
            <w:shd w:val="clear" w:color="auto" w:fill="FFFFFF" w:themeFill="background1"/>
            <w:vAlign w:val="center"/>
          </w:tcPr>
          <w:p w14:paraId="5F4B1C37"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F865B58" w14:textId="77777777" w:rsidR="00194876" w:rsidRPr="009E63A6" w:rsidRDefault="00194876" w:rsidP="000077C2">
            <w:pPr>
              <w:jc w:val="center"/>
              <w:rPr>
                <w:rFonts w:ascii="仿宋" w:eastAsia="仿宋" w:hAnsi="仿宋" w:cs="仿宋"/>
                <w:kern w:val="0"/>
                <w:sz w:val="21"/>
                <w:szCs w:val="21"/>
              </w:rPr>
            </w:pPr>
          </w:p>
        </w:tc>
      </w:tr>
      <w:tr w:rsidR="00194876" w:rsidRPr="009E63A6" w14:paraId="1EA6C6C9" w14:textId="77777777" w:rsidTr="000077C2">
        <w:trPr>
          <w:jc w:val="center"/>
        </w:trPr>
        <w:tc>
          <w:tcPr>
            <w:tcW w:w="3139" w:type="dxa"/>
            <w:shd w:val="clear" w:color="auto" w:fill="FFFFFF" w:themeFill="background1"/>
            <w:vAlign w:val="center"/>
          </w:tcPr>
          <w:p w14:paraId="6C5DB86C"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birthday</w:t>
            </w:r>
            <w:proofErr w:type="gramEnd"/>
          </w:p>
        </w:tc>
        <w:tc>
          <w:tcPr>
            <w:tcW w:w="2833" w:type="dxa"/>
            <w:shd w:val="clear" w:color="auto" w:fill="FFFFFF" w:themeFill="background1"/>
            <w:vAlign w:val="center"/>
          </w:tcPr>
          <w:p w14:paraId="6278FE5E"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6C35528" w14:textId="77777777" w:rsidR="00194876" w:rsidRPr="009E63A6" w:rsidRDefault="00194876" w:rsidP="000077C2">
            <w:pPr>
              <w:jc w:val="center"/>
              <w:rPr>
                <w:rFonts w:ascii="仿宋" w:eastAsia="仿宋" w:hAnsi="仿宋" w:cs="仿宋"/>
                <w:kern w:val="0"/>
                <w:sz w:val="21"/>
                <w:szCs w:val="21"/>
              </w:rPr>
            </w:pPr>
          </w:p>
        </w:tc>
      </w:tr>
      <w:tr w:rsidR="00194876" w:rsidRPr="009E63A6" w14:paraId="20DD754F" w14:textId="77777777" w:rsidTr="000077C2">
        <w:trPr>
          <w:jc w:val="center"/>
        </w:trPr>
        <w:tc>
          <w:tcPr>
            <w:tcW w:w="3139" w:type="dxa"/>
            <w:shd w:val="clear" w:color="auto" w:fill="FFFFFF" w:themeFill="background1"/>
            <w:vAlign w:val="center"/>
          </w:tcPr>
          <w:p w14:paraId="7F24CC08"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province</w:t>
            </w:r>
            <w:proofErr w:type="gramEnd"/>
          </w:p>
        </w:tc>
        <w:tc>
          <w:tcPr>
            <w:tcW w:w="2833" w:type="dxa"/>
            <w:shd w:val="clear" w:color="auto" w:fill="FFFFFF" w:themeFill="background1"/>
            <w:vAlign w:val="center"/>
          </w:tcPr>
          <w:p w14:paraId="41B445E5"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BEA26C0" w14:textId="77777777" w:rsidR="00194876" w:rsidRPr="009E63A6" w:rsidRDefault="00194876" w:rsidP="000077C2">
            <w:pPr>
              <w:jc w:val="center"/>
              <w:rPr>
                <w:rFonts w:ascii="仿宋" w:eastAsia="仿宋" w:hAnsi="仿宋" w:cs="仿宋"/>
                <w:kern w:val="0"/>
                <w:sz w:val="21"/>
                <w:szCs w:val="21"/>
              </w:rPr>
            </w:pPr>
          </w:p>
        </w:tc>
      </w:tr>
      <w:tr w:rsidR="00194876" w:rsidRPr="009E63A6" w14:paraId="5D492EFB" w14:textId="77777777" w:rsidTr="000077C2">
        <w:trPr>
          <w:jc w:val="center"/>
        </w:trPr>
        <w:tc>
          <w:tcPr>
            <w:tcW w:w="3139" w:type="dxa"/>
            <w:shd w:val="clear" w:color="auto" w:fill="FFFFFF" w:themeFill="background1"/>
            <w:vAlign w:val="center"/>
          </w:tcPr>
          <w:p w14:paraId="6AEA1E34"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city</w:t>
            </w:r>
            <w:proofErr w:type="gramEnd"/>
          </w:p>
        </w:tc>
        <w:tc>
          <w:tcPr>
            <w:tcW w:w="2833" w:type="dxa"/>
            <w:shd w:val="clear" w:color="auto" w:fill="FFFFFF" w:themeFill="background1"/>
            <w:vAlign w:val="center"/>
          </w:tcPr>
          <w:p w14:paraId="3295AE2C"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3479C6F" w14:textId="77777777" w:rsidR="00194876" w:rsidRPr="009E63A6" w:rsidRDefault="00194876" w:rsidP="000077C2">
            <w:pPr>
              <w:jc w:val="center"/>
              <w:rPr>
                <w:rFonts w:ascii="仿宋" w:eastAsia="仿宋" w:hAnsi="仿宋" w:cs="仿宋"/>
                <w:kern w:val="0"/>
                <w:sz w:val="21"/>
                <w:szCs w:val="21"/>
              </w:rPr>
            </w:pPr>
          </w:p>
        </w:tc>
      </w:tr>
      <w:tr w:rsidR="00194876" w:rsidRPr="009E63A6" w14:paraId="1DA38D91" w14:textId="77777777" w:rsidTr="000077C2">
        <w:trPr>
          <w:jc w:val="center"/>
        </w:trPr>
        <w:tc>
          <w:tcPr>
            <w:tcW w:w="3139" w:type="dxa"/>
            <w:shd w:val="clear" w:color="auto" w:fill="FFFFFF" w:themeFill="background1"/>
            <w:vAlign w:val="center"/>
          </w:tcPr>
          <w:p w14:paraId="5B9C3929"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cussource</w:t>
            </w:r>
            <w:proofErr w:type="gramEnd"/>
          </w:p>
        </w:tc>
        <w:tc>
          <w:tcPr>
            <w:tcW w:w="2833" w:type="dxa"/>
            <w:shd w:val="clear" w:color="auto" w:fill="FFFFFF" w:themeFill="background1"/>
            <w:vAlign w:val="center"/>
          </w:tcPr>
          <w:p w14:paraId="1349BBE7"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EBA56E0" w14:textId="77777777" w:rsidR="00194876" w:rsidRPr="009E63A6" w:rsidRDefault="00194876" w:rsidP="000077C2">
            <w:pPr>
              <w:jc w:val="center"/>
              <w:rPr>
                <w:rFonts w:ascii="仿宋" w:eastAsia="仿宋" w:hAnsi="仿宋" w:cs="仿宋"/>
                <w:kern w:val="0"/>
                <w:sz w:val="21"/>
                <w:szCs w:val="21"/>
              </w:rPr>
            </w:pPr>
          </w:p>
        </w:tc>
      </w:tr>
      <w:tr w:rsidR="00194876" w:rsidRPr="009E63A6" w14:paraId="08902672" w14:textId="77777777" w:rsidTr="000077C2">
        <w:trPr>
          <w:jc w:val="center"/>
        </w:trPr>
        <w:tc>
          <w:tcPr>
            <w:tcW w:w="3139" w:type="dxa"/>
            <w:shd w:val="clear" w:color="auto" w:fill="FFFFFF" w:themeFill="background1"/>
            <w:vAlign w:val="center"/>
          </w:tcPr>
          <w:p w14:paraId="267AC460"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cuslevel</w:t>
            </w:r>
            <w:proofErr w:type="gramEnd"/>
          </w:p>
        </w:tc>
        <w:tc>
          <w:tcPr>
            <w:tcW w:w="2833" w:type="dxa"/>
            <w:shd w:val="clear" w:color="auto" w:fill="FFFFFF" w:themeFill="background1"/>
            <w:vAlign w:val="center"/>
          </w:tcPr>
          <w:p w14:paraId="4ECC6267"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1E7E6DB" w14:textId="77777777" w:rsidR="00194876" w:rsidRPr="009E63A6" w:rsidRDefault="00194876" w:rsidP="000077C2">
            <w:pPr>
              <w:jc w:val="center"/>
              <w:rPr>
                <w:rFonts w:ascii="仿宋" w:eastAsia="仿宋" w:hAnsi="仿宋" w:cs="仿宋"/>
                <w:kern w:val="0"/>
                <w:sz w:val="21"/>
                <w:szCs w:val="21"/>
              </w:rPr>
            </w:pPr>
          </w:p>
        </w:tc>
      </w:tr>
      <w:tr w:rsidR="00194876" w:rsidRPr="009E63A6" w14:paraId="07F65C9E" w14:textId="77777777" w:rsidTr="000077C2">
        <w:trPr>
          <w:jc w:val="center"/>
        </w:trPr>
        <w:tc>
          <w:tcPr>
            <w:tcW w:w="3139" w:type="dxa"/>
            <w:shd w:val="clear" w:color="auto" w:fill="FFFFFF" w:themeFill="background1"/>
            <w:vAlign w:val="center"/>
          </w:tcPr>
          <w:p w14:paraId="1D1F9073"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cusestate</w:t>
            </w:r>
            <w:proofErr w:type="gramEnd"/>
          </w:p>
        </w:tc>
        <w:tc>
          <w:tcPr>
            <w:tcW w:w="2833" w:type="dxa"/>
            <w:shd w:val="clear" w:color="auto" w:fill="FFFFFF" w:themeFill="background1"/>
            <w:vAlign w:val="center"/>
          </w:tcPr>
          <w:p w14:paraId="5EF5459F"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27CC74C" w14:textId="77777777" w:rsidR="00194876" w:rsidRPr="009E63A6" w:rsidRDefault="00194876" w:rsidP="000077C2">
            <w:pPr>
              <w:jc w:val="center"/>
              <w:rPr>
                <w:rFonts w:ascii="仿宋" w:eastAsia="仿宋" w:hAnsi="仿宋" w:cs="仿宋"/>
                <w:kern w:val="0"/>
                <w:sz w:val="21"/>
                <w:szCs w:val="21"/>
              </w:rPr>
            </w:pPr>
          </w:p>
        </w:tc>
      </w:tr>
      <w:tr w:rsidR="00194876" w:rsidRPr="009E63A6" w14:paraId="6C7C5DE7" w14:textId="77777777" w:rsidTr="000077C2">
        <w:trPr>
          <w:jc w:val="center"/>
        </w:trPr>
        <w:tc>
          <w:tcPr>
            <w:tcW w:w="3139" w:type="dxa"/>
            <w:shd w:val="clear" w:color="auto" w:fill="FFFFFF" w:themeFill="background1"/>
            <w:vAlign w:val="center"/>
          </w:tcPr>
          <w:p w14:paraId="114BE11C"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cusvocation</w:t>
            </w:r>
            <w:proofErr w:type="gramEnd"/>
          </w:p>
        </w:tc>
        <w:tc>
          <w:tcPr>
            <w:tcW w:w="2833" w:type="dxa"/>
            <w:shd w:val="clear" w:color="auto" w:fill="FFFFFF" w:themeFill="background1"/>
            <w:vAlign w:val="center"/>
          </w:tcPr>
          <w:p w14:paraId="2707B320"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D6F938C" w14:textId="77777777" w:rsidR="00194876" w:rsidRPr="009E63A6" w:rsidRDefault="00194876" w:rsidP="000077C2">
            <w:pPr>
              <w:jc w:val="center"/>
              <w:rPr>
                <w:rFonts w:ascii="仿宋" w:eastAsia="仿宋" w:hAnsi="仿宋" w:cs="仿宋"/>
                <w:kern w:val="0"/>
                <w:sz w:val="21"/>
                <w:szCs w:val="21"/>
              </w:rPr>
            </w:pPr>
          </w:p>
        </w:tc>
      </w:tr>
      <w:tr w:rsidR="00194876" w:rsidRPr="009E63A6" w14:paraId="47658EA5" w14:textId="77777777" w:rsidTr="000077C2">
        <w:trPr>
          <w:jc w:val="center"/>
        </w:trPr>
        <w:tc>
          <w:tcPr>
            <w:tcW w:w="3139" w:type="dxa"/>
            <w:shd w:val="clear" w:color="auto" w:fill="FFFFFF" w:themeFill="background1"/>
            <w:vAlign w:val="center"/>
          </w:tcPr>
          <w:p w14:paraId="7A2B48B2"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cuscharacter</w:t>
            </w:r>
            <w:proofErr w:type="gramEnd"/>
          </w:p>
        </w:tc>
        <w:tc>
          <w:tcPr>
            <w:tcW w:w="2833" w:type="dxa"/>
            <w:shd w:val="clear" w:color="auto" w:fill="FFFFFF" w:themeFill="background1"/>
            <w:vAlign w:val="center"/>
          </w:tcPr>
          <w:p w14:paraId="6990D683"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482578C" w14:textId="77777777" w:rsidR="00194876" w:rsidRPr="009E63A6" w:rsidRDefault="00194876" w:rsidP="000077C2">
            <w:pPr>
              <w:jc w:val="center"/>
              <w:rPr>
                <w:rFonts w:ascii="仿宋" w:eastAsia="仿宋" w:hAnsi="仿宋" w:cs="仿宋"/>
                <w:kern w:val="0"/>
                <w:sz w:val="21"/>
                <w:szCs w:val="21"/>
              </w:rPr>
            </w:pPr>
          </w:p>
        </w:tc>
      </w:tr>
      <w:tr w:rsidR="00194876" w:rsidRPr="009E63A6" w14:paraId="0370F83C" w14:textId="77777777" w:rsidTr="000077C2">
        <w:trPr>
          <w:jc w:val="center"/>
        </w:trPr>
        <w:tc>
          <w:tcPr>
            <w:tcW w:w="3139" w:type="dxa"/>
            <w:shd w:val="clear" w:color="auto" w:fill="FFFFFF" w:themeFill="background1"/>
            <w:vAlign w:val="center"/>
          </w:tcPr>
          <w:p w14:paraId="1E1E224A"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enters</w:t>
            </w:r>
            <w:proofErr w:type="gramEnd"/>
          </w:p>
        </w:tc>
        <w:tc>
          <w:tcPr>
            <w:tcW w:w="2833" w:type="dxa"/>
            <w:shd w:val="clear" w:color="auto" w:fill="FFFFFF" w:themeFill="background1"/>
            <w:vAlign w:val="center"/>
          </w:tcPr>
          <w:p w14:paraId="05163C44"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112A5D7" w14:textId="77777777" w:rsidR="00194876" w:rsidRPr="009E63A6" w:rsidRDefault="00194876" w:rsidP="000077C2">
            <w:pPr>
              <w:jc w:val="center"/>
              <w:rPr>
                <w:rFonts w:ascii="仿宋" w:eastAsia="仿宋" w:hAnsi="仿宋" w:cs="仿宋"/>
                <w:kern w:val="0"/>
                <w:sz w:val="21"/>
                <w:szCs w:val="21"/>
              </w:rPr>
            </w:pPr>
          </w:p>
        </w:tc>
      </w:tr>
      <w:tr w:rsidR="00194876" w:rsidRPr="009E63A6" w14:paraId="3B2EC681" w14:textId="77777777" w:rsidTr="000077C2">
        <w:trPr>
          <w:jc w:val="center"/>
        </w:trPr>
        <w:tc>
          <w:tcPr>
            <w:tcW w:w="3139" w:type="dxa"/>
            <w:shd w:val="clear" w:color="auto" w:fill="FFFFFF" w:themeFill="background1"/>
            <w:vAlign w:val="center"/>
          </w:tcPr>
          <w:p w14:paraId="1FEFC215"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principal</w:t>
            </w:r>
            <w:proofErr w:type="gramEnd"/>
          </w:p>
        </w:tc>
        <w:tc>
          <w:tcPr>
            <w:tcW w:w="2833" w:type="dxa"/>
            <w:shd w:val="clear" w:color="auto" w:fill="FFFFFF" w:themeFill="background1"/>
            <w:vAlign w:val="center"/>
          </w:tcPr>
          <w:p w14:paraId="4BF56084"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F848D55" w14:textId="77777777" w:rsidR="00194876" w:rsidRPr="009E63A6" w:rsidRDefault="00194876" w:rsidP="000077C2">
            <w:pPr>
              <w:jc w:val="center"/>
              <w:rPr>
                <w:rFonts w:ascii="仿宋" w:eastAsia="仿宋" w:hAnsi="仿宋" w:cs="仿宋"/>
                <w:kern w:val="0"/>
                <w:sz w:val="21"/>
                <w:szCs w:val="21"/>
              </w:rPr>
            </w:pPr>
          </w:p>
        </w:tc>
      </w:tr>
      <w:tr w:rsidR="00194876" w:rsidRPr="009E63A6" w14:paraId="2AD7719B" w14:textId="77777777" w:rsidTr="000077C2">
        <w:trPr>
          <w:jc w:val="center"/>
        </w:trPr>
        <w:tc>
          <w:tcPr>
            <w:tcW w:w="3139" w:type="dxa"/>
            <w:shd w:val="clear" w:color="auto" w:fill="FFFFFF" w:themeFill="background1"/>
            <w:vAlign w:val="center"/>
          </w:tcPr>
          <w:p w14:paraId="0C82076D"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fields1</w:t>
            </w:r>
            <w:proofErr w:type="gramEnd"/>
          </w:p>
        </w:tc>
        <w:tc>
          <w:tcPr>
            <w:tcW w:w="2833" w:type="dxa"/>
            <w:shd w:val="clear" w:color="auto" w:fill="FFFFFF" w:themeFill="background1"/>
            <w:vAlign w:val="center"/>
          </w:tcPr>
          <w:p w14:paraId="73639BCA"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F5C8141" w14:textId="77777777" w:rsidR="00194876" w:rsidRPr="009E63A6" w:rsidRDefault="00194876" w:rsidP="000077C2">
            <w:pPr>
              <w:jc w:val="center"/>
              <w:rPr>
                <w:rFonts w:ascii="仿宋" w:eastAsia="仿宋" w:hAnsi="仿宋" w:cs="仿宋"/>
                <w:kern w:val="0"/>
                <w:sz w:val="21"/>
                <w:szCs w:val="21"/>
              </w:rPr>
            </w:pPr>
          </w:p>
        </w:tc>
      </w:tr>
      <w:tr w:rsidR="00194876" w:rsidRPr="009E63A6" w14:paraId="76B51560" w14:textId="77777777" w:rsidTr="000077C2">
        <w:trPr>
          <w:jc w:val="center"/>
        </w:trPr>
        <w:tc>
          <w:tcPr>
            <w:tcW w:w="3139" w:type="dxa"/>
            <w:shd w:val="clear" w:color="auto" w:fill="FFFFFF" w:themeFill="background1"/>
            <w:vAlign w:val="center"/>
          </w:tcPr>
          <w:p w14:paraId="262E1CBB"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fields2</w:t>
            </w:r>
            <w:proofErr w:type="gramEnd"/>
          </w:p>
        </w:tc>
        <w:tc>
          <w:tcPr>
            <w:tcW w:w="2833" w:type="dxa"/>
            <w:shd w:val="clear" w:color="auto" w:fill="FFFFFF" w:themeFill="background1"/>
            <w:vAlign w:val="center"/>
          </w:tcPr>
          <w:p w14:paraId="5210E81B"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DA53A28" w14:textId="77777777" w:rsidR="00194876" w:rsidRPr="009E63A6" w:rsidRDefault="00194876" w:rsidP="000077C2">
            <w:pPr>
              <w:jc w:val="center"/>
              <w:rPr>
                <w:rFonts w:ascii="仿宋" w:eastAsia="仿宋" w:hAnsi="仿宋" w:cs="仿宋"/>
                <w:kern w:val="0"/>
                <w:sz w:val="21"/>
                <w:szCs w:val="21"/>
              </w:rPr>
            </w:pPr>
          </w:p>
        </w:tc>
      </w:tr>
      <w:tr w:rsidR="00194876" w:rsidRPr="009E63A6" w14:paraId="05E97F28" w14:textId="77777777" w:rsidTr="000077C2">
        <w:trPr>
          <w:jc w:val="center"/>
        </w:trPr>
        <w:tc>
          <w:tcPr>
            <w:tcW w:w="3139" w:type="dxa"/>
            <w:shd w:val="clear" w:color="auto" w:fill="FFFFFF" w:themeFill="background1"/>
            <w:vAlign w:val="center"/>
          </w:tcPr>
          <w:p w14:paraId="1C020607"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fields3</w:t>
            </w:r>
            <w:proofErr w:type="gramEnd"/>
          </w:p>
        </w:tc>
        <w:tc>
          <w:tcPr>
            <w:tcW w:w="2833" w:type="dxa"/>
            <w:shd w:val="clear" w:color="auto" w:fill="FFFFFF" w:themeFill="background1"/>
            <w:vAlign w:val="center"/>
          </w:tcPr>
          <w:p w14:paraId="14AE01A7"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282259A" w14:textId="77777777" w:rsidR="00194876" w:rsidRPr="009E63A6" w:rsidRDefault="00194876" w:rsidP="000077C2">
            <w:pPr>
              <w:jc w:val="center"/>
              <w:rPr>
                <w:rFonts w:ascii="仿宋" w:eastAsia="仿宋" w:hAnsi="仿宋" w:cs="仿宋"/>
                <w:kern w:val="0"/>
                <w:sz w:val="21"/>
                <w:szCs w:val="21"/>
              </w:rPr>
            </w:pPr>
          </w:p>
        </w:tc>
      </w:tr>
      <w:tr w:rsidR="00194876" w:rsidRPr="009E63A6" w14:paraId="21554F68" w14:textId="77777777" w:rsidTr="000077C2">
        <w:trPr>
          <w:jc w:val="center"/>
        </w:trPr>
        <w:tc>
          <w:tcPr>
            <w:tcW w:w="3139" w:type="dxa"/>
            <w:shd w:val="clear" w:color="auto" w:fill="FFFFFF" w:themeFill="background1"/>
            <w:vAlign w:val="center"/>
          </w:tcPr>
          <w:p w14:paraId="69BFDEE5"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fields4</w:t>
            </w:r>
            <w:proofErr w:type="gramEnd"/>
          </w:p>
        </w:tc>
        <w:tc>
          <w:tcPr>
            <w:tcW w:w="2833" w:type="dxa"/>
            <w:shd w:val="clear" w:color="auto" w:fill="FFFFFF" w:themeFill="background1"/>
            <w:vAlign w:val="center"/>
          </w:tcPr>
          <w:p w14:paraId="00D6EE55"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081DF03" w14:textId="77777777" w:rsidR="00194876" w:rsidRPr="009E63A6" w:rsidRDefault="00194876" w:rsidP="000077C2">
            <w:pPr>
              <w:jc w:val="center"/>
              <w:rPr>
                <w:rFonts w:ascii="仿宋" w:eastAsia="仿宋" w:hAnsi="仿宋" w:cs="仿宋"/>
                <w:kern w:val="0"/>
                <w:sz w:val="21"/>
                <w:szCs w:val="21"/>
              </w:rPr>
            </w:pPr>
          </w:p>
        </w:tc>
      </w:tr>
      <w:tr w:rsidR="00194876" w:rsidRPr="009E63A6" w14:paraId="39195D72" w14:textId="77777777" w:rsidTr="000077C2">
        <w:trPr>
          <w:jc w:val="center"/>
        </w:trPr>
        <w:tc>
          <w:tcPr>
            <w:tcW w:w="3139" w:type="dxa"/>
            <w:shd w:val="clear" w:color="auto" w:fill="FFFFFF" w:themeFill="background1"/>
            <w:vAlign w:val="center"/>
          </w:tcPr>
          <w:p w14:paraId="60D41B80"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fields5</w:t>
            </w:r>
            <w:proofErr w:type="gramEnd"/>
          </w:p>
        </w:tc>
        <w:tc>
          <w:tcPr>
            <w:tcW w:w="2833" w:type="dxa"/>
            <w:shd w:val="clear" w:color="auto" w:fill="FFFFFF" w:themeFill="background1"/>
            <w:vAlign w:val="center"/>
          </w:tcPr>
          <w:p w14:paraId="442FEBB8"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D72D319" w14:textId="77777777" w:rsidR="00194876" w:rsidRPr="009E63A6" w:rsidRDefault="00194876" w:rsidP="000077C2">
            <w:pPr>
              <w:jc w:val="center"/>
              <w:rPr>
                <w:rFonts w:ascii="仿宋" w:eastAsia="仿宋" w:hAnsi="仿宋" w:cs="仿宋"/>
                <w:kern w:val="0"/>
                <w:sz w:val="21"/>
                <w:szCs w:val="21"/>
              </w:rPr>
            </w:pPr>
          </w:p>
        </w:tc>
      </w:tr>
      <w:tr w:rsidR="00194876" w:rsidRPr="009E63A6" w14:paraId="310139F5" w14:textId="77777777" w:rsidTr="000077C2">
        <w:trPr>
          <w:jc w:val="center"/>
        </w:trPr>
        <w:tc>
          <w:tcPr>
            <w:tcW w:w="3139" w:type="dxa"/>
            <w:shd w:val="clear" w:color="auto" w:fill="FFFFFF" w:themeFill="background1"/>
            <w:vAlign w:val="center"/>
          </w:tcPr>
          <w:p w14:paraId="1D229F87"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plandate</w:t>
            </w:r>
            <w:proofErr w:type="gramEnd"/>
          </w:p>
        </w:tc>
        <w:tc>
          <w:tcPr>
            <w:tcW w:w="2833" w:type="dxa"/>
            <w:shd w:val="clear" w:color="auto" w:fill="FFFFFF" w:themeFill="background1"/>
            <w:vAlign w:val="center"/>
          </w:tcPr>
          <w:p w14:paraId="544ED1F6"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ED9B4FD" w14:textId="77777777" w:rsidR="00194876" w:rsidRPr="009E63A6" w:rsidRDefault="00194876" w:rsidP="000077C2">
            <w:pPr>
              <w:jc w:val="center"/>
              <w:rPr>
                <w:rFonts w:ascii="仿宋" w:eastAsia="仿宋" w:hAnsi="仿宋" w:cs="仿宋"/>
                <w:kern w:val="0"/>
                <w:sz w:val="21"/>
                <w:szCs w:val="21"/>
              </w:rPr>
            </w:pPr>
          </w:p>
        </w:tc>
      </w:tr>
      <w:tr w:rsidR="00194876" w:rsidRPr="009E63A6" w14:paraId="42891185" w14:textId="77777777" w:rsidTr="000077C2">
        <w:trPr>
          <w:jc w:val="center"/>
        </w:trPr>
        <w:tc>
          <w:tcPr>
            <w:tcW w:w="3139" w:type="dxa"/>
            <w:shd w:val="clear" w:color="auto" w:fill="FFFFFF" w:themeFill="background1"/>
            <w:vAlign w:val="center"/>
          </w:tcPr>
          <w:p w14:paraId="17194326"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factdate</w:t>
            </w:r>
            <w:proofErr w:type="gramEnd"/>
          </w:p>
        </w:tc>
        <w:tc>
          <w:tcPr>
            <w:tcW w:w="2833" w:type="dxa"/>
            <w:shd w:val="clear" w:color="auto" w:fill="FFFFFF" w:themeFill="background1"/>
            <w:vAlign w:val="center"/>
          </w:tcPr>
          <w:p w14:paraId="3F31C5CC"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37DF767" w14:textId="77777777" w:rsidR="00194876" w:rsidRPr="009E63A6" w:rsidRDefault="00194876" w:rsidP="000077C2">
            <w:pPr>
              <w:jc w:val="center"/>
              <w:rPr>
                <w:rFonts w:ascii="仿宋" w:eastAsia="仿宋" w:hAnsi="仿宋" w:cs="仿宋"/>
                <w:kern w:val="0"/>
                <w:sz w:val="21"/>
                <w:szCs w:val="21"/>
              </w:rPr>
            </w:pPr>
          </w:p>
        </w:tc>
      </w:tr>
      <w:tr w:rsidR="00194876" w:rsidRPr="009E63A6" w14:paraId="015C3EF9" w14:textId="77777777" w:rsidTr="000077C2">
        <w:trPr>
          <w:jc w:val="center"/>
        </w:trPr>
        <w:tc>
          <w:tcPr>
            <w:tcW w:w="3139" w:type="dxa"/>
            <w:shd w:val="clear" w:color="auto" w:fill="FFFFFF" w:themeFill="background1"/>
            <w:vAlign w:val="center"/>
          </w:tcPr>
          <w:p w14:paraId="1F71F2C3"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extno</w:t>
            </w:r>
            <w:proofErr w:type="gramEnd"/>
          </w:p>
        </w:tc>
        <w:tc>
          <w:tcPr>
            <w:tcW w:w="2833" w:type="dxa"/>
            <w:shd w:val="clear" w:color="auto" w:fill="FFFFFF" w:themeFill="background1"/>
            <w:vAlign w:val="center"/>
          </w:tcPr>
          <w:p w14:paraId="717AD557"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05754C8" w14:textId="77777777" w:rsidR="00194876" w:rsidRPr="009E63A6" w:rsidRDefault="00194876" w:rsidP="000077C2">
            <w:pPr>
              <w:jc w:val="center"/>
              <w:rPr>
                <w:rFonts w:ascii="仿宋" w:eastAsia="仿宋" w:hAnsi="仿宋" w:cs="仿宋"/>
                <w:kern w:val="0"/>
                <w:sz w:val="21"/>
                <w:szCs w:val="21"/>
              </w:rPr>
            </w:pPr>
          </w:p>
        </w:tc>
      </w:tr>
      <w:tr w:rsidR="00194876" w:rsidRPr="009E63A6" w14:paraId="3B53A7BB" w14:textId="77777777" w:rsidTr="000077C2">
        <w:trPr>
          <w:jc w:val="center"/>
        </w:trPr>
        <w:tc>
          <w:tcPr>
            <w:tcW w:w="3139" w:type="dxa"/>
            <w:shd w:val="clear" w:color="auto" w:fill="FFFFFF" w:themeFill="background1"/>
            <w:vAlign w:val="center"/>
          </w:tcPr>
          <w:p w14:paraId="4AE8806B"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agoras</w:t>
            </w:r>
            <w:proofErr w:type="gramEnd"/>
          </w:p>
        </w:tc>
        <w:tc>
          <w:tcPr>
            <w:tcW w:w="2833" w:type="dxa"/>
            <w:shd w:val="clear" w:color="auto" w:fill="FFFFFF" w:themeFill="background1"/>
            <w:vAlign w:val="center"/>
          </w:tcPr>
          <w:p w14:paraId="549357EC"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3A0CFE1" w14:textId="77777777" w:rsidR="00194876" w:rsidRPr="009E63A6" w:rsidRDefault="00194876" w:rsidP="000077C2">
            <w:pPr>
              <w:jc w:val="center"/>
              <w:rPr>
                <w:rFonts w:ascii="仿宋" w:eastAsia="仿宋" w:hAnsi="仿宋" w:cs="仿宋"/>
                <w:kern w:val="0"/>
                <w:sz w:val="21"/>
                <w:szCs w:val="21"/>
              </w:rPr>
            </w:pPr>
          </w:p>
        </w:tc>
      </w:tr>
      <w:tr w:rsidR="00194876" w:rsidRPr="009E63A6" w14:paraId="086B728B" w14:textId="77777777" w:rsidTr="000077C2">
        <w:trPr>
          <w:jc w:val="center"/>
        </w:trPr>
        <w:tc>
          <w:tcPr>
            <w:tcW w:w="3139" w:type="dxa"/>
            <w:shd w:val="clear" w:color="auto" w:fill="FFFFFF" w:themeFill="background1"/>
            <w:vAlign w:val="center"/>
          </w:tcPr>
          <w:p w14:paraId="1356853B"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custype2</w:t>
            </w:r>
            <w:proofErr w:type="gramEnd"/>
          </w:p>
        </w:tc>
        <w:tc>
          <w:tcPr>
            <w:tcW w:w="2833" w:type="dxa"/>
            <w:shd w:val="clear" w:color="auto" w:fill="FFFFFF" w:themeFill="background1"/>
            <w:vAlign w:val="center"/>
          </w:tcPr>
          <w:p w14:paraId="7941E92B"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09B146C" w14:textId="77777777" w:rsidR="00194876" w:rsidRPr="009E63A6" w:rsidRDefault="00194876" w:rsidP="000077C2">
            <w:pPr>
              <w:jc w:val="center"/>
              <w:rPr>
                <w:rFonts w:ascii="仿宋" w:eastAsia="仿宋" w:hAnsi="仿宋" w:cs="仿宋"/>
                <w:kern w:val="0"/>
                <w:sz w:val="21"/>
                <w:szCs w:val="21"/>
              </w:rPr>
            </w:pPr>
          </w:p>
        </w:tc>
      </w:tr>
      <w:tr w:rsidR="00194876" w:rsidRPr="009E63A6" w14:paraId="1541D4FD" w14:textId="77777777" w:rsidTr="000077C2">
        <w:trPr>
          <w:jc w:val="center"/>
        </w:trPr>
        <w:tc>
          <w:tcPr>
            <w:tcW w:w="3139" w:type="dxa"/>
            <w:shd w:val="clear" w:color="auto" w:fill="FFFFFF" w:themeFill="background1"/>
            <w:vAlign w:val="center"/>
          </w:tcPr>
          <w:p w14:paraId="1D15E2FD"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branch</w:t>
            </w:r>
            <w:proofErr w:type="gramEnd"/>
          </w:p>
        </w:tc>
        <w:tc>
          <w:tcPr>
            <w:tcW w:w="2833" w:type="dxa"/>
            <w:shd w:val="clear" w:color="auto" w:fill="FFFFFF" w:themeFill="background1"/>
            <w:vAlign w:val="center"/>
          </w:tcPr>
          <w:p w14:paraId="6BB1C8FE"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E78A43F" w14:textId="77777777" w:rsidR="00194876" w:rsidRPr="009E63A6" w:rsidRDefault="00194876" w:rsidP="000077C2">
            <w:pPr>
              <w:jc w:val="center"/>
              <w:rPr>
                <w:rFonts w:ascii="仿宋" w:eastAsia="仿宋" w:hAnsi="仿宋" w:cs="仿宋"/>
                <w:kern w:val="0"/>
                <w:sz w:val="21"/>
                <w:szCs w:val="21"/>
              </w:rPr>
            </w:pPr>
          </w:p>
        </w:tc>
      </w:tr>
      <w:tr w:rsidR="00194876" w:rsidRPr="009E63A6" w14:paraId="424A9CBB" w14:textId="77777777" w:rsidTr="000077C2">
        <w:trPr>
          <w:jc w:val="center"/>
        </w:trPr>
        <w:tc>
          <w:tcPr>
            <w:tcW w:w="3139" w:type="dxa"/>
            <w:shd w:val="clear" w:color="auto" w:fill="FFFFFF" w:themeFill="background1"/>
            <w:vAlign w:val="center"/>
          </w:tcPr>
          <w:p w14:paraId="1994A80F"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open</w:t>
            </w:r>
            <w:proofErr w:type="gramEnd"/>
            <w:r w:rsidRPr="009E63A6">
              <w:rPr>
                <w:rFonts w:ascii="仿宋" w:eastAsia="仿宋" w:hAnsi="仿宋" w:cs="仿宋"/>
                <w:kern w:val="0"/>
                <w:sz w:val="21"/>
                <w:szCs w:val="21"/>
              </w:rPr>
              <w:t>_date</w:t>
            </w:r>
          </w:p>
        </w:tc>
        <w:tc>
          <w:tcPr>
            <w:tcW w:w="2833" w:type="dxa"/>
            <w:shd w:val="clear" w:color="auto" w:fill="FFFFFF" w:themeFill="background1"/>
            <w:vAlign w:val="center"/>
          </w:tcPr>
          <w:p w14:paraId="76FFF920"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5052ADF" w14:textId="77777777" w:rsidR="00194876" w:rsidRPr="009E63A6" w:rsidRDefault="00194876" w:rsidP="000077C2">
            <w:pPr>
              <w:jc w:val="center"/>
              <w:rPr>
                <w:rFonts w:ascii="仿宋" w:eastAsia="仿宋" w:hAnsi="仿宋" w:cs="仿宋"/>
                <w:kern w:val="0"/>
                <w:sz w:val="21"/>
                <w:szCs w:val="21"/>
              </w:rPr>
            </w:pPr>
          </w:p>
        </w:tc>
      </w:tr>
      <w:tr w:rsidR="00194876" w:rsidRPr="009E63A6" w14:paraId="0323C46D" w14:textId="77777777" w:rsidTr="000077C2">
        <w:trPr>
          <w:jc w:val="center"/>
        </w:trPr>
        <w:tc>
          <w:tcPr>
            <w:tcW w:w="3139" w:type="dxa"/>
            <w:shd w:val="clear" w:color="auto" w:fill="FFFFFF" w:themeFill="background1"/>
            <w:vAlign w:val="center"/>
          </w:tcPr>
          <w:p w14:paraId="436B851B"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branchname</w:t>
            </w:r>
            <w:proofErr w:type="gramEnd"/>
          </w:p>
        </w:tc>
        <w:tc>
          <w:tcPr>
            <w:tcW w:w="2833" w:type="dxa"/>
            <w:shd w:val="clear" w:color="auto" w:fill="FFFFFF" w:themeFill="background1"/>
            <w:vAlign w:val="center"/>
          </w:tcPr>
          <w:p w14:paraId="0EDE281D"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BB5A910" w14:textId="77777777" w:rsidR="00194876" w:rsidRPr="009E63A6" w:rsidRDefault="00194876" w:rsidP="000077C2">
            <w:pPr>
              <w:jc w:val="center"/>
              <w:rPr>
                <w:rFonts w:ascii="仿宋" w:eastAsia="仿宋" w:hAnsi="仿宋" w:cs="仿宋"/>
                <w:kern w:val="0"/>
                <w:sz w:val="21"/>
                <w:szCs w:val="21"/>
              </w:rPr>
            </w:pPr>
          </w:p>
        </w:tc>
      </w:tr>
    </w:tbl>
    <w:p w14:paraId="0E33359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返</w:t>
      </w:r>
      <w:r w:rsidRPr="009E63A6">
        <w:rPr>
          <w:rFonts w:ascii="仿宋" w:eastAsia="仿宋" w:hAnsi="仿宋" w:cs="仿宋"/>
          <w:kern w:val="0"/>
          <w:sz w:val="21"/>
          <w:szCs w:val="21"/>
        </w:rPr>
        <w:t>回结果：</w:t>
      </w:r>
    </w:p>
    <w:tbl>
      <w:tblPr>
        <w:tblStyle w:val="ac"/>
        <w:tblW w:w="0" w:type="auto"/>
        <w:jc w:val="center"/>
        <w:tblLook w:val="04A0" w:firstRow="1" w:lastRow="0" w:firstColumn="1" w:lastColumn="0" w:noHBand="0" w:noVBand="1"/>
      </w:tblPr>
      <w:tblGrid>
        <w:gridCol w:w="3040"/>
        <w:gridCol w:w="2739"/>
        <w:gridCol w:w="2737"/>
      </w:tblGrid>
      <w:tr w:rsidR="00194876" w:rsidRPr="009E63A6" w14:paraId="7138ABBE" w14:textId="77777777" w:rsidTr="000077C2">
        <w:trPr>
          <w:jc w:val="center"/>
        </w:trPr>
        <w:tc>
          <w:tcPr>
            <w:tcW w:w="3114" w:type="dxa"/>
            <w:shd w:val="clear" w:color="auto" w:fill="548DD4" w:themeFill="text2" w:themeFillTint="99"/>
            <w:vAlign w:val="center"/>
          </w:tcPr>
          <w:p w14:paraId="5D9B6082"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kern w:val="0"/>
                <w:sz w:val="21"/>
                <w:szCs w:val="21"/>
              </w:rPr>
              <w:t>名称</w:t>
            </w:r>
          </w:p>
        </w:tc>
        <w:tc>
          <w:tcPr>
            <w:tcW w:w="2804" w:type="dxa"/>
            <w:shd w:val="clear" w:color="auto" w:fill="548DD4" w:themeFill="text2" w:themeFillTint="99"/>
            <w:vAlign w:val="center"/>
          </w:tcPr>
          <w:p w14:paraId="2CD241BB"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名称</w:t>
            </w:r>
            <w:r w:rsidRPr="009E63A6">
              <w:rPr>
                <w:rFonts w:ascii="仿宋" w:eastAsia="仿宋" w:hAnsi="仿宋" w:cs="仿宋"/>
                <w:kern w:val="0"/>
                <w:sz w:val="21"/>
                <w:szCs w:val="21"/>
              </w:rPr>
              <w:t>说明</w:t>
            </w:r>
          </w:p>
        </w:tc>
        <w:tc>
          <w:tcPr>
            <w:tcW w:w="2802" w:type="dxa"/>
            <w:shd w:val="clear" w:color="auto" w:fill="548DD4" w:themeFill="text2" w:themeFillTint="99"/>
          </w:tcPr>
          <w:p w14:paraId="193068FF"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出</w:t>
            </w:r>
            <w:r w:rsidRPr="009E63A6">
              <w:rPr>
                <w:rFonts w:ascii="仿宋" w:eastAsia="仿宋" w:hAnsi="仿宋" w:cs="仿宋"/>
                <w:kern w:val="0"/>
                <w:sz w:val="21"/>
                <w:szCs w:val="21"/>
              </w:rPr>
              <w:t>现条件</w:t>
            </w:r>
          </w:p>
        </w:tc>
      </w:tr>
      <w:tr w:rsidR="00194876" w:rsidRPr="009E63A6" w14:paraId="24464AE7" w14:textId="77777777" w:rsidTr="000077C2">
        <w:trPr>
          <w:jc w:val="center"/>
        </w:trPr>
        <w:tc>
          <w:tcPr>
            <w:tcW w:w="3114" w:type="dxa"/>
          </w:tcPr>
          <w:p w14:paraId="26217F34" w14:textId="77777777" w:rsidR="00194876" w:rsidRPr="009E63A6" w:rsidRDefault="00194876" w:rsidP="000077C2">
            <w:pPr>
              <w:rPr>
                <w:rFonts w:ascii="仿宋" w:eastAsia="仿宋" w:hAnsi="仿宋" w:cs="仿宋"/>
                <w:kern w:val="0"/>
                <w:sz w:val="21"/>
                <w:szCs w:val="21"/>
              </w:rPr>
            </w:pPr>
          </w:p>
        </w:tc>
        <w:tc>
          <w:tcPr>
            <w:tcW w:w="2804" w:type="dxa"/>
          </w:tcPr>
          <w:p w14:paraId="6E19A602" w14:textId="77777777" w:rsidR="00194876" w:rsidRPr="009E63A6" w:rsidRDefault="00194876" w:rsidP="000077C2">
            <w:pPr>
              <w:rPr>
                <w:rFonts w:ascii="仿宋" w:eastAsia="仿宋" w:hAnsi="仿宋" w:cs="仿宋"/>
                <w:kern w:val="0"/>
                <w:sz w:val="21"/>
                <w:szCs w:val="21"/>
              </w:rPr>
            </w:pPr>
          </w:p>
        </w:tc>
        <w:tc>
          <w:tcPr>
            <w:tcW w:w="2802" w:type="dxa"/>
          </w:tcPr>
          <w:p w14:paraId="69029CCD" w14:textId="77777777" w:rsidR="00194876" w:rsidRPr="009E63A6" w:rsidRDefault="00194876" w:rsidP="000077C2">
            <w:pPr>
              <w:rPr>
                <w:rFonts w:ascii="仿宋" w:eastAsia="仿宋" w:hAnsi="仿宋" w:cs="仿宋"/>
                <w:kern w:val="0"/>
                <w:sz w:val="21"/>
                <w:szCs w:val="21"/>
              </w:rPr>
            </w:pPr>
          </w:p>
        </w:tc>
      </w:tr>
      <w:tr w:rsidR="00194876" w:rsidRPr="009E63A6" w14:paraId="4C4CB400" w14:textId="77777777" w:rsidTr="000077C2">
        <w:trPr>
          <w:jc w:val="center"/>
        </w:trPr>
        <w:tc>
          <w:tcPr>
            <w:tcW w:w="3114" w:type="dxa"/>
          </w:tcPr>
          <w:p w14:paraId="37B43F02" w14:textId="77777777" w:rsidR="00194876" w:rsidRPr="009E63A6" w:rsidRDefault="00194876" w:rsidP="000077C2">
            <w:pPr>
              <w:rPr>
                <w:rFonts w:ascii="仿宋" w:eastAsia="仿宋" w:hAnsi="仿宋" w:cs="仿宋"/>
                <w:kern w:val="0"/>
                <w:sz w:val="21"/>
                <w:szCs w:val="21"/>
              </w:rPr>
            </w:pPr>
          </w:p>
        </w:tc>
        <w:tc>
          <w:tcPr>
            <w:tcW w:w="2804" w:type="dxa"/>
          </w:tcPr>
          <w:p w14:paraId="18E20752" w14:textId="77777777" w:rsidR="00194876" w:rsidRPr="009E63A6" w:rsidRDefault="00194876" w:rsidP="000077C2">
            <w:pPr>
              <w:rPr>
                <w:rFonts w:ascii="仿宋" w:eastAsia="仿宋" w:hAnsi="仿宋" w:cs="仿宋"/>
                <w:kern w:val="0"/>
                <w:sz w:val="21"/>
                <w:szCs w:val="21"/>
              </w:rPr>
            </w:pPr>
          </w:p>
        </w:tc>
        <w:tc>
          <w:tcPr>
            <w:tcW w:w="2802" w:type="dxa"/>
          </w:tcPr>
          <w:p w14:paraId="323F953B" w14:textId="77777777" w:rsidR="00194876" w:rsidRPr="009E63A6" w:rsidRDefault="00194876" w:rsidP="000077C2">
            <w:pPr>
              <w:rPr>
                <w:rFonts w:ascii="仿宋" w:eastAsia="仿宋" w:hAnsi="仿宋" w:cs="仿宋"/>
                <w:kern w:val="0"/>
                <w:sz w:val="21"/>
                <w:szCs w:val="21"/>
              </w:rPr>
            </w:pPr>
          </w:p>
        </w:tc>
      </w:tr>
    </w:tbl>
    <w:p w14:paraId="35A24D5A"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31" w:name="_Toc394648823"/>
      <w:r w:rsidRPr="009E63A6">
        <w:rPr>
          <w:rFonts w:ascii="仿宋" w:eastAsia="仿宋" w:hAnsi="仿宋" w:cs="仿宋" w:hint="eastAsia"/>
          <w:b w:val="0"/>
          <w:bCs w:val="0"/>
          <w:kern w:val="0"/>
          <w:szCs w:val="21"/>
        </w:rPr>
        <w:t>修</w:t>
      </w:r>
      <w:r w:rsidRPr="009E63A6">
        <w:rPr>
          <w:rFonts w:ascii="仿宋" w:eastAsia="仿宋" w:hAnsi="仿宋" w:cs="仿宋"/>
          <w:b w:val="0"/>
          <w:bCs w:val="0"/>
          <w:kern w:val="0"/>
          <w:szCs w:val="21"/>
        </w:rPr>
        <w:t>改客户</w:t>
      </w:r>
      <w:r w:rsidRPr="009E63A6">
        <w:rPr>
          <w:rFonts w:ascii="仿宋" w:eastAsia="仿宋" w:hAnsi="仿宋" w:cs="仿宋" w:hint="eastAsia"/>
          <w:b w:val="0"/>
          <w:bCs w:val="0"/>
          <w:kern w:val="0"/>
          <w:szCs w:val="21"/>
        </w:rPr>
        <w:t>基</w:t>
      </w:r>
      <w:r w:rsidRPr="009E63A6">
        <w:rPr>
          <w:rFonts w:ascii="仿宋" w:eastAsia="仿宋" w:hAnsi="仿宋" w:cs="仿宋"/>
          <w:b w:val="0"/>
          <w:bCs w:val="0"/>
          <w:kern w:val="0"/>
          <w:szCs w:val="21"/>
        </w:rPr>
        <w:t>本信息</w:t>
      </w:r>
    </w:p>
    <w:p w14:paraId="2E7E3802" w14:textId="77777777" w:rsidR="00194876" w:rsidRPr="009E63A6" w:rsidRDefault="00194876" w:rsidP="00194876">
      <w:pPr>
        <w:autoSpaceDE w:val="0"/>
        <w:autoSpaceDN w:val="0"/>
        <w:adjustRightInd w:val="0"/>
        <w:jc w:val="left"/>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求参</w:t>
      </w:r>
      <w:r w:rsidRPr="009E63A6">
        <w:rPr>
          <w:rFonts w:ascii="仿宋" w:eastAsia="仿宋" w:hAnsi="仿宋" w:cs="仿宋" w:hint="eastAsia"/>
          <w:kern w:val="0"/>
          <w:sz w:val="21"/>
          <w:szCs w:val="21"/>
        </w:rPr>
        <w:t>数</w:t>
      </w:r>
      <w:r w:rsidRPr="009E63A6">
        <w:rPr>
          <w:rFonts w:ascii="仿宋" w:eastAsia="仿宋" w:hAnsi="仿宋" w:cs="仿宋"/>
          <w:kern w:val="0"/>
          <w:sz w:val="21"/>
          <w:szCs w:val="21"/>
        </w:rPr>
        <w:t>：EditCusbase</w:t>
      </w:r>
    </w:p>
    <w:tbl>
      <w:tblPr>
        <w:tblStyle w:val="ac"/>
        <w:tblW w:w="0" w:type="auto"/>
        <w:jc w:val="center"/>
        <w:tblLook w:val="04A0" w:firstRow="1" w:lastRow="0" w:firstColumn="1" w:lastColumn="0" w:noHBand="0" w:noVBand="1"/>
      </w:tblPr>
      <w:tblGrid>
        <w:gridCol w:w="3088"/>
        <w:gridCol w:w="2755"/>
        <w:gridCol w:w="2673"/>
      </w:tblGrid>
      <w:tr w:rsidR="00194876" w:rsidRPr="009E63A6" w14:paraId="53CB32AE" w14:textId="77777777" w:rsidTr="000077C2">
        <w:trPr>
          <w:jc w:val="center"/>
        </w:trPr>
        <w:tc>
          <w:tcPr>
            <w:tcW w:w="3139" w:type="dxa"/>
            <w:tcBorders>
              <w:bottom w:val="single" w:sz="4" w:space="0" w:color="auto"/>
            </w:tcBorders>
            <w:shd w:val="clear" w:color="auto" w:fill="548DD4" w:themeFill="text2" w:themeFillTint="99"/>
            <w:vAlign w:val="center"/>
          </w:tcPr>
          <w:p w14:paraId="3B37750D"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数名称</w:t>
            </w:r>
          </w:p>
        </w:tc>
        <w:tc>
          <w:tcPr>
            <w:tcW w:w="2833" w:type="dxa"/>
            <w:tcBorders>
              <w:bottom w:val="single" w:sz="4" w:space="0" w:color="auto"/>
            </w:tcBorders>
            <w:shd w:val="clear" w:color="auto" w:fill="548DD4" w:themeFill="text2" w:themeFillTint="99"/>
            <w:vAlign w:val="center"/>
          </w:tcPr>
          <w:p w14:paraId="599242C5"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数说明</w:t>
            </w:r>
          </w:p>
        </w:tc>
        <w:tc>
          <w:tcPr>
            <w:tcW w:w="2748" w:type="dxa"/>
            <w:tcBorders>
              <w:bottom w:val="single" w:sz="4" w:space="0" w:color="auto"/>
            </w:tcBorders>
            <w:shd w:val="clear" w:color="auto" w:fill="548DD4" w:themeFill="text2" w:themeFillTint="99"/>
          </w:tcPr>
          <w:p w14:paraId="5B18719B"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1A458512" w14:textId="77777777" w:rsidTr="000077C2">
        <w:trPr>
          <w:jc w:val="center"/>
        </w:trPr>
        <w:tc>
          <w:tcPr>
            <w:tcW w:w="3139" w:type="dxa"/>
            <w:shd w:val="clear" w:color="auto" w:fill="FFFFFF" w:themeFill="background1"/>
            <w:vAlign w:val="center"/>
          </w:tcPr>
          <w:p w14:paraId="35642237"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branchno</w:t>
            </w:r>
            <w:proofErr w:type="gramEnd"/>
          </w:p>
        </w:tc>
        <w:tc>
          <w:tcPr>
            <w:tcW w:w="2833" w:type="dxa"/>
            <w:shd w:val="clear" w:color="auto" w:fill="FFFFFF" w:themeFill="background1"/>
            <w:vAlign w:val="center"/>
          </w:tcPr>
          <w:p w14:paraId="5D816C20"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91DE0CA" w14:textId="77777777" w:rsidR="00194876" w:rsidRPr="009E63A6" w:rsidRDefault="00194876" w:rsidP="000077C2">
            <w:pPr>
              <w:jc w:val="center"/>
              <w:rPr>
                <w:rFonts w:ascii="仿宋" w:eastAsia="仿宋" w:hAnsi="仿宋" w:cs="仿宋"/>
                <w:kern w:val="0"/>
                <w:sz w:val="21"/>
                <w:szCs w:val="21"/>
              </w:rPr>
            </w:pPr>
          </w:p>
        </w:tc>
      </w:tr>
      <w:tr w:rsidR="00194876" w:rsidRPr="009E63A6" w14:paraId="69E599E2" w14:textId="77777777" w:rsidTr="000077C2">
        <w:trPr>
          <w:jc w:val="center"/>
        </w:trPr>
        <w:tc>
          <w:tcPr>
            <w:tcW w:w="3139" w:type="dxa"/>
            <w:shd w:val="clear" w:color="auto" w:fill="FFFFFF" w:themeFill="background1"/>
            <w:vAlign w:val="center"/>
          </w:tcPr>
          <w:p w14:paraId="780EB54A"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userid</w:t>
            </w:r>
            <w:proofErr w:type="gramEnd"/>
          </w:p>
        </w:tc>
        <w:tc>
          <w:tcPr>
            <w:tcW w:w="2833" w:type="dxa"/>
            <w:shd w:val="clear" w:color="auto" w:fill="FFFFFF" w:themeFill="background1"/>
            <w:vAlign w:val="center"/>
          </w:tcPr>
          <w:p w14:paraId="674DC919"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E28AF9B" w14:textId="77777777" w:rsidR="00194876" w:rsidRPr="009E63A6" w:rsidRDefault="00194876" w:rsidP="000077C2">
            <w:pPr>
              <w:jc w:val="center"/>
              <w:rPr>
                <w:rFonts w:ascii="仿宋" w:eastAsia="仿宋" w:hAnsi="仿宋" w:cs="仿宋"/>
                <w:kern w:val="0"/>
                <w:sz w:val="21"/>
                <w:szCs w:val="21"/>
              </w:rPr>
            </w:pPr>
          </w:p>
        </w:tc>
      </w:tr>
      <w:tr w:rsidR="00194876" w:rsidRPr="009E63A6" w14:paraId="6D9D2668" w14:textId="77777777" w:rsidTr="000077C2">
        <w:trPr>
          <w:jc w:val="center"/>
        </w:trPr>
        <w:tc>
          <w:tcPr>
            <w:tcW w:w="3139" w:type="dxa"/>
            <w:shd w:val="clear" w:color="auto" w:fill="FFFFFF" w:themeFill="background1"/>
            <w:vAlign w:val="center"/>
          </w:tcPr>
          <w:p w14:paraId="284D655E"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password</w:t>
            </w:r>
            <w:proofErr w:type="gramEnd"/>
          </w:p>
        </w:tc>
        <w:tc>
          <w:tcPr>
            <w:tcW w:w="2833" w:type="dxa"/>
            <w:shd w:val="clear" w:color="auto" w:fill="FFFFFF" w:themeFill="background1"/>
            <w:vAlign w:val="center"/>
          </w:tcPr>
          <w:p w14:paraId="3C36A110"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6CDBB75" w14:textId="77777777" w:rsidR="00194876" w:rsidRPr="009E63A6" w:rsidRDefault="00194876" w:rsidP="000077C2">
            <w:pPr>
              <w:jc w:val="center"/>
              <w:rPr>
                <w:rFonts w:ascii="仿宋" w:eastAsia="仿宋" w:hAnsi="仿宋" w:cs="仿宋"/>
                <w:kern w:val="0"/>
                <w:sz w:val="21"/>
                <w:szCs w:val="21"/>
              </w:rPr>
            </w:pPr>
          </w:p>
        </w:tc>
      </w:tr>
      <w:tr w:rsidR="00194876" w:rsidRPr="009E63A6" w14:paraId="18C27B00" w14:textId="77777777" w:rsidTr="000077C2">
        <w:trPr>
          <w:jc w:val="center"/>
        </w:trPr>
        <w:tc>
          <w:tcPr>
            <w:tcW w:w="3139" w:type="dxa"/>
            <w:shd w:val="clear" w:color="auto" w:fill="FFFFFF" w:themeFill="background1"/>
            <w:vAlign w:val="center"/>
          </w:tcPr>
          <w:p w14:paraId="40D758BF"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hint="eastAsia"/>
                <w:kern w:val="0"/>
                <w:sz w:val="21"/>
                <w:szCs w:val="21"/>
              </w:rPr>
              <w:t>serial</w:t>
            </w:r>
            <w:proofErr w:type="gramEnd"/>
          </w:p>
        </w:tc>
        <w:tc>
          <w:tcPr>
            <w:tcW w:w="2833" w:type="dxa"/>
            <w:shd w:val="clear" w:color="auto" w:fill="FFFFFF" w:themeFill="background1"/>
            <w:vAlign w:val="center"/>
          </w:tcPr>
          <w:p w14:paraId="20745FB2"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B87EE02" w14:textId="77777777" w:rsidR="00194876" w:rsidRPr="009E63A6" w:rsidRDefault="00194876" w:rsidP="000077C2">
            <w:pPr>
              <w:jc w:val="center"/>
              <w:rPr>
                <w:rFonts w:ascii="仿宋" w:eastAsia="仿宋" w:hAnsi="仿宋" w:cs="仿宋"/>
                <w:kern w:val="0"/>
                <w:sz w:val="21"/>
                <w:szCs w:val="21"/>
              </w:rPr>
            </w:pPr>
          </w:p>
        </w:tc>
      </w:tr>
      <w:tr w:rsidR="00194876" w:rsidRPr="009E63A6" w14:paraId="7D5E72A2" w14:textId="77777777" w:rsidTr="000077C2">
        <w:trPr>
          <w:jc w:val="center"/>
        </w:trPr>
        <w:tc>
          <w:tcPr>
            <w:tcW w:w="3139" w:type="dxa"/>
            <w:shd w:val="clear" w:color="auto" w:fill="FFFFFF" w:themeFill="background1"/>
            <w:vAlign w:val="center"/>
          </w:tcPr>
          <w:p w14:paraId="77F57248"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cusid</w:t>
            </w:r>
            <w:proofErr w:type="gramEnd"/>
          </w:p>
        </w:tc>
        <w:tc>
          <w:tcPr>
            <w:tcW w:w="2833" w:type="dxa"/>
            <w:shd w:val="clear" w:color="auto" w:fill="FFFFFF" w:themeFill="background1"/>
            <w:vAlign w:val="center"/>
          </w:tcPr>
          <w:p w14:paraId="1E2E38B5"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E4237AA" w14:textId="77777777" w:rsidR="00194876" w:rsidRPr="009E63A6" w:rsidRDefault="00194876" w:rsidP="000077C2">
            <w:pPr>
              <w:jc w:val="center"/>
              <w:rPr>
                <w:rFonts w:ascii="仿宋" w:eastAsia="仿宋" w:hAnsi="仿宋" w:cs="仿宋"/>
                <w:kern w:val="0"/>
                <w:sz w:val="21"/>
                <w:szCs w:val="21"/>
              </w:rPr>
            </w:pPr>
          </w:p>
        </w:tc>
      </w:tr>
      <w:tr w:rsidR="00194876" w:rsidRPr="009E63A6" w14:paraId="460D1AFC" w14:textId="77777777" w:rsidTr="000077C2">
        <w:trPr>
          <w:jc w:val="center"/>
        </w:trPr>
        <w:tc>
          <w:tcPr>
            <w:tcW w:w="3139" w:type="dxa"/>
            <w:shd w:val="clear" w:color="auto" w:fill="FFFFFF" w:themeFill="background1"/>
            <w:vAlign w:val="center"/>
          </w:tcPr>
          <w:p w14:paraId="2B60B70D"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cusname</w:t>
            </w:r>
            <w:proofErr w:type="gramEnd"/>
          </w:p>
        </w:tc>
        <w:tc>
          <w:tcPr>
            <w:tcW w:w="2833" w:type="dxa"/>
            <w:shd w:val="clear" w:color="auto" w:fill="FFFFFF" w:themeFill="background1"/>
            <w:vAlign w:val="center"/>
          </w:tcPr>
          <w:p w14:paraId="385B2D7D"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CECDDFE" w14:textId="77777777" w:rsidR="00194876" w:rsidRPr="009E63A6" w:rsidRDefault="00194876" w:rsidP="000077C2">
            <w:pPr>
              <w:jc w:val="center"/>
              <w:rPr>
                <w:rFonts w:ascii="仿宋" w:eastAsia="仿宋" w:hAnsi="仿宋" w:cs="仿宋"/>
                <w:kern w:val="0"/>
                <w:sz w:val="21"/>
                <w:szCs w:val="21"/>
              </w:rPr>
            </w:pPr>
          </w:p>
        </w:tc>
      </w:tr>
      <w:tr w:rsidR="00194876" w:rsidRPr="009E63A6" w14:paraId="747FAF6D" w14:textId="77777777" w:rsidTr="000077C2">
        <w:trPr>
          <w:jc w:val="center"/>
        </w:trPr>
        <w:tc>
          <w:tcPr>
            <w:tcW w:w="3139" w:type="dxa"/>
            <w:shd w:val="clear" w:color="auto" w:fill="FFFFFF" w:themeFill="background1"/>
            <w:vAlign w:val="center"/>
          </w:tcPr>
          <w:p w14:paraId="7FD11AD9"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cusnamesimple</w:t>
            </w:r>
            <w:proofErr w:type="gramEnd"/>
          </w:p>
        </w:tc>
        <w:tc>
          <w:tcPr>
            <w:tcW w:w="2833" w:type="dxa"/>
            <w:shd w:val="clear" w:color="auto" w:fill="FFFFFF" w:themeFill="background1"/>
            <w:vAlign w:val="center"/>
          </w:tcPr>
          <w:p w14:paraId="13FFE6DA"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B4801F3" w14:textId="77777777" w:rsidR="00194876" w:rsidRPr="009E63A6" w:rsidRDefault="00194876" w:rsidP="000077C2">
            <w:pPr>
              <w:jc w:val="center"/>
              <w:rPr>
                <w:rFonts w:ascii="仿宋" w:eastAsia="仿宋" w:hAnsi="仿宋" w:cs="仿宋"/>
                <w:kern w:val="0"/>
                <w:sz w:val="21"/>
                <w:szCs w:val="21"/>
              </w:rPr>
            </w:pPr>
          </w:p>
        </w:tc>
      </w:tr>
      <w:tr w:rsidR="00194876" w:rsidRPr="009E63A6" w14:paraId="7961038E" w14:textId="77777777" w:rsidTr="000077C2">
        <w:trPr>
          <w:jc w:val="center"/>
        </w:trPr>
        <w:tc>
          <w:tcPr>
            <w:tcW w:w="3139" w:type="dxa"/>
            <w:shd w:val="clear" w:color="auto" w:fill="FFFFFF" w:themeFill="background1"/>
            <w:vAlign w:val="center"/>
          </w:tcPr>
          <w:p w14:paraId="6179D4DE"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cardid</w:t>
            </w:r>
            <w:proofErr w:type="gramEnd"/>
          </w:p>
        </w:tc>
        <w:tc>
          <w:tcPr>
            <w:tcW w:w="2833" w:type="dxa"/>
            <w:shd w:val="clear" w:color="auto" w:fill="FFFFFF" w:themeFill="background1"/>
            <w:vAlign w:val="center"/>
          </w:tcPr>
          <w:p w14:paraId="19E8349F"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C3787C8" w14:textId="77777777" w:rsidR="00194876" w:rsidRPr="009E63A6" w:rsidRDefault="00194876" w:rsidP="000077C2">
            <w:pPr>
              <w:jc w:val="center"/>
              <w:rPr>
                <w:rFonts w:ascii="仿宋" w:eastAsia="仿宋" w:hAnsi="仿宋" w:cs="仿宋"/>
                <w:kern w:val="0"/>
                <w:sz w:val="21"/>
                <w:szCs w:val="21"/>
              </w:rPr>
            </w:pPr>
          </w:p>
        </w:tc>
      </w:tr>
      <w:tr w:rsidR="00194876" w:rsidRPr="009E63A6" w14:paraId="21A555ED" w14:textId="77777777" w:rsidTr="000077C2">
        <w:trPr>
          <w:jc w:val="center"/>
        </w:trPr>
        <w:tc>
          <w:tcPr>
            <w:tcW w:w="3139" w:type="dxa"/>
            <w:shd w:val="clear" w:color="auto" w:fill="FFFFFF" w:themeFill="background1"/>
            <w:vAlign w:val="center"/>
          </w:tcPr>
          <w:p w14:paraId="19D26130"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fictitious</w:t>
            </w:r>
            <w:proofErr w:type="gramEnd"/>
          </w:p>
        </w:tc>
        <w:tc>
          <w:tcPr>
            <w:tcW w:w="2833" w:type="dxa"/>
            <w:shd w:val="clear" w:color="auto" w:fill="FFFFFF" w:themeFill="background1"/>
            <w:vAlign w:val="center"/>
          </w:tcPr>
          <w:p w14:paraId="36E738FE"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F8237D8" w14:textId="77777777" w:rsidR="00194876" w:rsidRPr="009E63A6" w:rsidRDefault="00194876" w:rsidP="000077C2">
            <w:pPr>
              <w:jc w:val="center"/>
              <w:rPr>
                <w:rFonts w:ascii="仿宋" w:eastAsia="仿宋" w:hAnsi="仿宋" w:cs="仿宋"/>
                <w:kern w:val="0"/>
                <w:sz w:val="21"/>
                <w:szCs w:val="21"/>
              </w:rPr>
            </w:pPr>
          </w:p>
        </w:tc>
      </w:tr>
      <w:tr w:rsidR="00194876" w:rsidRPr="009E63A6" w14:paraId="7F7CA7AB" w14:textId="77777777" w:rsidTr="000077C2">
        <w:trPr>
          <w:jc w:val="center"/>
        </w:trPr>
        <w:tc>
          <w:tcPr>
            <w:tcW w:w="3139" w:type="dxa"/>
            <w:shd w:val="clear" w:color="auto" w:fill="FFFFFF" w:themeFill="background1"/>
            <w:vAlign w:val="center"/>
          </w:tcPr>
          <w:p w14:paraId="5EDE339F"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email</w:t>
            </w:r>
            <w:proofErr w:type="gramEnd"/>
          </w:p>
        </w:tc>
        <w:tc>
          <w:tcPr>
            <w:tcW w:w="2833" w:type="dxa"/>
            <w:shd w:val="clear" w:color="auto" w:fill="FFFFFF" w:themeFill="background1"/>
            <w:vAlign w:val="center"/>
          </w:tcPr>
          <w:p w14:paraId="0D6F4264"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052B1D3" w14:textId="77777777" w:rsidR="00194876" w:rsidRPr="009E63A6" w:rsidRDefault="00194876" w:rsidP="000077C2">
            <w:pPr>
              <w:jc w:val="center"/>
              <w:rPr>
                <w:rFonts w:ascii="仿宋" w:eastAsia="仿宋" w:hAnsi="仿宋" w:cs="仿宋"/>
                <w:kern w:val="0"/>
                <w:sz w:val="21"/>
                <w:szCs w:val="21"/>
              </w:rPr>
            </w:pPr>
          </w:p>
        </w:tc>
      </w:tr>
      <w:tr w:rsidR="00194876" w:rsidRPr="009E63A6" w14:paraId="0E2AB296" w14:textId="77777777" w:rsidTr="000077C2">
        <w:trPr>
          <w:jc w:val="center"/>
        </w:trPr>
        <w:tc>
          <w:tcPr>
            <w:tcW w:w="3139" w:type="dxa"/>
            <w:shd w:val="clear" w:color="auto" w:fill="FFFFFF" w:themeFill="background1"/>
            <w:vAlign w:val="center"/>
          </w:tcPr>
          <w:p w14:paraId="6C3937EB"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postcode</w:t>
            </w:r>
            <w:proofErr w:type="gramEnd"/>
          </w:p>
        </w:tc>
        <w:tc>
          <w:tcPr>
            <w:tcW w:w="2833" w:type="dxa"/>
            <w:shd w:val="clear" w:color="auto" w:fill="FFFFFF" w:themeFill="background1"/>
            <w:vAlign w:val="center"/>
          </w:tcPr>
          <w:p w14:paraId="6A2310B4"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E44BD9A" w14:textId="77777777" w:rsidR="00194876" w:rsidRPr="009E63A6" w:rsidRDefault="00194876" w:rsidP="000077C2">
            <w:pPr>
              <w:jc w:val="center"/>
              <w:rPr>
                <w:rFonts w:ascii="仿宋" w:eastAsia="仿宋" w:hAnsi="仿宋" w:cs="仿宋"/>
                <w:kern w:val="0"/>
                <w:sz w:val="21"/>
                <w:szCs w:val="21"/>
              </w:rPr>
            </w:pPr>
          </w:p>
        </w:tc>
      </w:tr>
      <w:tr w:rsidR="00194876" w:rsidRPr="009E63A6" w14:paraId="047C65B2" w14:textId="77777777" w:rsidTr="000077C2">
        <w:trPr>
          <w:jc w:val="center"/>
        </w:trPr>
        <w:tc>
          <w:tcPr>
            <w:tcW w:w="3139" w:type="dxa"/>
            <w:shd w:val="clear" w:color="auto" w:fill="FFFFFF" w:themeFill="background1"/>
            <w:vAlign w:val="center"/>
          </w:tcPr>
          <w:p w14:paraId="1711DEB7"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postaddr</w:t>
            </w:r>
            <w:proofErr w:type="gramEnd"/>
          </w:p>
        </w:tc>
        <w:tc>
          <w:tcPr>
            <w:tcW w:w="2833" w:type="dxa"/>
            <w:shd w:val="clear" w:color="auto" w:fill="FFFFFF" w:themeFill="background1"/>
            <w:vAlign w:val="center"/>
          </w:tcPr>
          <w:p w14:paraId="2399CB21"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E1270C0" w14:textId="77777777" w:rsidR="00194876" w:rsidRPr="009E63A6" w:rsidRDefault="00194876" w:rsidP="000077C2">
            <w:pPr>
              <w:jc w:val="center"/>
              <w:rPr>
                <w:rFonts w:ascii="仿宋" w:eastAsia="仿宋" w:hAnsi="仿宋" w:cs="仿宋"/>
                <w:kern w:val="0"/>
                <w:sz w:val="21"/>
                <w:szCs w:val="21"/>
              </w:rPr>
            </w:pPr>
          </w:p>
        </w:tc>
      </w:tr>
      <w:tr w:rsidR="00194876" w:rsidRPr="009E63A6" w14:paraId="578F37D4" w14:textId="77777777" w:rsidTr="000077C2">
        <w:trPr>
          <w:jc w:val="center"/>
        </w:trPr>
        <w:tc>
          <w:tcPr>
            <w:tcW w:w="3139" w:type="dxa"/>
            <w:shd w:val="clear" w:color="auto" w:fill="FFFFFF" w:themeFill="background1"/>
            <w:vAlign w:val="center"/>
          </w:tcPr>
          <w:p w14:paraId="33561F61"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bargainno</w:t>
            </w:r>
            <w:proofErr w:type="gramEnd"/>
          </w:p>
        </w:tc>
        <w:tc>
          <w:tcPr>
            <w:tcW w:w="2833" w:type="dxa"/>
            <w:shd w:val="clear" w:color="auto" w:fill="FFFFFF" w:themeFill="background1"/>
            <w:vAlign w:val="center"/>
          </w:tcPr>
          <w:p w14:paraId="09FE8B2F"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52E2D5F" w14:textId="77777777" w:rsidR="00194876" w:rsidRPr="009E63A6" w:rsidRDefault="00194876" w:rsidP="000077C2">
            <w:pPr>
              <w:jc w:val="center"/>
              <w:rPr>
                <w:rFonts w:ascii="仿宋" w:eastAsia="仿宋" w:hAnsi="仿宋" w:cs="仿宋"/>
                <w:kern w:val="0"/>
                <w:sz w:val="21"/>
                <w:szCs w:val="21"/>
              </w:rPr>
            </w:pPr>
          </w:p>
        </w:tc>
      </w:tr>
      <w:tr w:rsidR="00194876" w:rsidRPr="009E63A6" w14:paraId="2AEC08C0" w14:textId="77777777" w:rsidTr="000077C2">
        <w:trPr>
          <w:jc w:val="center"/>
        </w:trPr>
        <w:tc>
          <w:tcPr>
            <w:tcW w:w="3139" w:type="dxa"/>
            <w:shd w:val="clear" w:color="auto" w:fill="FFFFFF" w:themeFill="background1"/>
            <w:vAlign w:val="center"/>
          </w:tcPr>
          <w:p w14:paraId="2C5DA133"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remark</w:t>
            </w:r>
            <w:proofErr w:type="gramEnd"/>
          </w:p>
        </w:tc>
        <w:tc>
          <w:tcPr>
            <w:tcW w:w="2833" w:type="dxa"/>
            <w:shd w:val="clear" w:color="auto" w:fill="FFFFFF" w:themeFill="background1"/>
            <w:vAlign w:val="center"/>
          </w:tcPr>
          <w:p w14:paraId="1EFDEB8F"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E42921D" w14:textId="77777777" w:rsidR="00194876" w:rsidRPr="009E63A6" w:rsidRDefault="00194876" w:rsidP="000077C2">
            <w:pPr>
              <w:jc w:val="center"/>
              <w:rPr>
                <w:rFonts w:ascii="仿宋" w:eastAsia="仿宋" w:hAnsi="仿宋" w:cs="仿宋"/>
                <w:kern w:val="0"/>
                <w:sz w:val="21"/>
                <w:szCs w:val="21"/>
              </w:rPr>
            </w:pPr>
          </w:p>
        </w:tc>
      </w:tr>
      <w:tr w:rsidR="00194876" w:rsidRPr="009E63A6" w14:paraId="1C9893D6" w14:textId="77777777" w:rsidTr="000077C2">
        <w:trPr>
          <w:jc w:val="center"/>
        </w:trPr>
        <w:tc>
          <w:tcPr>
            <w:tcW w:w="3139" w:type="dxa"/>
            <w:shd w:val="clear" w:color="auto" w:fill="FFFFFF" w:themeFill="background1"/>
            <w:vAlign w:val="center"/>
          </w:tcPr>
          <w:p w14:paraId="3C1879A7"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basicbail</w:t>
            </w:r>
            <w:proofErr w:type="gramEnd"/>
          </w:p>
        </w:tc>
        <w:tc>
          <w:tcPr>
            <w:tcW w:w="2833" w:type="dxa"/>
            <w:shd w:val="clear" w:color="auto" w:fill="FFFFFF" w:themeFill="background1"/>
            <w:vAlign w:val="center"/>
          </w:tcPr>
          <w:p w14:paraId="11FFD596"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EB18DC5" w14:textId="77777777" w:rsidR="00194876" w:rsidRPr="009E63A6" w:rsidRDefault="00194876" w:rsidP="000077C2">
            <w:pPr>
              <w:jc w:val="center"/>
              <w:rPr>
                <w:rFonts w:ascii="仿宋" w:eastAsia="仿宋" w:hAnsi="仿宋" w:cs="仿宋"/>
                <w:kern w:val="0"/>
                <w:sz w:val="21"/>
                <w:szCs w:val="21"/>
              </w:rPr>
            </w:pPr>
          </w:p>
        </w:tc>
      </w:tr>
      <w:tr w:rsidR="00194876" w:rsidRPr="009E63A6" w14:paraId="4AE74218" w14:textId="77777777" w:rsidTr="000077C2">
        <w:trPr>
          <w:jc w:val="center"/>
        </w:trPr>
        <w:tc>
          <w:tcPr>
            <w:tcW w:w="3139" w:type="dxa"/>
            <w:shd w:val="clear" w:color="auto" w:fill="FFFFFF" w:themeFill="background1"/>
            <w:vAlign w:val="center"/>
          </w:tcPr>
          <w:p w14:paraId="246C4758"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minequity</w:t>
            </w:r>
            <w:proofErr w:type="gramEnd"/>
          </w:p>
        </w:tc>
        <w:tc>
          <w:tcPr>
            <w:tcW w:w="2833" w:type="dxa"/>
            <w:shd w:val="clear" w:color="auto" w:fill="FFFFFF" w:themeFill="background1"/>
            <w:vAlign w:val="center"/>
          </w:tcPr>
          <w:p w14:paraId="68F9C333"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0C25943" w14:textId="77777777" w:rsidR="00194876" w:rsidRPr="009E63A6" w:rsidRDefault="00194876" w:rsidP="000077C2">
            <w:pPr>
              <w:jc w:val="center"/>
              <w:rPr>
                <w:rFonts w:ascii="仿宋" w:eastAsia="仿宋" w:hAnsi="仿宋" w:cs="仿宋"/>
                <w:kern w:val="0"/>
                <w:sz w:val="21"/>
                <w:szCs w:val="21"/>
              </w:rPr>
            </w:pPr>
          </w:p>
        </w:tc>
      </w:tr>
      <w:tr w:rsidR="00194876" w:rsidRPr="009E63A6" w14:paraId="709F9C29" w14:textId="77777777" w:rsidTr="000077C2">
        <w:trPr>
          <w:jc w:val="center"/>
        </w:trPr>
        <w:tc>
          <w:tcPr>
            <w:tcW w:w="3139" w:type="dxa"/>
            <w:shd w:val="clear" w:color="auto" w:fill="FFFFFF" w:themeFill="background1"/>
            <w:vAlign w:val="center"/>
          </w:tcPr>
          <w:p w14:paraId="24DF7BFF"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dictates</w:t>
            </w:r>
            <w:proofErr w:type="gramEnd"/>
          </w:p>
        </w:tc>
        <w:tc>
          <w:tcPr>
            <w:tcW w:w="2833" w:type="dxa"/>
            <w:shd w:val="clear" w:color="auto" w:fill="FFFFFF" w:themeFill="background1"/>
            <w:vAlign w:val="center"/>
          </w:tcPr>
          <w:p w14:paraId="2CA4A0FB"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2C091A1" w14:textId="77777777" w:rsidR="00194876" w:rsidRPr="009E63A6" w:rsidRDefault="00194876" w:rsidP="000077C2">
            <w:pPr>
              <w:jc w:val="center"/>
              <w:rPr>
                <w:rFonts w:ascii="仿宋" w:eastAsia="仿宋" w:hAnsi="仿宋" w:cs="仿宋"/>
                <w:kern w:val="0"/>
                <w:sz w:val="21"/>
                <w:szCs w:val="21"/>
              </w:rPr>
            </w:pPr>
          </w:p>
        </w:tc>
      </w:tr>
      <w:tr w:rsidR="00194876" w:rsidRPr="009E63A6" w14:paraId="5627C62F" w14:textId="77777777" w:rsidTr="000077C2">
        <w:trPr>
          <w:jc w:val="center"/>
        </w:trPr>
        <w:tc>
          <w:tcPr>
            <w:tcW w:w="3139" w:type="dxa"/>
            <w:shd w:val="clear" w:color="auto" w:fill="FFFFFF" w:themeFill="background1"/>
            <w:vAlign w:val="center"/>
          </w:tcPr>
          <w:p w14:paraId="3636C675"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dictatesid</w:t>
            </w:r>
            <w:proofErr w:type="gramEnd"/>
          </w:p>
        </w:tc>
        <w:tc>
          <w:tcPr>
            <w:tcW w:w="2833" w:type="dxa"/>
            <w:shd w:val="clear" w:color="auto" w:fill="FFFFFF" w:themeFill="background1"/>
            <w:vAlign w:val="center"/>
          </w:tcPr>
          <w:p w14:paraId="6E685031"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2D951E6" w14:textId="77777777" w:rsidR="00194876" w:rsidRPr="009E63A6" w:rsidRDefault="00194876" w:rsidP="000077C2">
            <w:pPr>
              <w:jc w:val="center"/>
              <w:rPr>
                <w:rFonts w:ascii="仿宋" w:eastAsia="仿宋" w:hAnsi="仿宋" w:cs="仿宋"/>
                <w:kern w:val="0"/>
                <w:sz w:val="21"/>
                <w:szCs w:val="21"/>
              </w:rPr>
            </w:pPr>
          </w:p>
        </w:tc>
      </w:tr>
      <w:tr w:rsidR="00194876" w:rsidRPr="009E63A6" w14:paraId="1CD8E088" w14:textId="77777777" w:rsidTr="000077C2">
        <w:trPr>
          <w:jc w:val="center"/>
        </w:trPr>
        <w:tc>
          <w:tcPr>
            <w:tcW w:w="3139" w:type="dxa"/>
            <w:shd w:val="clear" w:color="auto" w:fill="FFFFFF" w:themeFill="background1"/>
            <w:vAlign w:val="center"/>
          </w:tcPr>
          <w:p w14:paraId="4EEAECEA"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funds</w:t>
            </w:r>
            <w:proofErr w:type="gramEnd"/>
          </w:p>
        </w:tc>
        <w:tc>
          <w:tcPr>
            <w:tcW w:w="2833" w:type="dxa"/>
            <w:shd w:val="clear" w:color="auto" w:fill="FFFFFF" w:themeFill="background1"/>
            <w:vAlign w:val="center"/>
          </w:tcPr>
          <w:p w14:paraId="258F9FCE"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1F270AA" w14:textId="77777777" w:rsidR="00194876" w:rsidRPr="009E63A6" w:rsidRDefault="00194876" w:rsidP="000077C2">
            <w:pPr>
              <w:jc w:val="center"/>
              <w:rPr>
                <w:rFonts w:ascii="仿宋" w:eastAsia="仿宋" w:hAnsi="仿宋" w:cs="仿宋"/>
                <w:kern w:val="0"/>
                <w:sz w:val="21"/>
                <w:szCs w:val="21"/>
              </w:rPr>
            </w:pPr>
          </w:p>
        </w:tc>
      </w:tr>
      <w:tr w:rsidR="00194876" w:rsidRPr="009E63A6" w14:paraId="778914EA" w14:textId="77777777" w:rsidTr="000077C2">
        <w:trPr>
          <w:jc w:val="center"/>
        </w:trPr>
        <w:tc>
          <w:tcPr>
            <w:tcW w:w="3139" w:type="dxa"/>
            <w:shd w:val="clear" w:color="auto" w:fill="FFFFFF" w:themeFill="background1"/>
            <w:vAlign w:val="center"/>
          </w:tcPr>
          <w:p w14:paraId="472A92C7"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fundsid</w:t>
            </w:r>
            <w:proofErr w:type="gramEnd"/>
          </w:p>
        </w:tc>
        <w:tc>
          <w:tcPr>
            <w:tcW w:w="2833" w:type="dxa"/>
            <w:shd w:val="clear" w:color="auto" w:fill="FFFFFF" w:themeFill="background1"/>
            <w:vAlign w:val="center"/>
          </w:tcPr>
          <w:p w14:paraId="474DC02C"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CD236B2" w14:textId="77777777" w:rsidR="00194876" w:rsidRPr="009E63A6" w:rsidRDefault="00194876" w:rsidP="000077C2">
            <w:pPr>
              <w:jc w:val="center"/>
              <w:rPr>
                <w:rFonts w:ascii="仿宋" w:eastAsia="仿宋" w:hAnsi="仿宋" w:cs="仿宋"/>
                <w:kern w:val="0"/>
                <w:sz w:val="21"/>
                <w:szCs w:val="21"/>
              </w:rPr>
            </w:pPr>
          </w:p>
        </w:tc>
      </w:tr>
      <w:tr w:rsidR="00194876" w:rsidRPr="009E63A6" w14:paraId="4778DA0B" w14:textId="77777777" w:rsidTr="000077C2">
        <w:trPr>
          <w:jc w:val="center"/>
        </w:trPr>
        <w:tc>
          <w:tcPr>
            <w:tcW w:w="3139" w:type="dxa"/>
            <w:shd w:val="clear" w:color="auto" w:fill="FFFFFF" w:themeFill="background1"/>
            <w:vAlign w:val="center"/>
          </w:tcPr>
          <w:p w14:paraId="60F4556F"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cusclass</w:t>
            </w:r>
            <w:proofErr w:type="gramEnd"/>
          </w:p>
        </w:tc>
        <w:tc>
          <w:tcPr>
            <w:tcW w:w="2833" w:type="dxa"/>
            <w:shd w:val="clear" w:color="auto" w:fill="FFFFFF" w:themeFill="background1"/>
            <w:vAlign w:val="center"/>
          </w:tcPr>
          <w:p w14:paraId="187E6A0E"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4B74FB0" w14:textId="77777777" w:rsidR="00194876" w:rsidRPr="009E63A6" w:rsidRDefault="00194876" w:rsidP="000077C2">
            <w:pPr>
              <w:jc w:val="center"/>
              <w:rPr>
                <w:rFonts w:ascii="仿宋" w:eastAsia="仿宋" w:hAnsi="仿宋" w:cs="仿宋"/>
                <w:kern w:val="0"/>
                <w:sz w:val="21"/>
                <w:szCs w:val="21"/>
              </w:rPr>
            </w:pPr>
          </w:p>
        </w:tc>
      </w:tr>
      <w:tr w:rsidR="00194876" w:rsidRPr="009E63A6" w14:paraId="4C9F72EB" w14:textId="77777777" w:rsidTr="000077C2">
        <w:trPr>
          <w:jc w:val="center"/>
        </w:trPr>
        <w:tc>
          <w:tcPr>
            <w:tcW w:w="3139" w:type="dxa"/>
            <w:shd w:val="clear" w:color="auto" w:fill="FFFFFF" w:themeFill="background1"/>
            <w:vAlign w:val="center"/>
          </w:tcPr>
          <w:p w14:paraId="0251C04D"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broker</w:t>
            </w:r>
            <w:proofErr w:type="gramEnd"/>
          </w:p>
        </w:tc>
        <w:tc>
          <w:tcPr>
            <w:tcW w:w="2833" w:type="dxa"/>
            <w:shd w:val="clear" w:color="auto" w:fill="FFFFFF" w:themeFill="background1"/>
            <w:vAlign w:val="center"/>
          </w:tcPr>
          <w:p w14:paraId="154AF775"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80400CB" w14:textId="77777777" w:rsidR="00194876" w:rsidRPr="009E63A6" w:rsidRDefault="00194876" w:rsidP="000077C2">
            <w:pPr>
              <w:jc w:val="center"/>
              <w:rPr>
                <w:rFonts w:ascii="仿宋" w:eastAsia="仿宋" w:hAnsi="仿宋" w:cs="仿宋"/>
                <w:kern w:val="0"/>
                <w:sz w:val="21"/>
                <w:szCs w:val="21"/>
              </w:rPr>
            </w:pPr>
          </w:p>
        </w:tc>
      </w:tr>
      <w:tr w:rsidR="00194876" w:rsidRPr="009E63A6" w14:paraId="7B387266" w14:textId="77777777" w:rsidTr="000077C2">
        <w:trPr>
          <w:jc w:val="center"/>
        </w:trPr>
        <w:tc>
          <w:tcPr>
            <w:tcW w:w="3139" w:type="dxa"/>
            <w:shd w:val="clear" w:color="auto" w:fill="FFFFFF" w:themeFill="background1"/>
            <w:vAlign w:val="center"/>
          </w:tcPr>
          <w:p w14:paraId="1C086EED"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custype</w:t>
            </w:r>
            <w:proofErr w:type="gramEnd"/>
          </w:p>
        </w:tc>
        <w:tc>
          <w:tcPr>
            <w:tcW w:w="2833" w:type="dxa"/>
            <w:shd w:val="clear" w:color="auto" w:fill="FFFFFF" w:themeFill="background1"/>
            <w:vAlign w:val="center"/>
          </w:tcPr>
          <w:p w14:paraId="0A942D81"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1A25233" w14:textId="77777777" w:rsidR="00194876" w:rsidRPr="009E63A6" w:rsidRDefault="00194876" w:rsidP="000077C2">
            <w:pPr>
              <w:jc w:val="center"/>
              <w:rPr>
                <w:rFonts w:ascii="仿宋" w:eastAsia="仿宋" w:hAnsi="仿宋" w:cs="仿宋"/>
                <w:kern w:val="0"/>
                <w:sz w:val="21"/>
                <w:szCs w:val="21"/>
              </w:rPr>
            </w:pPr>
          </w:p>
        </w:tc>
      </w:tr>
      <w:tr w:rsidR="00194876" w:rsidRPr="009E63A6" w14:paraId="5DE39556" w14:textId="77777777" w:rsidTr="000077C2">
        <w:trPr>
          <w:jc w:val="center"/>
        </w:trPr>
        <w:tc>
          <w:tcPr>
            <w:tcW w:w="3139" w:type="dxa"/>
            <w:shd w:val="clear" w:color="auto" w:fill="FFFFFF" w:themeFill="background1"/>
            <w:vAlign w:val="center"/>
          </w:tcPr>
          <w:p w14:paraId="3F89A745"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cusflag</w:t>
            </w:r>
            <w:proofErr w:type="gramEnd"/>
          </w:p>
        </w:tc>
        <w:tc>
          <w:tcPr>
            <w:tcW w:w="2833" w:type="dxa"/>
            <w:shd w:val="clear" w:color="auto" w:fill="FFFFFF" w:themeFill="background1"/>
            <w:vAlign w:val="center"/>
          </w:tcPr>
          <w:p w14:paraId="1EE2D16B"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E88B70E" w14:textId="77777777" w:rsidR="00194876" w:rsidRPr="009E63A6" w:rsidRDefault="00194876" w:rsidP="000077C2">
            <w:pPr>
              <w:jc w:val="center"/>
              <w:rPr>
                <w:rFonts w:ascii="仿宋" w:eastAsia="仿宋" w:hAnsi="仿宋" w:cs="仿宋"/>
                <w:kern w:val="0"/>
                <w:sz w:val="21"/>
                <w:szCs w:val="21"/>
              </w:rPr>
            </w:pPr>
          </w:p>
        </w:tc>
      </w:tr>
      <w:tr w:rsidR="00194876" w:rsidRPr="009E63A6" w14:paraId="56223C7B" w14:textId="77777777" w:rsidTr="000077C2">
        <w:trPr>
          <w:jc w:val="center"/>
        </w:trPr>
        <w:tc>
          <w:tcPr>
            <w:tcW w:w="3139" w:type="dxa"/>
            <w:shd w:val="clear" w:color="auto" w:fill="FFFFFF" w:themeFill="background1"/>
            <w:vAlign w:val="center"/>
          </w:tcPr>
          <w:p w14:paraId="7EE4EAD1"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sex</w:t>
            </w:r>
            <w:proofErr w:type="gramEnd"/>
          </w:p>
        </w:tc>
        <w:tc>
          <w:tcPr>
            <w:tcW w:w="2833" w:type="dxa"/>
            <w:shd w:val="clear" w:color="auto" w:fill="FFFFFF" w:themeFill="background1"/>
            <w:vAlign w:val="center"/>
          </w:tcPr>
          <w:p w14:paraId="2F114751"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4E9BDC6" w14:textId="77777777" w:rsidR="00194876" w:rsidRPr="009E63A6" w:rsidRDefault="00194876" w:rsidP="000077C2">
            <w:pPr>
              <w:jc w:val="center"/>
              <w:rPr>
                <w:rFonts w:ascii="仿宋" w:eastAsia="仿宋" w:hAnsi="仿宋" w:cs="仿宋"/>
                <w:kern w:val="0"/>
                <w:sz w:val="21"/>
                <w:szCs w:val="21"/>
              </w:rPr>
            </w:pPr>
          </w:p>
        </w:tc>
      </w:tr>
      <w:tr w:rsidR="00194876" w:rsidRPr="009E63A6" w14:paraId="2327B50F" w14:textId="77777777" w:rsidTr="000077C2">
        <w:trPr>
          <w:jc w:val="center"/>
        </w:trPr>
        <w:tc>
          <w:tcPr>
            <w:tcW w:w="3139" w:type="dxa"/>
            <w:shd w:val="clear" w:color="auto" w:fill="FFFFFF" w:themeFill="background1"/>
            <w:vAlign w:val="center"/>
          </w:tcPr>
          <w:p w14:paraId="7A771592"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birthday</w:t>
            </w:r>
            <w:proofErr w:type="gramEnd"/>
          </w:p>
        </w:tc>
        <w:tc>
          <w:tcPr>
            <w:tcW w:w="2833" w:type="dxa"/>
            <w:shd w:val="clear" w:color="auto" w:fill="FFFFFF" w:themeFill="background1"/>
            <w:vAlign w:val="center"/>
          </w:tcPr>
          <w:p w14:paraId="4583688A"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D4E628D" w14:textId="77777777" w:rsidR="00194876" w:rsidRPr="009E63A6" w:rsidRDefault="00194876" w:rsidP="000077C2">
            <w:pPr>
              <w:jc w:val="center"/>
              <w:rPr>
                <w:rFonts w:ascii="仿宋" w:eastAsia="仿宋" w:hAnsi="仿宋" w:cs="仿宋"/>
                <w:kern w:val="0"/>
                <w:sz w:val="21"/>
                <w:szCs w:val="21"/>
              </w:rPr>
            </w:pPr>
          </w:p>
        </w:tc>
      </w:tr>
      <w:tr w:rsidR="00194876" w:rsidRPr="009E63A6" w14:paraId="78E5AB51" w14:textId="77777777" w:rsidTr="000077C2">
        <w:trPr>
          <w:jc w:val="center"/>
        </w:trPr>
        <w:tc>
          <w:tcPr>
            <w:tcW w:w="3139" w:type="dxa"/>
            <w:shd w:val="clear" w:color="auto" w:fill="FFFFFF" w:themeFill="background1"/>
            <w:vAlign w:val="center"/>
          </w:tcPr>
          <w:p w14:paraId="4559C143"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province</w:t>
            </w:r>
            <w:proofErr w:type="gramEnd"/>
          </w:p>
        </w:tc>
        <w:tc>
          <w:tcPr>
            <w:tcW w:w="2833" w:type="dxa"/>
            <w:shd w:val="clear" w:color="auto" w:fill="FFFFFF" w:themeFill="background1"/>
            <w:vAlign w:val="center"/>
          </w:tcPr>
          <w:p w14:paraId="1F5805C0"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EE16B7F" w14:textId="77777777" w:rsidR="00194876" w:rsidRPr="009E63A6" w:rsidRDefault="00194876" w:rsidP="000077C2">
            <w:pPr>
              <w:jc w:val="center"/>
              <w:rPr>
                <w:rFonts w:ascii="仿宋" w:eastAsia="仿宋" w:hAnsi="仿宋" w:cs="仿宋"/>
                <w:kern w:val="0"/>
                <w:sz w:val="21"/>
                <w:szCs w:val="21"/>
              </w:rPr>
            </w:pPr>
          </w:p>
        </w:tc>
      </w:tr>
      <w:tr w:rsidR="00194876" w:rsidRPr="009E63A6" w14:paraId="437EB90D" w14:textId="77777777" w:rsidTr="000077C2">
        <w:trPr>
          <w:jc w:val="center"/>
        </w:trPr>
        <w:tc>
          <w:tcPr>
            <w:tcW w:w="3139" w:type="dxa"/>
            <w:shd w:val="clear" w:color="auto" w:fill="FFFFFF" w:themeFill="background1"/>
            <w:vAlign w:val="center"/>
          </w:tcPr>
          <w:p w14:paraId="1DEA4DDF"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city</w:t>
            </w:r>
            <w:proofErr w:type="gramEnd"/>
          </w:p>
        </w:tc>
        <w:tc>
          <w:tcPr>
            <w:tcW w:w="2833" w:type="dxa"/>
            <w:shd w:val="clear" w:color="auto" w:fill="FFFFFF" w:themeFill="background1"/>
            <w:vAlign w:val="center"/>
          </w:tcPr>
          <w:p w14:paraId="40BA18D6"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E57A5C1" w14:textId="77777777" w:rsidR="00194876" w:rsidRPr="009E63A6" w:rsidRDefault="00194876" w:rsidP="000077C2">
            <w:pPr>
              <w:jc w:val="center"/>
              <w:rPr>
                <w:rFonts w:ascii="仿宋" w:eastAsia="仿宋" w:hAnsi="仿宋" w:cs="仿宋"/>
                <w:kern w:val="0"/>
                <w:sz w:val="21"/>
                <w:szCs w:val="21"/>
              </w:rPr>
            </w:pPr>
          </w:p>
        </w:tc>
      </w:tr>
      <w:tr w:rsidR="00194876" w:rsidRPr="009E63A6" w14:paraId="287E461B" w14:textId="77777777" w:rsidTr="000077C2">
        <w:trPr>
          <w:jc w:val="center"/>
        </w:trPr>
        <w:tc>
          <w:tcPr>
            <w:tcW w:w="3139" w:type="dxa"/>
            <w:shd w:val="clear" w:color="auto" w:fill="FFFFFF" w:themeFill="background1"/>
            <w:vAlign w:val="center"/>
          </w:tcPr>
          <w:p w14:paraId="6F8DFCB0"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cussource</w:t>
            </w:r>
            <w:proofErr w:type="gramEnd"/>
          </w:p>
        </w:tc>
        <w:tc>
          <w:tcPr>
            <w:tcW w:w="2833" w:type="dxa"/>
            <w:shd w:val="clear" w:color="auto" w:fill="FFFFFF" w:themeFill="background1"/>
            <w:vAlign w:val="center"/>
          </w:tcPr>
          <w:p w14:paraId="3523EB64"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E0A341E" w14:textId="77777777" w:rsidR="00194876" w:rsidRPr="009E63A6" w:rsidRDefault="00194876" w:rsidP="000077C2">
            <w:pPr>
              <w:jc w:val="center"/>
              <w:rPr>
                <w:rFonts w:ascii="仿宋" w:eastAsia="仿宋" w:hAnsi="仿宋" w:cs="仿宋"/>
                <w:kern w:val="0"/>
                <w:sz w:val="21"/>
                <w:szCs w:val="21"/>
              </w:rPr>
            </w:pPr>
          </w:p>
        </w:tc>
      </w:tr>
      <w:tr w:rsidR="00194876" w:rsidRPr="009E63A6" w14:paraId="647D191F" w14:textId="77777777" w:rsidTr="000077C2">
        <w:trPr>
          <w:jc w:val="center"/>
        </w:trPr>
        <w:tc>
          <w:tcPr>
            <w:tcW w:w="3139" w:type="dxa"/>
            <w:shd w:val="clear" w:color="auto" w:fill="FFFFFF" w:themeFill="background1"/>
            <w:vAlign w:val="center"/>
          </w:tcPr>
          <w:p w14:paraId="0F54402B"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cuslevel</w:t>
            </w:r>
            <w:proofErr w:type="gramEnd"/>
          </w:p>
        </w:tc>
        <w:tc>
          <w:tcPr>
            <w:tcW w:w="2833" w:type="dxa"/>
            <w:shd w:val="clear" w:color="auto" w:fill="FFFFFF" w:themeFill="background1"/>
            <w:vAlign w:val="center"/>
          </w:tcPr>
          <w:p w14:paraId="2E2E7A9A"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8223CA3" w14:textId="77777777" w:rsidR="00194876" w:rsidRPr="009E63A6" w:rsidRDefault="00194876" w:rsidP="000077C2">
            <w:pPr>
              <w:jc w:val="center"/>
              <w:rPr>
                <w:rFonts w:ascii="仿宋" w:eastAsia="仿宋" w:hAnsi="仿宋" w:cs="仿宋"/>
                <w:kern w:val="0"/>
                <w:sz w:val="21"/>
                <w:szCs w:val="21"/>
              </w:rPr>
            </w:pPr>
          </w:p>
        </w:tc>
      </w:tr>
      <w:tr w:rsidR="00194876" w:rsidRPr="009E63A6" w14:paraId="4EBFA417" w14:textId="77777777" w:rsidTr="000077C2">
        <w:trPr>
          <w:jc w:val="center"/>
        </w:trPr>
        <w:tc>
          <w:tcPr>
            <w:tcW w:w="3139" w:type="dxa"/>
            <w:shd w:val="clear" w:color="auto" w:fill="FFFFFF" w:themeFill="background1"/>
            <w:vAlign w:val="center"/>
          </w:tcPr>
          <w:p w14:paraId="2E39A749"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cusestate</w:t>
            </w:r>
            <w:proofErr w:type="gramEnd"/>
          </w:p>
        </w:tc>
        <w:tc>
          <w:tcPr>
            <w:tcW w:w="2833" w:type="dxa"/>
            <w:shd w:val="clear" w:color="auto" w:fill="FFFFFF" w:themeFill="background1"/>
            <w:vAlign w:val="center"/>
          </w:tcPr>
          <w:p w14:paraId="74D35A02"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B30EB4C" w14:textId="77777777" w:rsidR="00194876" w:rsidRPr="009E63A6" w:rsidRDefault="00194876" w:rsidP="000077C2">
            <w:pPr>
              <w:jc w:val="center"/>
              <w:rPr>
                <w:rFonts w:ascii="仿宋" w:eastAsia="仿宋" w:hAnsi="仿宋" w:cs="仿宋"/>
                <w:kern w:val="0"/>
                <w:sz w:val="21"/>
                <w:szCs w:val="21"/>
              </w:rPr>
            </w:pPr>
          </w:p>
        </w:tc>
      </w:tr>
      <w:tr w:rsidR="00194876" w:rsidRPr="009E63A6" w14:paraId="39F76D6D" w14:textId="77777777" w:rsidTr="000077C2">
        <w:trPr>
          <w:jc w:val="center"/>
        </w:trPr>
        <w:tc>
          <w:tcPr>
            <w:tcW w:w="3139" w:type="dxa"/>
            <w:shd w:val="clear" w:color="auto" w:fill="FFFFFF" w:themeFill="background1"/>
            <w:vAlign w:val="center"/>
          </w:tcPr>
          <w:p w14:paraId="2906EC56"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cusvocation</w:t>
            </w:r>
            <w:proofErr w:type="gramEnd"/>
          </w:p>
        </w:tc>
        <w:tc>
          <w:tcPr>
            <w:tcW w:w="2833" w:type="dxa"/>
            <w:shd w:val="clear" w:color="auto" w:fill="FFFFFF" w:themeFill="background1"/>
            <w:vAlign w:val="center"/>
          </w:tcPr>
          <w:p w14:paraId="09A55AE4"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79C806C" w14:textId="77777777" w:rsidR="00194876" w:rsidRPr="009E63A6" w:rsidRDefault="00194876" w:rsidP="000077C2">
            <w:pPr>
              <w:jc w:val="center"/>
              <w:rPr>
                <w:rFonts w:ascii="仿宋" w:eastAsia="仿宋" w:hAnsi="仿宋" w:cs="仿宋"/>
                <w:kern w:val="0"/>
                <w:sz w:val="21"/>
                <w:szCs w:val="21"/>
              </w:rPr>
            </w:pPr>
          </w:p>
        </w:tc>
      </w:tr>
      <w:tr w:rsidR="00194876" w:rsidRPr="009E63A6" w14:paraId="719B6D0C" w14:textId="77777777" w:rsidTr="000077C2">
        <w:trPr>
          <w:jc w:val="center"/>
        </w:trPr>
        <w:tc>
          <w:tcPr>
            <w:tcW w:w="3139" w:type="dxa"/>
            <w:shd w:val="clear" w:color="auto" w:fill="FFFFFF" w:themeFill="background1"/>
            <w:vAlign w:val="center"/>
          </w:tcPr>
          <w:p w14:paraId="642DBF4B"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cuscharacter</w:t>
            </w:r>
            <w:proofErr w:type="gramEnd"/>
          </w:p>
        </w:tc>
        <w:tc>
          <w:tcPr>
            <w:tcW w:w="2833" w:type="dxa"/>
            <w:shd w:val="clear" w:color="auto" w:fill="FFFFFF" w:themeFill="background1"/>
            <w:vAlign w:val="center"/>
          </w:tcPr>
          <w:p w14:paraId="4A109223"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8C32626" w14:textId="77777777" w:rsidR="00194876" w:rsidRPr="009E63A6" w:rsidRDefault="00194876" w:rsidP="000077C2">
            <w:pPr>
              <w:jc w:val="center"/>
              <w:rPr>
                <w:rFonts w:ascii="仿宋" w:eastAsia="仿宋" w:hAnsi="仿宋" w:cs="仿宋"/>
                <w:kern w:val="0"/>
                <w:sz w:val="21"/>
                <w:szCs w:val="21"/>
              </w:rPr>
            </w:pPr>
          </w:p>
        </w:tc>
      </w:tr>
      <w:tr w:rsidR="00194876" w:rsidRPr="009E63A6" w14:paraId="09F5B025" w14:textId="77777777" w:rsidTr="000077C2">
        <w:trPr>
          <w:jc w:val="center"/>
        </w:trPr>
        <w:tc>
          <w:tcPr>
            <w:tcW w:w="3139" w:type="dxa"/>
            <w:shd w:val="clear" w:color="auto" w:fill="FFFFFF" w:themeFill="background1"/>
            <w:vAlign w:val="center"/>
          </w:tcPr>
          <w:p w14:paraId="72B35F44"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enters</w:t>
            </w:r>
            <w:proofErr w:type="gramEnd"/>
          </w:p>
        </w:tc>
        <w:tc>
          <w:tcPr>
            <w:tcW w:w="2833" w:type="dxa"/>
            <w:shd w:val="clear" w:color="auto" w:fill="FFFFFF" w:themeFill="background1"/>
            <w:vAlign w:val="center"/>
          </w:tcPr>
          <w:p w14:paraId="665AA1EC"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E02BC11" w14:textId="77777777" w:rsidR="00194876" w:rsidRPr="009E63A6" w:rsidRDefault="00194876" w:rsidP="000077C2">
            <w:pPr>
              <w:jc w:val="center"/>
              <w:rPr>
                <w:rFonts w:ascii="仿宋" w:eastAsia="仿宋" w:hAnsi="仿宋" w:cs="仿宋"/>
                <w:kern w:val="0"/>
                <w:sz w:val="21"/>
                <w:szCs w:val="21"/>
              </w:rPr>
            </w:pPr>
          </w:p>
        </w:tc>
      </w:tr>
      <w:tr w:rsidR="00194876" w:rsidRPr="009E63A6" w14:paraId="195537BE" w14:textId="77777777" w:rsidTr="000077C2">
        <w:trPr>
          <w:jc w:val="center"/>
        </w:trPr>
        <w:tc>
          <w:tcPr>
            <w:tcW w:w="3139" w:type="dxa"/>
            <w:shd w:val="clear" w:color="auto" w:fill="FFFFFF" w:themeFill="background1"/>
            <w:vAlign w:val="center"/>
          </w:tcPr>
          <w:p w14:paraId="3173385C"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principal</w:t>
            </w:r>
            <w:proofErr w:type="gramEnd"/>
          </w:p>
        </w:tc>
        <w:tc>
          <w:tcPr>
            <w:tcW w:w="2833" w:type="dxa"/>
            <w:shd w:val="clear" w:color="auto" w:fill="FFFFFF" w:themeFill="background1"/>
            <w:vAlign w:val="center"/>
          </w:tcPr>
          <w:p w14:paraId="2C45EEC0"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1E5009D" w14:textId="77777777" w:rsidR="00194876" w:rsidRPr="009E63A6" w:rsidRDefault="00194876" w:rsidP="000077C2">
            <w:pPr>
              <w:jc w:val="center"/>
              <w:rPr>
                <w:rFonts w:ascii="仿宋" w:eastAsia="仿宋" w:hAnsi="仿宋" w:cs="仿宋"/>
                <w:kern w:val="0"/>
                <w:sz w:val="21"/>
                <w:szCs w:val="21"/>
              </w:rPr>
            </w:pPr>
          </w:p>
        </w:tc>
      </w:tr>
      <w:tr w:rsidR="00194876" w:rsidRPr="009E63A6" w14:paraId="7E14A811" w14:textId="77777777" w:rsidTr="000077C2">
        <w:trPr>
          <w:jc w:val="center"/>
        </w:trPr>
        <w:tc>
          <w:tcPr>
            <w:tcW w:w="3139" w:type="dxa"/>
            <w:shd w:val="clear" w:color="auto" w:fill="FFFFFF" w:themeFill="background1"/>
            <w:vAlign w:val="center"/>
          </w:tcPr>
          <w:p w14:paraId="75482A0B"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fields1</w:t>
            </w:r>
            <w:proofErr w:type="gramEnd"/>
          </w:p>
        </w:tc>
        <w:tc>
          <w:tcPr>
            <w:tcW w:w="2833" w:type="dxa"/>
            <w:shd w:val="clear" w:color="auto" w:fill="FFFFFF" w:themeFill="background1"/>
            <w:vAlign w:val="center"/>
          </w:tcPr>
          <w:p w14:paraId="6C81E6C6"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E7F20A8" w14:textId="77777777" w:rsidR="00194876" w:rsidRPr="009E63A6" w:rsidRDefault="00194876" w:rsidP="000077C2">
            <w:pPr>
              <w:jc w:val="center"/>
              <w:rPr>
                <w:rFonts w:ascii="仿宋" w:eastAsia="仿宋" w:hAnsi="仿宋" w:cs="仿宋"/>
                <w:kern w:val="0"/>
                <w:sz w:val="21"/>
                <w:szCs w:val="21"/>
              </w:rPr>
            </w:pPr>
          </w:p>
        </w:tc>
      </w:tr>
      <w:tr w:rsidR="00194876" w:rsidRPr="009E63A6" w14:paraId="58516D50" w14:textId="77777777" w:rsidTr="000077C2">
        <w:trPr>
          <w:jc w:val="center"/>
        </w:trPr>
        <w:tc>
          <w:tcPr>
            <w:tcW w:w="3139" w:type="dxa"/>
            <w:shd w:val="clear" w:color="auto" w:fill="FFFFFF" w:themeFill="background1"/>
            <w:vAlign w:val="center"/>
          </w:tcPr>
          <w:p w14:paraId="7980889C"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fields2</w:t>
            </w:r>
            <w:proofErr w:type="gramEnd"/>
          </w:p>
        </w:tc>
        <w:tc>
          <w:tcPr>
            <w:tcW w:w="2833" w:type="dxa"/>
            <w:shd w:val="clear" w:color="auto" w:fill="FFFFFF" w:themeFill="background1"/>
            <w:vAlign w:val="center"/>
          </w:tcPr>
          <w:p w14:paraId="5305D35D"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18A7905" w14:textId="77777777" w:rsidR="00194876" w:rsidRPr="009E63A6" w:rsidRDefault="00194876" w:rsidP="000077C2">
            <w:pPr>
              <w:jc w:val="center"/>
              <w:rPr>
                <w:rFonts w:ascii="仿宋" w:eastAsia="仿宋" w:hAnsi="仿宋" w:cs="仿宋"/>
                <w:kern w:val="0"/>
                <w:sz w:val="21"/>
                <w:szCs w:val="21"/>
              </w:rPr>
            </w:pPr>
          </w:p>
        </w:tc>
      </w:tr>
      <w:tr w:rsidR="00194876" w:rsidRPr="009E63A6" w14:paraId="6EB8FEB9" w14:textId="77777777" w:rsidTr="000077C2">
        <w:trPr>
          <w:jc w:val="center"/>
        </w:trPr>
        <w:tc>
          <w:tcPr>
            <w:tcW w:w="3139" w:type="dxa"/>
            <w:shd w:val="clear" w:color="auto" w:fill="FFFFFF" w:themeFill="background1"/>
            <w:vAlign w:val="center"/>
          </w:tcPr>
          <w:p w14:paraId="46DB6E41"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fields3</w:t>
            </w:r>
            <w:proofErr w:type="gramEnd"/>
          </w:p>
        </w:tc>
        <w:tc>
          <w:tcPr>
            <w:tcW w:w="2833" w:type="dxa"/>
            <w:shd w:val="clear" w:color="auto" w:fill="FFFFFF" w:themeFill="background1"/>
            <w:vAlign w:val="center"/>
          </w:tcPr>
          <w:p w14:paraId="6B21856F"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008DAA8" w14:textId="77777777" w:rsidR="00194876" w:rsidRPr="009E63A6" w:rsidRDefault="00194876" w:rsidP="000077C2">
            <w:pPr>
              <w:jc w:val="center"/>
              <w:rPr>
                <w:rFonts w:ascii="仿宋" w:eastAsia="仿宋" w:hAnsi="仿宋" w:cs="仿宋"/>
                <w:kern w:val="0"/>
                <w:sz w:val="21"/>
                <w:szCs w:val="21"/>
              </w:rPr>
            </w:pPr>
          </w:p>
        </w:tc>
      </w:tr>
      <w:tr w:rsidR="00194876" w:rsidRPr="009E63A6" w14:paraId="29DCBB4D" w14:textId="77777777" w:rsidTr="000077C2">
        <w:trPr>
          <w:jc w:val="center"/>
        </w:trPr>
        <w:tc>
          <w:tcPr>
            <w:tcW w:w="3139" w:type="dxa"/>
            <w:shd w:val="clear" w:color="auto" w:fill="FFFFFF" w:themeFill="background1"/>
            <w:vAlign w:val="center"/>
          </w:tcPr>
          <w:p w14:paraId="4A10F90B"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fields4</w:t>
            </w:r>
            <w:proofErr w:type="gramEnd"/>
          </w:p>
        </w:tc>
        <w:tc>
          <w:tcPr>
            <w:tcW w:w="2833" w:type="dxa"/>
            <w:shd w:val="clear" w:color="auto" w:fill="FFFFFF" w:themeFill="background1"/>
            <w:vAlign w:val="center"/>
          </w:tcPr>
          <w:p w14:paraId="082EE999"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AC45AD1" w14:textId="77777777" w:rsidR="00194876" w:rsidRPr="009E63A6" w:rsidRDefault="00194876" w:rsidP="000077C2">
            <w:pPr>
              <w:jc w:val="center"/>
              <w:rPr>
                <w:rFonts w:ascii="仿宋" w:eastAsia="仿宋" w:hAnsi="仿宋" w:cs="仿宋"/>
                <w:kern w:val="0"/>
                <w:sz w:val="21"/>
                <w:szCs w:val="21"/>
              </w:rPr>
            </w:pPr>
          </w:p>
        </w:tc>
      </w:tr>
      <w:tr w:rsidR="00194876" w:rsidRPr="009E63A6" w14:paraId="3C5C39FA" w14:textId="77777777" w:rsidTr="000077C2">
        <w:trPr>
          <w:jc w:val="center"/>
        </w:trPr>
        <w:tc>
          <w:tcPr>
            <w:tcW w:w="3139" w:type="dxa"/>
            <w:shd w:val="clear" w:color="auto" w:fill="FFFFFF" w:themeFill="background1"/>
            <w:vAlign w:val="center"/>
          </w:tcPr>
          <w:p w14:paraId="140A355E"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fields5</w:t>
            </w:r>
            <w:proofErr w:type="gramEnd"/>
          </w:p>
        </w:tc>
        <w:tc>
          <w:tcPr>
            <w:tcW w:w="2833" w:type="dxa"/>
            <w:shd w:val="clear" w:color="auto" w:fill="FFFFFF" w:themeFill="background1"/>
            <w:vAlign w:val="center"/>
          </w:tcPr>
          <w:p w14:paraId="66AE1A0F"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02A9328" w14:textId="77777777" w:rsidR="00194876" w:rsidRPr="009E63A6" w:rsidRDefault="00194876" w:rsidP="000077C2">
            <w:pPr>
              <w:jc w:val="center"/>
              <w:rPr>
                <w:rFonts w:ascii="仿宋" w:eastAsia="仿宋" w:hAnsi="仿宋" w:cs="仿宋"/>
                <w:kern w:val="0"/>
                <w:sz w:val="21"/>
                <w:szCs w:val="21"/>
              </w:rPr>
            </w:pPr>
          </w:p>
        </w:tc>
      </w:tr>
      <w:tr w:rsidR="00194876" w:rsidRPr="009E63A6" w14:paraId="2B46B1B1" w14:textId="77777777" w:rsidTr="000077C2">
        <w:trPr>
          <w:jc w:val="center"/>
        </w:trPr>
        <w:tc>
          <w:tcPr>
            <w:tcW w:w="3139" w:type="dxa"/>
            <w:shd w:val="clear" w:color="auto" w:fill="FFFFFF" w:themeFill="background1"/>
            <w:vAlign w:val="center"/>
          </w:tcPr>
          <w:p w14:paraId="3928FA7F"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plandate</w:t>
            </w:r>
            <w:proofErr w:type="gramEnd"/>
          </w:p>
        </w:tc>
        <w:tc>
          <w:tcPr>
            <w:tcW w:w="2833" w:type="dxa"/>
            <w:shd w:val="clear" w:color="auto" w:fill="FFFFFF" w:themeFill="background1"/>
            <w:vAlign w:val="center"/>
          </w:tcPr>
          <w:p w14:paraId="741EA955"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75321DB" w14:textId="77777777" w:rsidR="00194876" w:rsidRPr="009E63A6" w:rsidRDefault="00194876" w:rsidP="000077C2">
            <w:pPr>
              <w:jc w:val="center"/>
              <w:rPr>
                <w:rFonts w:ascii="仿宋" w:eastAsia="仿宋" w:hAnsi="仿宋" w:cs="仿宋"/>
                <w:kern w:val="0"/>
                <w:sz w:val="21"/>
                <w:szCs w:val="21"/>
              </w:rPr>
            </w:pPr>
          </w:p>
        </w:tc>
      </w:tr>
      <w:tr w:rsidR="00194876" w:rsidRPr="009E63A6" w14:paraId="686D25B9" w14:textId="77777777" w:rsidTr="000077C2">
        <w:trPr>
          <w:jc w:val="center"/>
        </w:trPr>
        <w:tc>
          <w:tcPr>
            <w:tcW w:w="3139" w:type="dxa"/>
            <w:shd w:val="clear" w:color="auto" w:fill="FFFFFF" w:themeFill="background1"/>
            <w:vAlign w:val="center"/>
          </w:tcPr>
          <w:p w14:paraId="521B92B0"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factdate</w:t>
            </w:r>
            <w:proofErr w:type="gramEnd"/>
          </w:p>
        </w:tc>
        <w:tc>
          <w:tcPr>
            <w:tcW w:w="2833" w:type="dxa"/>
            <w:shd w:val="clear" w:color="auto" w:fill="FFFFFF" w:themeFill="background1"/>
            <w:vAlign w:val="center"/>
          </w:tcPr>
          <w:p w14:paraId="06D75D68"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F270EBD" w14:textId="77777777" w:rsidR="00194876" w:rsidRPr="009E63A6" w:rsidRDefault="00194876" w:rsidP="000077C2">
            <w:pPr>
              <w:jc w:val="center"/>
              <w:rPr>
                <w:rFonts w:ascii="仿宋" w:eastAsia="仿宋" w:hAnsi="仿宋" w:cs="仿宋"/>
                <w:kern w:val="0"/>
                <w:sz w:val="21"/>
                <w:szCs w:val="21"/>
              </w:rPr>
            </w:pPr>
          </w:p>
        </w:tc>
      </w:tr>
      <w:tr w:rsidR="00194876" w:rsidRPr="009E63A6" w14:paraId="76060B80" w14:textId="77777777" w:rsidTr="000077C2">
        <w:trPr>
          <w:jc w:val="center"/>
        </w:trPr>
        <w:tc>
          <w:tcPr>
            <w:tcW w:w="3139" w:type="dxa"/>
            <w:shd w:val="clear" w:color="auto" w:fill="FFFFFF" w:themeFill="background1"/>
            <w:vAlign w:val="center"/>
          </w:tcPr>
          <w:p w14:paraId="3E4D2BD5"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extno</w:t>
            </w:r>
            <w:proofErr w:type="gramEnd"/>
          </w:p>
        </w:tc>
        <w:tc>
          <w:tcPr>
            <w:tcW w:w="2833" w:type="dxa"/>
            <w:shd w:val="clear" w:color="auto" w:fill="FFFFFF" w:themeFill="background1"/>
            <w:vAlign w:val="center"/>
          </w:tcPr>
          <w:p w14:paraId="31976D5C"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94B3A3E" w14:textId="77777777" w:rsidR="00194876" w:rsidRPr="009E63A6" w:rsidRDefault="00194876" w:rsidP="000077C2">
            <w:pPr>
              <w:jc w:val="center"/>
              <w:rPr>
                <w:rFonts w:ascii="仿宋" w:eastAsia="仿宋" w:hAnsi="仿宋" w:cs="仿宋"/>
                <w:kern w:val="0"/>
                <w:sz w:val="21"/>
                <w:szCs w:val="21"/>
              </w:rPr>
            </w:pPr>
          </w:p>
        </w:tc>
      </w:tr>
      <w:tr w:rsidR="00194876" w:rsidRPr="009E63A6" w14:paraId="3A91B857" w14:textId="77777777" w:rsidTr="000077C2">
        <w:trPr>
          <w:jc w:val="center"/>
        </w:trPr>
        <w:tc>
          <w:tcPr>
            <w:tcW w:w="3139" w:type="dxa"/>
            <w:shd w:val="clear" w:color="auto" w:fill="FFFFFF" w:themeFill="background1"/>
            <w:vAlign w:val="center"/>
          </w:tcPr>
          <w:p w14:paraId="60F4296E"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agoras</w:t>
            </w:r>
            <w:proofErr w:type="gramEnd"/>
          </w:p>
        </w:tc>
        <w:tc>
          <w:tcPr>
            <w:tcW w:w="2833" w:type="dxa"/>
            <w:shd w:val="clear" w:color="auto" w:fill="FFFFFF" w:themeFill="background1"/>
            <w:vAlign w:val="center"/>
          </w:tcPr>
          <w:p w14:paraId="11E64B96"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AEE7F2D" w14:textId="77777777" w:rsidR="00194876" w:rsidRPr="009E63A6" w:rsidRDefault="00194876" w:rsidP="000077C2">
            <w:pPr>
              <w:jc w:val="center"/>
              <w:rPr>
                <w:rFonts w:ascii="仿宋" w:eastAsia="仿宋" w:hAnsi="仿宋" w:cs="仿宋"/>
                <w:kern w:val="0"/>
                <w:sz w:val="21"/>
                <w:szCs w:val="21"/>
              </w:rPr>
            </w:pPr>
          </w:p>
        </w:tc>
      </w:tr>
      <w:tr w:rsidR="00194876" w:rsidRPr="009E63A6" w14:paraId="15BE78DE" w14:textId="77777777" w:rsidTr="000077C2">
        <w:trPr>
          <w:jc w:val="center"/>
        </w:trPr>
        <w:tc>
          <w:tcPr>
            <w:tcW w:w="3139" w:type="dxa"/>
            <w:shd w:val="clear" w:color="auto" w:fill="FFFFFF" w:themeFill="background1"/>
            <w:vAlign w:val="center"/>
          </w:tcPr>
          <w:p w14:paraId="0359B707"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custype2</w:t>
            </w:r>
            <w:proofErr w:type="gramEnd"/>
          </w:p>
        </w:tc>
        <w:tc>
          <w:tcPr>
            <w:tcW w:w="2833" w:type="dxa"/>
            <w:shd w:val="clear" w:color="auto" w:fill="FFFFFF" w:themeFill="background1"/>
            <w:vAlign w:val="center"/>
          </w:tcPr>
          <w:p w14:paraId="23CF3DB8"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07F7BD5" w14:textId="77777777" w:rsidR="00194876" w:rsidRPr="009E63A6" w:rsidRDefault="00194876" w:rsidP="000077C2">
            <w:pPr>
              <w:jc w:val="center"/>
              <w:rPr>
                <w:rFonts w:ascii="仿宋" w:eastAsia="仿宋" w:hAnsi="仿宋" w:cs="仿宋"/>
                <w:kern w:val="0"/>
                <w:sz w:val="21"/>
                <w:szCs w:val="21"/>
              </w:rPr>
            </w:pPr>
          </w:p>
        </w:tc>
      </w:tr>
      <w:tr w:rsidR="00194876" w:rsidRPr="009E63A6" w14:paraId="7F87E14A" w14:textId="77777777" w:rsidTr="000077C2">
        <w:trPr>
          <w:jc w:val="center"/>
        </w:trPr>
        <w:tc>
          <w:tcPr>
            <w:tcW w:w="3139" w:type="dxa"/>
            <w:shd w:val="clear" w:color="auto" w:fill="FFFFFF" w:themeFill="background1"/>
            <w:vAlign w:val="center"/>
          </w:tcPr>
          <w:p w14:paraId="472F91FF"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branch</w:t>
            </w:r>
            <w:proofErr w:type="gramEnd"/>
          </w:p>
        </w:tc>
        <w:tc>
          <w:tcPr>
            <w:tcW w:w="2833" w:type="dxa"/>
            <w:shd w:val="clear" w:color="auto" w:fill="FFFFFF" w:themeFill="background1"/>
            <w:vAlign w:val="center"/>
          </w:tcPr>
          <w:p w14:paraId="0700CA11"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454AD44" w14:textId="77777777" w:rsidR="00194876" w:rsidRPr="009E63A6" w:rsidRDefault="00194876" w:rsidP="000077C2">
            <w:pPr>
              <w:jc w:val="center"/>
              <w:rPr>
                <w:rFonts w:ascii="仿宋" w:eastAsia="仿宋" w:hAnsi="仿宋" w:cs="仿宋"/>
                <w:kern w:val="0"/>
                <w:sz w:val="21"/>
                <w:szCs w:val="21"/>
              </w:rPr>
            </w:pPr>
          </w:p>
        </w:tc>
      </w:tr>
      <w:tr w:rsidR="00194876" w:rsidRPr="009E63A6" w14:paraId="62D8C31B" w14:textId="77777777" w:rsidTr="000077C2">
        <w:trPr>
          <w:jc w:val="center"/>
        </w:trPr>
        <w:tc>
          <w:tcPr>
            <w:tcW w:w="3139" w:type="dxa"/>
            <w:shd w:val="clear" w:color="auto" w:fill="FFFFFF" w:themeFill="background1"/>
            <w:vAlign w:val="center"/>
          </w:tcPr>
          <w:p w14:paraId="1ADAE10D"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open</w:t>
            </w:r>
            <w:proofErr w:type="gramEnd"/>
            <w:r w:rsidRPr="009E63A6">
              <w:rPr>
                <w:rFonts w:ascii="仿宋" w:eastAsia="仿宋" w:hAnsi="仿宋" w:cs="仿宋"/>
                <w:kern w:val="0"/>
                <w:sz w:val="21"/>
                <w:szCs w:val="21"/>
              </w:rPr>
              <w:t>_date</w:t>
            </w:r>
          </w:p>
        </w:tc>
        <w:tc>
          <w:tcPr>
            <w:tcW w:w="2833" w:type="dxa"/>
            <w:shd w:val="clear" w:color="auto" w:fill="FFFFFF" w:themeFill="background1"/>
            <w:vAlign w:val="center"/>
          </w:tcPr>
          <w:p w14:paraId="59F86B4A"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A38DF3C" w14:textId="77777777" w:rsidR="00194876" w:rsidRPr="009E63A6" w:rsidRDefault="00194876" w:rsidP="000077C2">
            <w:pPr>
              <w:jc w:val="center"/>
              <w:rPr>
                <w:rFonts w:ascii="仿宋" w:eastAsia="仿宋" w:hAnsi="仿宋" w:cs="仿宋"/>
                <w:kern w:val="0"/>
                <w:sz w:val="21"/>
                <w:szCs w:val="21"/>
              </w:rPr>
            </w:pPr>
          </w:p>
        </w:tc>
      </w:tr>
      <w:tr w:rsidR="00194876" w:rsidRPr="009E63A6" w14:paraId="5FEE38E8" w14:textId="77777777" w:rsidTr="000077C2">
        <w:trPr>
          <w:jc w:val="center"/>
        </w:trPr>
        <w:tc>
          <w:tcPr>
            <w:tcW w:w="3139" w:type="dxa"/>
            <w:shd w:val="clear" w:color="auto" w:fill="FFFFFF" w:themeFill="background1"/>
            <w:vAlign w:val="center"/>
          </w:tcPr>
          <w:p w14:paraId="30C1D97F"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branchname</w:t>
            </w:r>
            <w:proofErr w:type="gramEnd"/>
          </w:p>
        </w:tc>
        <w:tc>
          <w:tcPr>
            <w:tcW w:w="2833" w:type="dxa"/>
            <w:shd w:val="clear" w:color="auto" w:fill="FFFFFF" w:themeFill="background1"/>
            <w:vAlign w:val="center"/>
          </w:tcPr>
          <w:p w14:paraId="17C1AC30"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BF7791D" w14:textId="77777777" w:rsidR="00194876" w:rsidRPr="009E63A6" w:rsidRDefault="00194876" w:rsidP="000077C2">
            <w:pPr>
              <w:jc w:val="center"/>
              <w:rPr>
                <w:rFonts w:ascii="仿宋" w:eastAsia="仿宋" w:hAnsi="仿宋" w:cs="仿宋"/>
                <w:kern w:val="0"/>
                <w:sz w:val="21"/>
                <w:szCs w:val="21"/>
              </w:rPr>
            </w:pPr>
          </w:p>
        </w:tc>
      </w:tr>
    </w:tbl>
    <w:p w14:paraId="510A015C" w14:textId="77777777" w:rsidR="00194876" w:rsidRPr="009E63A6" w:rsidRDefault="00194876" w:rsidP="00194876">
      <w:pPr>
        <w:autoSpaceDE w:val="0"/>
        <w:autoSpaceDN w:val="0"/>
        <w:adjustRightInd w:val="0"/>
        <w:jc w:val="left"/>
        <w:rPr>
          <w:rFonts w:ascii="仿宋" w:eastAsia="仿宋" w:hAnsi="仿宋" w:cs="仿宋"/>
          <w:kern w:val="0"/>
          <w:sz w:val="21"/>
          <w:szCs w:val="21"/>
        </w:rPr>
      </w:pPr>
    </w:p>
    <w:p w14:paraId="07E3018A"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r w:rsidRPr="009E63A6">
        <w:rPr>
          <w:rFonts w:ascii="仿宋" w:eastAsia="仿宋" w:hAnsi="仿宋" w:cs="仿宋" w:hint="eastAsia"/>
          <w:b w:val="0"/>
          <w:bCs w:val="0"/>
          <w:kern w:val="0"/>
          <w:szCs w:val="21"/>
        </w:rPr>
        <w:t>删除</w:t>
      </w:r>
      <w:r w:rsidRPr="009E63A6">
        <w:rPr>
          <w:rFonts w:ascii="仿宋" w:eastAsia="仿宋" w:hAnsi="仿宋" w:cs="仿宋"/>
          <w:b w:val="0"/>
          <w:bCs w:val="0"/>
          <w:kern w:val="0"/>
          <w:szCs w:val="21"/>
        </w:rPr>
        <w:t>客户</w:t>
      </w:r>
      <w:r w:rsidRPr="009E63A6">
        <w:rPr>
          <w:rFonts w:ascii="仿宋" w:eastAsia="仿宋" w:hAnsi="仿宋" w:cs="仿宋" w:hint="eastAsia"/>
          <w:b w:val="0"/>
          <w:bCs w:val="0"/>
          <w:kern w:val="0"/>
          <w:szCs w:val="21"/>
        </w:rPr>
        <w:t>基</w:t>
      </w:r>
      <w:r w:rsidRPr="009E63A6">
        <w:rPr>
          <w:rFonts w:ascii="仿宋" w:eastAsia="仿宋" w:hAnsi="仿宋" w:cs="仿宋"/>
          <w:b w:val="0"/>
          <w:bCs w:val="0"/>
          <w:kern w:val="0"/>
          <w:szCs w:val="21"/>
        </w:rPr>
        <w:t>本信息</w:t>
      </w:r>
    </w:p>
    <w:p w14:paraId="2ABEB9D1" w14:textId="77777777" w:rsidR="00194876" w:rsidRPr="009E63A6" w:rsidRDefault="00194876" w:rsidP="00194876">
      <w:pPr>
        <w:autoSpaceDE w:val="0"/>
        <w:autoSpaceDN w:val="0"/>
        <w:adjustRightInd w:val="0"/>
        <w:jc w:val="left"/>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求参</w:t>
      </w:r>
      <w:r w:rsidRPr="009E63A6">
        <w:rPr>
          <w:rFonts w:ascii="仿宋" w:eastAsia="仿宋" w:hAnsi="仿宋" w:cs="仿宋" w:hint="eastAsia"/>
          <w:kern w:val="0"/>
          <w:sz w:val="21"/>
          <w:szCs w:val="21"/>
        </w:rPr>
        <w:t>数</w:t>
      </w:r>
      <w:r w:rsidRPr="009E63A6">
        <w:rPr>
          <w:rFonts w:ascii="仿宋" w:eastAsia="仿宋" w:hAnsi="仿宋" w:cs="仿宋"/>
          <w:kern w:val="0"/>
          <w:sz w:val="21"/>
          <w:szCs w:val="21"/>
        </w:rPr>
        <w:t>：DelCusbase</w:t>
      </w:r>
    </w:p>
    <w:tbl>
      <w:tblPr>
        <w:tblStyle w:val="ac"/>
        <w:tblW w:w="0" w:type="auto"/>
        <w:jc w:val="center"/>
        <w:tblLook w:val="04A0" w:firstRow="1" w:lastRow="0" w:firstColumn="1" w:lastColumn="0" w:noHBand="0" w:noVBand="1"/>
      </w:tblPr>
      <w:tblGrid>
        <w:gridCol w:w="3077"/>
        <w:gridCol w:w="2761"/>
        <w:gridCol w:w="2678"/>
      </w:tblGrid>
      <w:tr w:rsidR="00194876" w:rsidRPr="009E63A6" w14:paraId="5E0BB850" w14:textId="77777777" w:rsidTr="000077C2">
        <w:trPr>
          <w:jc w:val="center"/>
        </w:trPr>
        <w:tc>
          <w:tcPr>
            <w:tcW w:w="3139" w:type="dxa"/>
            <w:tcBorders>
              <w:bottom w:val="single" w:sz="4" w:space="0" w:color="auto"/>
            </w:tcBorders>
            <w:shd w:val="clear" w:color="auto" w:fill="548DD4" w:themeFill="text2" w:themeFillTint="99"/>
            <w:vAlign w:val="center"/>
          </w:tcPr>
          <w:p w14:paraId="71EB409E"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数名称</w:t>
            </w:r>
          </w:p>
        </w:tc>
        <w:tc>
          <w:tcPr>
            <w:tcW w:w="2833" w:type="dxa"/>
            <w:tcBorders>
              <w:bottom w:val="single" w:sz="4" w:space="0" w:color="auto"/>
            </w:tcBorders>
            <w:shd w:val="clear" w:color="auto" w:fill="548DD4" w:themeFill="text2" w:themeFillTint="99"/>
            <w:vAlign w:val="center"/>
          </w:tcPr>
          <w:p w14:paraId="691AE85B"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数说明</w:t>
            </w:r>
          </w:p>
        </w:tc>
        <w:tc>
          <w:tcPr>
            <w:tcW w:w="2748" w:type="dxa"/>
            <w:tcBorders>
              <w:bottom w:val="single" w:sz="4" w:space="0" w:color="auto"/>
            </w:tcBorders>
            <w:shd w:val="clear" w:color="auto" w:fill="548DD4" w:themeFill="text2" w:themeFillTint="99"/>
          </w:tcPr>
          <w:p w14:paraId="4850C7BF"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1A3D2B62" w14:textId="77777777" w:rsidTr="000077C2">
        <w:trPr>
          <w:jc w:val="center"/>
        </w:trPr>
        <w:tc>
          <w:tcPr>
            <w:tcW w:w="3139" w:type="dxa"/>
            <w:shd w:val="clear" w:color="auto" w:fill="FFFFFF" w:themeFill="background1"/>
            <w:vAlign w:val="center"/>
          </w:tcPr>
          <w:p w14:paraId="02AAAB4F"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branchno</w:t>
            </w:r>
            <w:proofErr w:type="gramEnd"/>
          </w:p>
        </w:tc>
        <w:tc>
          <w:tcPr>
            <w:tcW w:w="2833" w:type="dxa"/>
            <w:shd w:val="clear" w:color="auto" w:fill="FFFFFF" w:themeFill="background1"/>
            <w:vAlign w:val="center"/>
          </w:tcPr>
          <w:p w14:paraId="687AABCC"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51D907F" w14:textId="77777777" w:rsidR="00194876" w:rsidRPr="009E63A6" w:rsidRDefault="00194876" w:rsidP="000077C2">
            <w:pPr>
              <w:jc w:val="center"/>
              <w:rPr>
                <w:rFonts w:ascii="仿宋" w:eastAsia="仿宋" w:hAnsi="仿宋" w:cs="仿宋"/>
                <w:kern w:val="0"/>
                <w:sz w:val="21"/>
                <w:szCs w:val="21"/>
              </w:rPr>
            </w:pPr>
          </w:p>
        </w:tc>
      </w:tr>
      <w:tr w:rsidR="00194876" w:rsidRPr="009E63A6" w14:paraId="105BA955" w14:textId="77777777" w:rsidTr="000077C2">
        <w:trPr>
          <w:jc w:val="center"/>
        </w:trPr>
        <w:tc>
          <w:tcPr>
            <w:tcW w:w="3139" w:type="dxa"/>
            <w:shd w:val="clear" w:color="auto" w:fill="FFFFFF" w:themeFill="background1"/>
            <w:vAlign w:val="center"/>
          </w:tcPr>
          <w:p w14:paraId="37B620E0"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userid</w:t>
            </w:r>
            <w:proofErr w:type="gramEnd"/>
          </w:p>
        </w:tc>
        <w:tc>
          <w:tcPr>
            <w:tcW w:w="2833" w:type="dxa"/>
            <w:shd w:val="clear" w:color="auto" w:fill="FFFFFF" w:themeFill="background1"/>
            <w:vAlign w:val="center"/>
          </w:tcPr>
          <w:p w14:paraId="6117F5C8"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F3CF3A3" w14:textId="77777777" w:rsidR="00194876" w:rsidRPr="009E63A6" w:rsidRDefault="00194876" w:rsidP="000077C2">
            <w:pPr>
              <w:jc w:val="center"/>
              <w:rPr>
                <w:rFonts w:ascii="仿宋" w:eastAsia="仿宋" w:hAnsi="仿宋" w:cs="仿宋"/>
                <w:kern w:val="0"/>
                <w:sz w:val="21"/>
                <w:szCs w:val="21"/>
              </w:rPr>
            </w:pPr>
          </w:p>
        </w:tc>
      </w:tr>
      <w:tr w:rsidR="00194876" w:rsidRPr="009E63A6" w14:paraId="59F974A5" w14:textId="77777777" w:rsidTr="000077C2">
        <w:trPr>
          <w:jc w:val="center"/>
        </w:trPr>
        <w:tc>
          <w:tcPr>
            <w:tcW w:w="3139" w:type="dxa"/>
            <w:shd w:val="clear" w:color="auto" w:fill="FFFFFF" w:themeFill="background1"/>
            <w:vAlign w:val="center"/>
          </w:tcPr>
          <w:p w14:paraId="277BD1C3"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password</w:t>
            </w:r>
            <w:proofErr w:type="gramEnd"/>
          </w:p>
        </w:tc>
        <w:tc>
          <w:tcPr>
            <w:tcW w:w="2833" w:type="dxa"/>
            <w:shd w:val="clear" w:color="auto" w:fill="FFFFFF" w:themeFill="background1"/>
            <w:vAlign w:val="center"/>
          </w:tcPr>
          <w:p w14:paraId="542ADBF0"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B446593" w14:textId="77777777" w:rsidR="00194876" w:rsidRPr="009E63A6" w:rsidRDefault="00194876" w:rsidP="000077C2">
            <w:pPr>
              <w:jc w:val="center"/>
              <w:rPr>
                <w:rFonts w:ascii="仿宋" w:eastAsia="仿宋" w:hAnsi="仿宋" w:cs="仿宋"/>
                <w:kern w:val="0"/>
                <w:sz w:val="21"/>
                <w:szCs w:val="21"/>
              </w:rPr>
            </w:pPr>
          </w:p>
        </w:tc>
      </w:tr>
      <w:tr w:rsidR="00194876" w:rsidRPr="009E63A6" w14:paraId="7B7F568F" w14:textId="77777777" w:rsidTr="000077C2">
        <w:trPr>
          <w:jc w:val="center"/>
        </w:trPr>
        <w:tc>
          <w:tcPr>
            <w:tcW w:w="3139" w:type="dxa"/>
            <w:shd w:val="clear" w:color="auto" w:fill="FFFFFF" w:themeFill="background1"/>
            <w:vAlign w:val="center"/>
          </w:tcPr>
          <w:p w14:paraId="51FCB947"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hint="eastAsia"/>
                <w:kern w:val="0"/>
                <w:sz w:val="21"/>
                <w:szCs w:val="21"/>
              </w:rPr>
              <w:t>serial</w:t>
            </w:r>
            <w:proofErr w:type="gramEnd"/>
          </w:p>
        </w:tc>
        <w:tc>
          <w:tcPr>
            <w:tcW w:w="2833" w:type="dxa"/>
            <w:shd w:val="clear" w:color="auto" w:fill="FFFFFF" w:themeFill="background1"/>
            <w:vAlign w:val="center"/>
          </w:tcPr>
          <w:p w14:paraId="675CC2BD"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CA7C6B7" w14:textId="77777777" w:rsidR="00194876" w:rsidRPr="009E63A6" w:rsidRDefault="00194876" w:rsidP="000077C2">
            <w:pPr>
              <w:jc w:val="center"/>
              <w:rPr>
                <w:rFonts w:ascii="仿宋" w:eastAsia="仿宋" w:hAnsi="仿宋" w:cs="仿宋"/>
                <w:kern w:val="0"/>
                <w:sz w:val="21"/>
                <w:szCs w:val="21"/>
              </w:rPr>
            </w:pPr>
          </w:p>
        </w:tc>
      </w:tr>
    </w:tbl>
    <w:p w14:paraId="5F28A45B" w14:textId="77777777" w:rsidR="00194876" w:rsidRPr="009E63A6" w:rsidRDefault="00194876" w:rsidP="00194876">
      <w:pPr>
        <w:autoSpaceDE w:val="0"/>
        <w:autoSpaceDN w:val="0"/>
        <w:adjustRightInd w:val="0"/>
        <w:jc w:val="left"/>
        <w:rPr>
          <w:rFonts w:ascii="仿宋" w:eastAsia="仿宋" w:hAnsi="仿宋" w:cs="仿宋"/>
          <w:kern w:val="0"/>
          <w:sz w:val="21"/>
          <w:szCs w:val="21"/>
        </w:rPr>
      </w:pPr>
    </w:p>
    <w:p w14:paraId="3536335E"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r w:rsidRPr="009E63A6">
        <w:rPr>
          <w:rFonts w:ascii="仿宋" w:eastAsia="仿宋" w:hAnsi="仿宋" w:cs="仿宋" w:hint="eastAsia"/>
          <w:b w:val="0"/>
          <w:bCs w:val="0"/>
          <w:kern w:val="0"/>
          <w:szCs w:val="21"/>
        </w:rPr>
        <w:t>客户</w:t>
      </w:r>
      <w:r w:rsidRPr="009E63A6">
        <w:rPr>
          <w:rFonts w:ascii="仿宋" w:eastAsia="仿宋" w:hAnsi="仿宋" w:cs="仿宋"/>
          <w:b w:val="0"/>
          <w:bCs w:val="0"/>
          <w:kern w:val="0"/>
          <w:szCs w:val="21"/>
        </w:rPr>
        <w:t>电话表</w:t>
      </w:r>
    </w:p>
    <w:p w14:paraId="7B5D5DBC"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w:t>
      </w:r>
    </w:p>
    <w:p w14:paraId="47E1E52A"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/*--创建客户电话表   custel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w:t>
      </w:r>
    </w:p>
    <w:p w14:paraId="40215D71"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w:t>
      </w:r>
    </w:p>
    <w:p w14:paraId="5B0A8214" w14:textId="77777777" w:rsidR="00194876" w:rsidRPr="009E63A6" w:rsidRDefault="00194876" w:rsidP="00194876">
      <w:pPr>
        <w:rPr>
          <w:rFonts w:ascii="仿宋" w:eastAsia="仿宋" w:hAnsi="仿宋" w:cs="仿宋"/>
          <w:kern w:val="0"/>
          <w:sz w:val="21"/>
          <w:szCs w:val="21"/>
        </w:rPr>
      </w:pPr>
      <w:proofErr w:type="gramStart"/>
      <w:r w:rsidRPr="009E63A6">
        <w:rPr>
          <w:rFonts w:ascii="仿宋" w:eastAsia="仿宋" w:hAnsi="仿宋" w:cs="仿宋"/>
          <w:kern w:val="0"/>
          <w:sz w:val="21"/>
          <w:szCs w:val="21"/>
        </w:rPr>
        <w:t>if</w:t>
      </w:r>
      <w:proofErr w:type="gramEnd"/>
      <w:r w:rsidRPr="009E63A6">
        <w:rPr>
          <w:rFonts w:ascii="仿宋" w:eastAsia="仿宋" w:hAnsi="仿宋" w:cs="仿宋"/>
          <w:kern w:val="0"/>
          <w:sz w:val="21"/>
          <w:szCs w:val="21"/>
        </w:rPr>
        <w:t xml:space="preserve"> exists(select name from sysobjects where name='custel' and type='U')</w:t>
      </w:r>
    </w:p>
    <w:p w14:paraId="3D2D24CA"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drop</w:t>
      </w:r>
      <w:proofErr w:type="gramEnd"/>
      <w:r w:rsidRPr="009E63A6">
        <w:rPr>
          <w:rFonts w:ascii="仿宋" w:eastAsia="仿宋" w:hAnsi="仿宋" w:cs="仿宋"/>
          <w:kern w:val="0"/>
          <w:sz w:val="21"/>
          <w:szCs w:val="21"/>
        </w:rPr>
        <w:t xml:space="preserve"> table custel</w:t>
      </w:r>
    </w:p>
    <w:p w14:paraId="07E925F7" w14:textId="77777777" w:rsidR="00194876" w:rsidRPr="009E63A6" w:rsidRDefault="00194876" w:rsidP="00194876">
      <w:pPr>
        <w:rPr>
          <w:rFonts w:ascii="仿宋" w:eastAsia="仿宋" w:hAnsi="仿宋" w:cs="仿宋"/>
          <w:kern w:val="0"/>
          <w:sz w:val="21"/>
          <w:szCs w:val="21"/>
        </w:rPr>
      </w:pPr>
      <w:proofErr w:type="gramStart"/>
      <w:r w:rsidRPr="009E63A6">
        <w:rPr>
          <w:rFonts w:ascii="仿宋" w:eastAsia="仿宋" w:hAnsi="仿宋" w:cs="仿宋"/>
          <w:kern w:val="0"/>
          <w:sz w:val="21"/>
          <w:szCs w:val="21"/>
        </w:rPr>
        <w:t>go</w:t>
      </w:r>
      <w:proofErr w:type="gramEnd"/>
    </w:p>
    <w:p w14:paraId="16621A46" w14:textId="77777777" w:rsidR="00194876" w:rsidRPr="009E63A6" w:rsidRDefault="00194876" w:rsidP="00194876">
      <w:pPr>
        <w:rPr>
          <w:rFonts w:ascii="仿宋" w:eastAsia="仿宋" w:hAnsi="仿宋" w:cs="仿宋"/>
          <w:kern w:val="0"/>
          <w:sz w:val="21"/>
          <w:szCs w:val="21"/>
        </w:rPr>
      </w:pPr>
    </w:p>
    <w:p w14:paraId="4C96A2FB" w14:textId="77777777" w:rsidR="00194876" w:rsidRPr="009E63A6" w:rsidRDefault="00194876" w:rsidP="00194876">
      <w:pPr>
        <w:rPr>
          <w:rFonts w:ascii="仿宋" w:eastAsia="仿宋" w:hAnsi="仿宋" w:cs="仿宋"/>
          <w:kern w:val="0"/>
          <w:sz w:val="21"/>
          <w:szCs w:val="21"/>
        </w:rPr>
      </w:pPr>
      <w:proofErr w:type="gramStart"/>
      <w:r w:rsidRPr="009E63A6">
        <w:rPr>
          <w:rFonts w:ascii="仿宋" w:eastAsia="仿宋" w:hAnsi="仿宋" w:cs="仿宋"/>
          <w:kern w:val="0"/>
          <w:sz w:val="21"/>
          <w:szCs w:val="21"/>
        </w:rPr>
        <w:t>create</w:t>
      </w:r>
      <w:proofErr w:type="gramEnd"/>
      <w:r w:rsidRPr="009E63A6">
        <w:rPr>
          <w:rFonts w:ascii="仿宋" w:eastAsia="仿宋" w:hAnsi="仿宋" w:cs="仿宋"/>
          <w:kern w:val="0"/>
          <w:sz w:val="21"/>
          <w:szCs w:val="21"/>
        </w:rPr>
        <w:t xml:space="preserve"> table custel</w:t>
      </w:r>
    </w:p>
    <w:p w14:paraId="49F74FD3"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w:t>
      </w:r>
    </w:p>
    <w:p w14:paraId="2FBE26EC"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ab/>
        <w:t>serial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int IDENTITY,</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/*序号*/</w:t>
      </w:r>
    </w:p>
    <w:p w14:paraId="2CE7FA56"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cusserial</w:t>
      </w:r>
      <w:proofErr w:type="gramEnd"/>
      <w:r w:rsidRPr="009E63A6">
        <w:rPr>
          <w:rFonts w:ascii="仿宋" w:eastAsia="仿宋" w:hAnsi="仿宋" w:cs="仿宋"/>
          <w:kern w:val="0"/>
          <w:sz w:val="21"/>
          <w:szCs w:val="21"/>
        </w:rPr>
        <w:tab/>
        <w:t>int,</w:t>
      </w:r>
    </w:p>
    <w:p w14:paraId="5A7B7D79"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telno</w:t>
      </w:r>
      <w:proofErr w:type="gramEnd"/>
      <w:r w:rsidRPr="009E63A6">
        <w:rPr>
          <w:rFonts w:ascii="仿宋" w:eastAsia="仿宋" w:hAnsi="仿宋" w:cs="仿宋"/>
          <w:kern w:val="0"/>
          <w:sz w:val="21"/>
          <w:szCs w:val="21"/>
        </w:rPr>
        <w:tab/>
      </w:r>
      <w:r w:rsidRPr="009E63A6">
        <w:rPr>
          <w:rFonts w:ascii="仿宋" w:eastAsia="仿宋" w:hAnsi="仿宋" w:cs="仿宋"/>
          <w:kern w:val="0"/>
          <w:sz w:val="21"/>
          <w:szCs w:val="21"/>
        </w:rPr>
        <w:tab/>
        <w:t>varchar(20),</w:t>
      </w:r>
    </w:p>
    <w:p w14:paraId="4E8968B1"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remark</w:t>
      </w:r>
      <w:proofErr w:type="gramEnd"/>
      <w:r w:rsidRPr="009E63A6">
        <w:rPr>
          <w:rFonts w:ascii="仿宋" w:eastAsia="仿宋" w:hAnsi="仿宋" w:cs="仿宋"/>
          <w:kern w:val="0"/>
          <w:sz w:val="21"/>
          <w:szCs w:val="21"/>
        </w:rPr>
        <w:tab/>
      </w:r>
      <w:r w:rsidRPr="009E63A6">
        <w:rPr>
          <w:rFonts w:ascii="仿宋" w:eastAsia="仿宋" w:hAnsi="仿宋" w:cs="仿宋"/>
          <w:kern w:val="0"/>
          <w:sz w:val="21"/>
          <w:szCs w:val="21"/>
        </w:rPr>
        <w:tab/>
        <w:t>varchar(100)</w:t>
      </w:r>
    </w:p>
    <w:p w14:paraId="0882310F"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w:t>
      </w:r>
      <w:r w:rsidRPr="009E63A6">
        <w:rPr>
          <w:rFonts w:ascii="仿宋" w:eastAsia="仿宋" w:hAnsi="仿宋" w:cs="仿宋"/>
          <w:kern w:val="0"/>
          <w:sz w:val="21"/>
          <w:szCs w:val="21"/>
        </w:rPr>
        <w:tab/>
      </w:r>
    </w:p>
    <w:p w14:paraId="05A0CF5D" w14:textId="77777777" w:rsidR="00194876" w:rsidRPr="009E63A6" w:rsidRDefault="00194876" w:rsidP="00194876">
      <w:pPr>
        <w:rPr>
          <w:rFonts w:ascii="仿宋" w:eastAsia="仿宋" w:hAnsi="仿宋" w:cs="仿宋"/>
          <w:kern w:val="0"/>
          <w:sz w:val="21"/>
          <w:szCs w:val="21"/>
        </w:rPr>
      </w:pPr>
      <w:proofErr w:type="gramStart"/>
      <w:r w:rsidRPr="009E63A6">
        <w:rPr>
          <w:rFonts w:ascii="仿宋" w:eastAsia="仿宋" w:hAnsi="仿宋" w:cs="仿宋"/>
          <w:kern w:val="0"/>
          <w:sz w:val="21"/>
          <w:szCs w:val="21"/>
        </w:rPr>
        <w:t>go</w:t>
      </w:r>
      <w:proofErr w:type="gramEnd"/>
    </w:p>
    <w:p w14:paraId="053FDE22"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r w:rsidRPr="009E63A6">
        <w:rPr>
          <w:rFonts w:ascii="仿宋" w:eastAsia="仿宋" w:hAnsi="仿宋" w:cs="仿宋" w:hint="eastAsia"/>
          <w:b w:val="0"/>
          <w:bCs w:val="0"/>
          <w:kern w:val="0"/>
          <w:szCs w:val="21"/>
        </w:rPr>
        <w:t>添</w:t>
      </w:r>
      <w:r w:rsidRPr="009E63A6">
        <w:rPr>
          <w:rFonts w:ascii="仿宋" w:eastAsia="仿宋" w:hAnsi="仿宋" w:cs="仿宋"/>
          <w:b w:val="0"/>
          <w:bCs w:val="0"/>
          <w:kern w:val="0"/>
          <w:szCs w:val="21"/>
        </w:rPr>
        <w:t>加客户电话</w:t>
      </w:r>
    </w:p>
    <w:p w14:paraId="7E396C6E" w14:textId="77777777" w:rsidR="00194876" w:rsidRPr="009E63A6" w:rsidRDefault="00194876" w:rsidP="00194876">
      <w:pPr>
        <w:autoSpaceDE w:val="0"/>
        <w:autoSpaceDN w:val="0"/>
        <w:adjustRightInd w:val="0"/>
        <w:jc w:val="left"/>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求参</w:t>
      </w:r>
      <w:r w:rsidRPr="009E63A6">
        <w:rPr>
          <w:rFonts w:ascii="仿宋" w:eastAsia="仿宋" w:hAnsi="仿宋" w:cs="仿宋" w:hint="eastAsia"/>
          <w:kern w:val="0"/>
          <w:sz w:val="21"/>
          <w:szCs w:val="21"/>
        </w:rPr>
        <w:t>数</w:t>
      </w:r>
      <w:r w:rsidRPr="009E63A6">
        <w:rPr>
          <w:rFonts w:ascii="仿宋" w:eastAsia="仿宋" w:hAnsi="仿宋" w:cs="仿宋"/>
          <w:kern w:val="0"/>
          <w:sz w:val="21"/>
          <w:szCs w:val="21"/>
        </w:rPr>
        <w:t>：AddCustel</w:t>
      </w:r>
    </w:p>
    <w:tbl>
      <w:tblPr>
        <w:tblStyle w:val="ac"/>
        <w:tblW w:w="0" w:type="auto"/>
        <w:jc w:val="center"/>
        <w:tblLook w:val="04A0" w:firstRow="1" w:lastRow="0" w:firstColumn="1" w:lastColumn="0" w:noHBand="0" w:noVBand="1"/>
      </w:tblPr>
      <w:tblGrid>
        <w:gridCol w:w="3079"/>
        <w:gridCol w:w="2760"/>
        <w:gridCol w:w="2677"/>
      </w:tblGrid>
      <w:tr w:rsidR="00194876" w:rsidRPr="009E63A6" w14:paraId="4DD9A9DC" w14:textId="77777777" w:rsidTr="000077C2">
        <w:trPr>
          <w:jc w:val="center"/>
        </w:trPr>
        <w:tc>
          <w:tcPr>
            <w:tcW w:w="3139" w:type="dxa"/>
            <w:tcBorders>
              <w:bottom w:val="single" w:sz="4" w:space="0" w:color="auto"/>
            </w:tcBorders>
            <w:shd w:val="clear" w:color="auto" w:fill="548DD4" w:themeFill="text2" w:themeFillTint="99"/>
            <w:vAlign w:val="center"/>
          </w:tcPr>
          <w:p w14:paraId="7C01ACFF"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数名称</w:t>
            </w:r>
          </w:p>
        </w:tc>
        <w:tc>
          <w:tcPr>
            <w:tcW w:w="2833" w:type="dxa"/>
            <w:tcBorders>
              <w:bottom w:val="single" w:sz="4" w:space="0" w:color="auto"/>
            </w:tcBorders>
            <w:shd w:val="clear" w:color="auto" w:fill="548DD4" w:themeFill="text2" w:themeFillTint="99"/>
            <w:vAlign w:val="center"/>
          </w:tcPr>
          <w:p w14:paraId="6756A859"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数说明</w:t>
            </w:r>
          </w:p>
        </w:tc>
        <w:tc>
          <w:tcPr>
            <w:tcW w:w="2748" w:type="dxa"/>
            <w:tcBorders>
              <w:bottom w:val="single" w:sz="4" w:space="0" w:color="auto"/>
            </w:tcBorders>
            <w:shd w:val="clear" w:color="auto" w:fill="548DD4" w:themeFill="text2" w:themeFillTint="99"/>
          </w:tcPr>
          <w:p w14:paraId="028545F6"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29CA58F6" w14:textId="77777777" w:rsidTr="000077C2">
        <w:trPr>
          <w:jc w:val="center"/>
        </w:trPr>
        <w:tc>
          <w:tcPr>
            <w:tcW w:w="3139" w:type="dxa"/>
            <w:shd w:val="clear" w:color="auto" w:fill="FFFFFF" w:themeFill="background1"/>
            <w:vAlign w:val="center"/>
          </w:tcPr>
          <w:p w14:paraId="32563F4E"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branchno</w:t>
            </w:r>
            <w:proofErr w:type="gramEnd"/>
          </w:p>
        </w:tc>
        <w:tc>
          <w:tcPr>
            <w:tcW w:w="2833" w:type="dxa"/>
            <w:shd w:val="clear" w:color="auto" w:fill="FFFFFF" w:themeFill="background1"/>
            <w:vAlign w:val="center"/>
          </w:tcPr>
          <w:p w14:paraId="31C770C6"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B3E22D0" w14:textId="77777777" w:rsidR="00194876" w:rsidRPr="009E63A6" w:rsidRDefault="00194876" w:rsidP="000077C2">
            <w:pPr>
              <w:jc w:val="center"/>
              <w:rPr>
                <w:rFonts w:ascii="仿宋" w:eastAsia="仿宋" w:hAnsi="仿宋" w:cs="仿宋"/>
                <w:kern w:val="0"/>
                <w:sz w:val="21"/>
                <w:szCs w:val="21"/>
              </w:rPr>
            </w:pPr>
          </w:p>
        </w:tc>
      </w:tr>
      <w:tr w:rsidR="00194876" w:rsidRPr="009E63A6" w14:paraId="3946490E" w14:textId="77777777" w:rsidTr="000077C2">
        <w:trPr>
          <w:jc w:val="center"/>
        </w:trPr>
        <w:tc>
          <w:tcPr>
            <w:tcW w:w="3139" w:type="dxa"/>
            <w:shd w:val="clear" w:color="auto" w:fill="FFFFFF" w:themeFill="background1"/>
            <w:vAlign w:val="center"/>
          </w:tcPr>
          <w:p w14:paraId="52C38F36"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userid</w:t>
            </w:r>
            <w:proofErr w:type="gramEnd"/>
          </w:p>
        </w:tc>
        <w:tc>
          <w:tcPr>
            <w:tcW w:w="2833" w:type="dxa"/>
            <w:shd w:val="clear" w:color="auto" w:fill="FFFFFF" w:themeFill="background1"/>
            <w:vAlign w:val="center"/>
          </w:tcPr>
          <w:p w14:paraId="3359ED26"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BEB9F2D" w14:textId="77777777" w:rsidR="00194876" w:rsidRPr="009E63A6" w:rsidRDefault="00194876" w:rsidP="000077C2">
            <w:pPr>
              <w:jc w:val="center"/>
              <w:rPr>
                <w:rFonts w:ascii="仿宋" w:eastAsia="仿宋" w:hAnsi="仿宋" w:cs="仿宋"/>
                <w:kern w:val="0"/>
                <w:sz w:val="21"/>
                <w:szCs w:val="21"/>
              </w:rPr>
            </w:pPr>
          </w:p>
        </w:tc>
      </w:tr>
      <w:tr w:rsidR="00194876" w:rsidRPr="009E63A6" w14:paraId="6B6979BC" w14:textId="77777777" w:rsidTr="000077C2">
        <w:trPr>
          <w:jc w:val="center"/>
        </w:trPr>
        <w:tc>
          <w:tcPr>
            <w:tcW w:w="3139" w:type="dxa"/>
            <w:shd w:val="clear" w:color="auto" w:fill="FFFFFF" w:themeFill="background1"/>
            <w:vAlign w:val="center"/>
          </w:tcPr>
          <w:p w14:paraId="586D7168"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password</w:t>
            </w:r>
            <w:proofErr w:type="gramEnd"/>
          </w:p>
        </w:tc>
        <w:tc>
          <w:tcPr>
            <w:tcW w:w="2833" w:type="dxa"/>
            <w:shd w:val="clear" w:color="auto" w:fill="FFFFFF" w:themeFill="background1"/>
            <w:vAlign w:val="center"/>
          </w:tcPr>
          <w:p w14:paraId="79A47C05"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636B278" w14:textId="77777777" w:rsidR="00194876" w:rsidRPr="009E63A6" w:rsidRDefault="00194876" w:rsidP="000077C2">
            <w:pPr>
              <w:jc w:val="center"/>
              <w:rPr>
                <w:rFonts w:ascii="仿宋" w:eastAsia="仿宋" w:hAnsi="仿宋" w:cs="仿宋"/>
                <w:kern w:val="0"/>
                <w:sz w:val="21"/>
                <w:szCs w:val="21"/>
              </w:rPr>
            </w:pPr>
          </w:p>
        </w:tc>
      </w:tr>
      <w:tr w:rsidR="00194876" w:rsidRPr="009E63A6" w14:paraId="35E7E50F" w14:textId="77777777" w:rsidTr="000077C2">
        <w:trPr>
          <w:jc w:val="center"/>
        </w:trPr>
        <w:tc>
          <w:tcPr>
            <w:tcW w:w="3139" w:type="dxa"/>
            <w:shd w:val="clear" w:color="auto" w:fill="FFFFFF" w:themeFill="background1"/>
            <w:vAlign w:val="center"/>
          </w:tcPr>
          <w:p w14:paraId="487020D3"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hint="eastAsia"/>
                <w:kern w:val="0"/>
                <w:sz w:val="21"/>
                <w:szCs w:val="21"/>
              </w:rPr>
              <w:t>c</w:t>
            </w:r>
            <w:r w:rsidRPr="009E63A6">
              <w:rPr>
                <w:rFonts w:ascii="仿宋" w:eastAsia="仿宋" w:hAnsi="仿宋" w:cs="仿宋"/>
                <w:kern w:val="0"/>
                <w:sz w:val="21"/>
                <w:szCs w:val="21"/>
              </w:rPr>
              <w:t>usserial</w:t>
            </w:r>
            <w:proofErr w:type="gramEnd"/>
          </w:p>
        </w:tc>
        <w:tc>
          <w:tcPr>
            <w:tcW w:w="2833" w:type="dxa"/>
            <w:shd w:val="clear" w:color="auto" w:fill="FFFFFF" w:themeFill="background1"/>
            <w:vAlign w:val="center"/>
          </w:tcPr>
          <w:p w14:paraId="10A81E7D"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CA6611A" w14:textId="77777777" w:rsidR="00194876" w:rsidRPr="009E63A6" w:rsidRDefault="00194876" w:rsidP="000077C2">
            <w:pPr>
              <w:jc w:val="center"/>
              <w:rPr>
                <w:rFonts w:ascii="仿宋" w:eastAsia="仿宋" w:hAnsi="仿宋" w:cs="仿宋"/>
                <w:kern w:val="0"/>
                <w:sz w:val="21"/>
                <w:szCs w:val="21"/>
              </w:rPr>
            </w:pPr>
          </w:p>
        </w:tc>
      </w:tr>
      <w:tr w:rsidR="00194876" w:rsidRPr="009E63A6" w14:paraId="7815D8E7" w14:textId="77777777" w:rsidTr="000077C2">
        <w:trPr>
          <w:jc w:val="center"/>
        </w:trPr>
        <w:tc>
          <w:tcPr>
            <w:tcW w:w="3139" w:type="dxa"/>
            <w:shd w:val="clear" w:color="auto" w:fill="FFFFFF" w:themeFill="background1"/>
            <w:vAlign w:val="center"/>
          </w:tcPr>
          <w:p w14:paraId="1C4B3649"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telno</w:t>
            </w:r>
            <w:proofErr w:type="gramEnd"/>
          </w:p>
        </w:tc>
        <w:tc>
          <w:tcPr>
            <w:tcW w:w="2833" w:type="dxa"/>
            <w:shd w:val="clear" w:color="auto" w:fill="FFFFFF" w:themeFill="background1"/>
            <w:vAlign w:val="center"/>
          </w:tcPr>
          <w:p w14:paraId="0C6E4D17"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E90122A" w14:textId="77777777" w:rsidR="00194876" w:rsidRPr="009E63A6" w:rsidRDefault="00194876" w:rsidP="000077C2">
            <w:pPr>
              <w:jc w:val="center"/>
              <w:rPr>
                <w:rFonts w:ascii="仿宋" w:eastAsia="仿宋" w:hAnsi="仿宋" w:cs="仿宋"/>
                <w:kern w:val="0"/>
                <w:sz w:val="21"/>
                <w:szCs w:val="21"/>
              </w:rPr>
            </w:pPr>
          </w:p>
        </w:tc>
      </w:tr>
      <w:tr w:rsidR="00194876" w:rsidRPr="009E63A6" w14:paraId="0F465AFA" w14:textId="77777777" w:rsidTr="000077C2">
        <w:trPr>
          <w:jc w:val="center"/>
        </w:trPr>
        <w:tc>
          <w:tcPr>
            <w:tcW w:w="3139" w:type="dxa"/>
            <w:shd w:val="clear" w:color="auto" w:fill="FFFFFF" w:themeFill="background1"/>
            <w:vAlign w:val="center"/>
          </w:tcPr>
          <w:p w14:paraId="792F1BA9"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remark</w:t>
            </w:r>
            <w:proofErr w:type="gramEnd"/>
          </w:p>
        </w:tc>
        <w:tc>
          <w:tcPr>
            <w:tcW w:w="2833" w:type="dxa"/>
            <w:shd w:val="clear" w:color="auto" w:fill="FFFFFF" w:themeFill="background1"/>
            <w:vAlign w:val="center"/>
          </w:tcPr>
          <w:p w14:paraId="1F452B71"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BA04A12" w14:textId="77777777" w:rsidR="00194876" w:rsidRPr="009E63A6" w:rsidRDefault="00194876" w:rsidP="000077C2">
            <w:pPr>
              <w:jc w:val="center"/>
              <w:rPr>
                <w:rFonts w:ascii="仿宋" w:eastAsia="仿宋" w:hAnsi="仿宋" w:cs="仿宋"/>
                <w:kern w:val="0"/>
                <w:sz w:val="21"/>
                <w:szCs w:val="21"/>
              </w:rPr>
            </w:pPr>
          </w:p>
        </w:tc>
      </w:tr>
    </w:tbl>
    <w:p w14:paraId="191CD269" w14:textId="77777777" w:rsidR="00194876" w:rsidRPr="009E63A6" w:rsidRDefault="00194876" w:rsidP="00194876">
      <w:pPr>
        <w:rPr>
          <w:rFonts w:ascii="仿宋" w:eastAsia="仿宋" w:hAnsi="仿宋" w:cs="仿宋"/>
          <w:kern w:val="0"/>
          <w:sz w:val="21"/>
          <w:szCs w:val="21"/>
        </w:rPr>
      </w:pPr>
    </w:p>
    <w:p w14:paraId="01C0B25B"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r w:rsidRPr="009E63A6">
        <w:rPr>
          <w:rFonts w:ascii="仿宋" w:eastAsia="仿宋" w:hAnsi="仿宋" w:cs="仿宋" w:hint="eastAsia"/>
          <w:b w:val="0"/>
          <w:bCs w:val="0"/>
          <w:kern w:val="0"/>
          <w:szCs w:val="21"/>
        </w:rPr>
        <w:t>修</w:t>
      </w:r>
      <w:r w:rsidRPr="009E63A6">
        <w:rPr>
          <w:rFonts w:ascii="仿宋" w:eastAsia="仿宋" w:hAnsi="仿宋" w:cs="仿宋"/>
          <w:b w:val="0"/>
          <w:bCs w:val="0"/>
          <w:kern w:val="0"/>
          <w:szCs w:val="21"/>
        </w:rPr>
        <w:t>改客户电话</w:t>
      </w:r>
    </w:p>
    <w:p w14:paraId="588706FA" w14:textId="77777777" w:rsidR="00194876" w:rsidRPr="009E63A6" w:rsidRDefault="00194876" w:rsidP="00194876">
      <w:pPr>
        <w:autoSpaceDE w:val="0"/>
        <w:autoSpaceDN w:val="0"/>
        <w:adjustRightInd w:val="0"/>
        <w:jc w:val="left"/>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求参</w:t>
      </w:r>
      <w:r w:rsidRPr="009E63A6">
        <w:rPr>
          <w:rFonts w:ascii="仿宋" w:eastAsia="仿宋" w:hAnsi="仿宋" w:cs="仿宋" w:hint="eastAsia"/>
          <w:kern w:val="0"/>
          <w:sz w:val="21"/>
          <w:szCs w:val="21"/>
        </w:rPr>
        <w:t>数</w:t>
      </w:r>
      <w:r w:rsidRPr="009E63A6">
        <w:rPr>
          <w:rFonts w:ascii="仿宋" w:eastAsia="仿宋" w:hAnsi="仿宋" w:cs="仿宋"/>
          <w:kern w:val="0"/>
          <w:sz w:val="21"/>
          <w:szCs w:val="21"/>
        </w:rPr>
        <w:t>：EditCustel</w:t>
      </w:r>
    </w:p>
    <w:tbl>
      <w:tblPr>
        <w:tblStyle w:val="ac"/>
        <w:tblW w:w="0" w:type="auto"/>
        <w:jc w:val="center"/>
        <w:tblLook w:val="04A0" w:firstRow="1" w:lastRow="0" w:firstColumn="1" w:lastColumn="0" w:noHBand="0" w:noVBand="1"/>
      </w:tblPr>
      <w:tblGrid>
        <w:gridCol w:w="3079"/>
        <w:gridCol w:w="2760"/>
        <w:gridCol w:w="2677"/>
      </w:tblGrid>
      <w:tr w:rsidR="00194876" w:rsidRPr="009E63A6" w14:paraId="5DDC33B6" w14:textId="77777777" w:rsidTr="000077C2">
        <w:trPr>
          <w:jc w:val="center"/>
        </w:trPr>
        <w:tc>
          <w:tcPr>
            <w:tcW w:w="3139" w:type="dxa"/>
            <w:tcBorders>
              <w:bottom w:val="single" w:sz="4" w:space="0" w:color="auto"/>
            </w:tcBorders>
            <w:shd w:val="clear" w:color="auto" w:fill="548DD4" w:themeFill="text2" w:themeFillTint="99"/>
            <w:vAlign w:val="center"/>
          </w:tcPr>
          <w:p w14:paraId="4F238E52"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数名称</w:t>
            </w:r>
          </w:p>
        </w:tc>
        <w:tc>
          <w:tcPr>
            <w:tcW w:w="2833" w:type="dxa"/>
            <w:tcBorders>
              <w:bottom w:val="single" w:sz="4" w:space="0" w:color="auto"/>
            </w:tcBorders>
            <w:shd w:val="clear" w:color="auto" w:fill="548DD4" w:themeFill="text2" w:themeFillTint="99"/>
            <w:vAlign w:val="center"/>
          </w:tcPr>
          <w:p w14:paraId="2217C70B"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数说明</w:t>
            </w:r>
          </w:p>
        </w:tc>
        <w:tc>
          <w:tcPr>
            <w:tcW w:w="2748" w:type="dxa"/>
            <w:tcBorders>
              <w:bottom w:val="single" w:sz="4" w:space="0" w:color="auto"/>
            </w:tcBorders>
            <w:shd w:val="clear" w:color="auto" w:fill="548DD4" w:themeFill="text2" w:themeFillTint="99"/>
          </w:tcPr>
          <w:p w14:paraId="053BB004"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131E549E" w14:textId="77777777" w:rsidTr="000077C2">
        <w:trPr>
          <w:jc w:val="center"/>
        </w:trPr>
        <w:tc>
          <w:tcPr>
            <w:tcW w:w="3139" w:type="dxa"/>
            <w:shd w:val="clear" w:color="auto" w:fill="FFFFFF" w:themeFill="background1"/>
            <w:vAlign w:val="center"/>
          </w:tcPr>
          <w:p w14:paraId="63B8B80A"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branchno</w:t>
            </w:r>
            <w:proofErr w:type="gramEnd"/>
          </w:p>
        </w:tc>
        <w:tc>
          <w:tcPr>
            <w:tcW w:w="2833" w:type="dxa"/>
            <w:shd w:val="clear" w:color="auto" w:fill="FFFFFF" w:themeFill="background1"/>
            <w:vAlign w:val="center"/>
          </w:tcPr>
          <w:p w14:paraId="40793931"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593D350" w14:textId="77777777" w:rsidR="00194876" w:rsidRPr="009E63A6" w:rsidRDefault="00194876" w:rsidP="000077C2">
            <w:pPr>
              <w:jc w:val="center"/>
              <w:rPr>
                <w:rFonts w:ascii="仿宋" w:eastAsia="仿宋" w:hAnsi="仿宋" w:cs="仿宋"/>
                <w:kern w:val="0"/>
                <w:sz w:val="21"/>
                <w:szCs w:val="21"/>
              </w:rPr>
            </w:pPr>
          </w:p>
        </w:tc>
      </w:tr>
      <w:tr w:rsidR="00194876" w:rsidRPr="009E63A6" w14:paraId="15117D0D" w14:textId="77777777" w:rsidTr="000077C2">
        <w:trPr>
          <w:jc w:val="center"/>
        </w:trPr>
        <w:tc>
          <w:tcPr>
            <w:tcW w:w="3139" w:type="dxa"/>
            <w:shd w:val="clear" w:color="auto" w:fill="FFFFFF" w:themeFill="background1"/>
            <w:vAlign w:val="center"/>
          </w:tcPr>
          <w:p w14:paraId="0DA0FFDA"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userid</w:t>
            </w:r>
            <w:proofErr w:type="gramEnd"/>
          </w:p>
        </w:tc>
        <w:tc>
          <w:tcPr>
            <w:tcW w:w="2833" w:type="dxa"/>
            <w:shd w:val="clear" w:color="auto" w:fill="FFFFFF" w:themeFill="background1"/>
            <w:vAlign w:val="center"/>
          </w:tcPr>
          <w:p w14:paraId="7484087D"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8468964" w14:textId="77777777" w:rsidR="00194876" w:rsidRPr="009E63A6" w:rsidRDefault="00194876" w:rsidP="000077C2">
            <w:pPr>
              <w:jc w:val="center"/>
              <w:rPr>
                <w:rFonts w:ascii="仿宋" w:eastAsia="仿宋" w:hAnsi="仿宋" w:cs="仿宋"/>
                <w:kern w:val="0"/>
                <w:sz w:val="21"/>
                <w:szCs w:val="21"/>
              </w:rPr>
            </w:pPr>
          </w:p>
        </w:tc>
      </w:tr>
      <w:tr w:rsidR="00194876" w:rsidRPr="009E63A6" w14:paraId="03701779" w14:textId="77777777" w:rsidTr="000077C2">
        <w:trPr>
          <w:jc w:val="center"/>
        </w:trPr>
        <w:tc>
          <w:tcPr>
            <w:tcW w:w="3139" w:type="dxa"/>
            <w:shd w:val="clear" w:color="auto" w:fill="FFFFFF" w:themeFill="background1"/>
            <w:vAlign w:val="center"/>
          </w:tcPr>
          <w:p w14:paraId="5AF70648"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password</w:t>
            </w:r>
            <w:proofErr w:type="gramEnd"/>
          </w:p>
        </w:tc>
        <w:tc>
          <w:tcPr>
            <w:tcW w:w="2833" w:type="dxa"/>
            <w:shd w:val="clear" w:color="auto" w:fill="FFFFFF" w:themeFill="background1"/>
            <w:vAlign w:val="center"/>
          </w:tcPr>
          <w:p w14:paraId="51B8D897"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B59E9EE" w14:textId="77777777" w:rsidR="00194876" w:rsidRPr="009E63A6" w:rsidRDefault="00194876" w:rsidP="000077C2">
            <w:pPr>
              <w:jc w:val="center"/>
              <w:rPr>
                <w:rFonts w:ascii="仿宋" w:eastAsia="仿宋" w:hAnsi="仿宋" w:cs="仿宋"/>
                <w:kern w:val="0"/>
                <w:sz w:val="21"/>
                <w:szCs w:val="21"/>
              </w:rPr>
            </w:pPr>
          </w:p>
        </w:tc>
      </w:tr>
      <w:tr w:rsidR="00194876" w:rsidRPr="009E63A6" w14:paraId="6E1EA79C" w14:textId="77777777" w:rsidTr="000077C2">
        <w:trPr>
          <w:jc w:val="center"/>
        </w:trPr>
        <w:tc>
          <w:tcPr>
            <w:tcW w:w="3139" w:type="dxa"/>
            <w:shd w:val="clear" w:color="auto" w:fill="FFFFFF" w:themeFill="background1"/>
            <w:vAlign w:val="center"/>
          </w:tcPr>
          <w:p w14:paraId="7E411F6C"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hint="eastAsia"/>
                <w:kern w:val="0"/>
                <w:sz w:val="21"/>
                <w:szCs w:val="21"/>
              </w:rPr>
              <w:t>serial</w:t>
            </w:r>
            <w:proofErr w:type="gramEnd"/>
          </w:p>
        </w:tc>
        <w:tc>
          <w:tcPr>
            <w:tcW w:w="2833" w:type="dxa"/>
            <w:shd w:val="clear" w:color="auto" w:fill="FFFFFF" w:themeFill="background1"/>
            <w:vAlign w:val="center"/>
          </w:tcPr>
          <w:p w14:paraId="235F615B"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D26A1EC" w14:textId="77777777" w:rsidR="00194876" w:rsidRPr="009E63A6" w:rsidRDefault="00194876" w:rsidP="000077C2">
            <w:pPr>
              <w:jc w:val="center"/>
              <w:rPr>
                <w:rFonts w:ascii="仿宋" w:eastAsia="仿宋" w:hAnsi="仿宋" w:cs="仿宋"/>
                <w:kern w:val="0"/>
                <w:sz w:val="21"/>
                <w:szCs w:val="21"/>
              </w:rPr>
            </w:pPr>
          </w:p>
        </w:tc>
      </w:tr>
      <w:tr w:rsidR="00194876" w:rsidRPr="009E63A6" w14:paraId="7981BEC3" w14:textId="77777777" w:rsidTr="000077C2">
        <w:trPr>
          <w:jc w:val="center"/>
        </w:trPr>
        <w:tc>
          <w:tcPr>
            <w:tcW w:w="3139" w:type="dxa"/>
            <w:shd w:val="clear" w:color="auto" w:fill="FFFFFF" w:themeFill="background1"/>
            <w:vAlign w:val="center"/>
          </w:tcPr>
          <w:p w14:paraId="2910F373"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hint="eastAsia"/>
                <w:kern w:val="0"/>
                <w:sz w:val="21"/>
                <w:szCs w:val="21"/>
              </w:rPr>
              <w:t>c</w:t>
            </w:r>
            <w:r w:rsidRPr="009E63A6">
              <w:rPr>
                <w:rFonts w:ascii="仿宋" w:eastAsia="仿宋" w:hAnsi="仿宋" w:cs="仿宋"/>
                <w:kern w:val="0"/>
                <w:sz w:val="21"/>
                <w:szCs w:val="21"/>
              </w:rPr>
              <w:t>usserial</w:t>
            </w:r>
            <w:proofErr w:type="gramEnd"/>
          </w:p>
        </w:tc>
        <w:tc>
          <w:tcPr>
            <w:tcW w:w="2833" w:type="dxa"/>
            <w:shd w:val="clear" w:color="auto" w:fill="FFFFFF" w:themeFill="background1"/>
            <w:vAlign w:val="center"/>
          </w:tcPr>
          <w:p w14:paraId="0A584C49"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8734743" w14:textId="77777777" w:rsidR="00194876" w:rsidRPr="009E63A6" w:rsidRDefault="00194876" w:rsidP="000077C2">
            <w:pPr>
              <w:jc w:val="center"/>
              <w:rPr>
                <w:rFonts w:ascii="仿宋" w:eastAsia="仿宋" w:hAnsi="仿宋" w:cs="仿宋"/>
                <w:kern w:val="0"/>
                <w:sz w:val="21"/>
                <w:szCs w:val="21"/>
              </w:rPr>
            </w:pPr>
          </w:p>
        </w:tc>
      </w:tr>
      <w:tr w:rsidR="00194876" w:rsidRPr="009E63A6" w14:paraId="21B1979A" w14:textId="77777777" w:rsidTr="000077C2">
        <w:trPr>
          <w:jc w:val="center"/>
        </w:trPr>
        <w:tc>
          <w:tcPr>
            <w:tcW w:w="3139" w:type="dxa"/>
            <w:shd w:val="clear" w:color="auto" w:fill="FFFFFF" w:themeFill="background1"/>
            <w:vAlign w:val="center"/>
          </w:tcPr>
          <w:p w14:paraId="01802E90"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telno</w:t>
            </w:r>
            <w:proofErr w:type="gramEnd"/>
          </w:p>
        </w:tc>
        <w:tc>
          <w:tcPr>
            <w:tcW w:w="2833" w:type="dxa"/>
            <w:shd w:val="clear" w:color="auto" w:fill="FFFFFF" w:themeFill="background1"/>
            <w:vAlign w:val="center"/>
          </w:tcPr>
          <w:p w14:paraId="2D86F732"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DC60B70" w14:textId="77777777" w:rsidR="00194876" w:rsidRPr="009E63A6" w:rsidRDefault="00194876" w:rsidP="000077C2">
            <w:pPr>
              <w:jc w:val="center"/>
              <w:rPr>
                <w:rFonts w:ascii="仿宋" w:eastAsia="仿宋" w:hAnsi="仿宋" w:cs="仿宋"/>
                <w:kern w:val="0"/>
                <w:sz w:val="21"/>
                <w:szCs w:val="21"/>
              </w:rPr>
            </w:pPr>
          </w:p>
        </w:tc>
      </w:tr>
      <w:tr w:rsidR="00194876" w:rsidRPr="009E63A6" w14:paraId="48770686" w14:textId="77777777" w:rsidTr="000077C2">
        <w:trPr>
          <w:jc w:val="center"/>
        </w:trPr>
        <w:tc>
          <w:tcPr>
            <w:tcW w:w="3139" w:type="dxa"/>
            <w:shd w:val="clear" w:color="auto" w:fill="FFFFFF" w:themeFill="background1"/>
            <w:vAlign w:val="center"/>
          </w:tcPr>
          <w:p w14:paraId="3511AADA"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remark</w:t>
            </w:r>
            <w:proofErr w:type="gramEnd"/>
          </w:p>
        </w:tc>
        <w:tc>
          <w:tcPr>
            <w:tcW w:w="2833" w:type="dxa"/>
            <w:shd w:val="clear" w:color="auto" w:fill="FFFFFF" w:themeFill="background1"/>
            <w:vAlign w:val="center"/>
          </w:tcPr>
          <w:p w14:paraId="01D43C5C"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61C585F" w14:textId="77777777" w:rsidR="00194876" w:rsidRPr="009E63A6" w:rsidRDefault="00194876" w:rsidP="000077C2">
            <w:pPr>
              <w:jc w:val="center"/>
              <w:rPr>
                <w:rFonts w:ascii="仿宋" w:eastAsia="仿宋" w:hAnsi="仿宋" w:cs="仿宋"/>
                <w:kern w:val="0"/>
                <w:sz w:val="21"/>
                <w:szCs w:val="21"/>
              </w:rPr>
            </w:pPr>
          </w:p>
        </w:tc>
      </w:tr>
    </w:tbl>
    <w:p w14:paraId="194218DA" w14:textId="77777777" w:rsidR="00194876" w:rsidRPr="009E63A6" w:rsidRDefault="00194876" w:rsidP="00194876">
      <w:pPr>
        <w:rPr>
          <w:rFonts w:ascii="仿宋" w:eastAsia="仿宋" w:hAnsi="仿宋" w:cs="仿宋"/>
          <w:kern w:val="0"/>
          <w:sz w:val="21"/>
          <w:szCs w:val="21"/>
        </w:rPr>
      </w:pPr>
    </w:p>
    <w:p w14:paraId="17C01254"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r w:rsidRPr="009E63A6">
        <w:rPr>
          <w:rFonts w:ascii="仿宋" w:eastAsia="仿宋" w:hAnsi="仿宋" w:cs="仿宋" w:hint="eastAsia"/>
          <w:b w:val="0"/>
          <w:bCs w:val="0"/>
          <w:kern w:val="0"/>
          <w:szCs w:val="21"/>
        </w:rPr>
        <w:t>删除客户</w:t>
      </w:r>
      <w:r w:rsidRPr="009E63A6">
        <w:rPr>
          <w:rFonts w:ascii="仿宋" w:eastAsia="仿宋" w:hAnsi="仿宋" w:cs="仿宋"/>
          <w:b w:val="0"/>
          <w:bCs w:val="0"/>
          <w:kern w:val="0"/>
          <w:szCs w:val="21"/>
        </w:rPr>
        <w:t>电话</w:t>
      </w:r>
    </w:p>
    <w:p w14:paraId="3E8BDDA8" w14:textId="77777777" w:rsidR="00194876" w:rsidRPr="009E63A6" w:rsidRDefault="00194876" w:rsidP="00194876">
      <w:pPr>
        <w:autoSpaceDE w:val="0"/>
        <w:autoSpaceDN w:val="0"/>
        <w:adjustRightInd w:val="0"/>
        <w:jc w:val="left"/>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求参</w:t>
      </w:r>
      <w:r w:rsidRPr="009E63A6">
        <w:rPr>
          <w:rFonts w:ascii="仿宋" w:eastAsia="仿宋" w:hAnsi="仿宋" w:cs="仿宋" w:hint="eastAsia"/>
          <w:kern w:val="0"/>
          <w:sz w:val="21"/>
          <w:szCs w:val="21"/>
        </w:rPr>
        <w:t>数</w:t>
      </w:r>
      <w:r w:rsidRPr="009E63A6">
        <w:rPr>
          <w:rFonts w:ascii="仿宋" w:eastAsia="仿宋" w:hAnsi="仿宋" w:cs="仿宋"/>
          <w:kern w:val="0"/>
          <w:sz w:val="21"/>
          <w:szCs w:val="21"/>
        </w:rPr>
        <w:t>：DelCustel</w:t>
      </w:r>
    </w:p>
    <w:tbl>
      <w:tblPr>
        <w:tblStyle w:val="ac"/>
        <w:tblW w:w="0" w:type="auto"/>
        <w:jc w:val="center"/>
        <w:tblLook w:val="04A0" w:firstRow="1" w:lastRow="0" w:firstColumn="1" w:lastColumn="0" w:noHBand="0" w:noVBand="1"/>
      </w:tblPr>
      <w:tblGrid>
        <w:gridCol w:w="3077"/>
        <w:gridCol w:w="2761"/>
        <w:gridCol w:w="2678"/>
      </w:tblGrid>
      <w:tr w:rsidR="00194876" w:rsidRPr="009E63A6" w14:paraId="189419AB" w14:textId="77777777" w:rsidTr="000077C2">
        <w:trPr>
          <w:jc w:val="center"/>
        </w:trPr>
        <w:tc>
          <w:tcPr>
            <w:tcW w:w="3139" w:type="dxa"/>
            <w:tcBorders>
              <w:bottom w:val="single" w:sz="4" w:space="0" w:color="auto"/>
            </w:tcBorders>
            <w:shd w:val="clear" w:color="auto" w:fill="548DD4" w:themeFill="text2" w:themeFillTint="99"/>
            <w:vAlign w:val="center"/>
          </w:tcPr>
          <w:p w14:paraId="16C35844"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数名称</w:t>
            </w:r>
          </w:p>
        </w:tc>
        <w:tc>
          <w:tcPr>
            <w:tcW w:w="2833" w:type="dxa"/>
            <w:tcBorders>
              <w:bottom w:val="single" w:sz="4" w:space="0" w:color="auto"/>
            </w:tcBorders>
            <w:shd w:val="clear" w:color="auto" w:fill="548DD4" w:themeFill="text2" w:themeFillTint="99"/>
            <w:vAlign w:val="center"/>
          </w:tcPr>
          <w:p w14:paraId="5F1DE133"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数说明</w:t>
            </w:r>
          </w:p>
        </w:tc>
        <w:tc>
          <w:tcPr>
            <w:tcW w:w="2748" w:type="dxa"/>
            <w:tcBorders>
              <w:bottom w:val="single" w:sz="4" w:space="0" w:color="auto"/>
            </w:tcBorders>
            <w:shd w:val="clear" w:color="auto" w:fill="548DD4" w:themeFill="text2" w:themeFillTint="99"/>
          </w:tcPr>
          <w:p w14:paraId="185539B8"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7AF73328" w14:textId="77777777" w:rsidTr="000077C2">
        <w:trPr>
          <w:jc w:val="center"/>
        </w:trPr>
        <w:tc>
          <w:tcPr>
            <w:tcW w:w="3139" w:type="dxa"/>
            <w:shd w:val="clear" w:color="auto" w:fill="FFFFFF" w:themeFill="background1"/>
            <w:vAlign w:val="center"/>
          </w:tcPr>
          <w:p w14:paraId="04A97616"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branchno</w:t>
            </w:r>
            <w:proofErr w:type="gramEnd"/>
          </w:p>
        </w:tc>
        <w:tc>
          <w:tcPr>
            <w:tcW w:w="2833" w:type="dxa"/>
            <w:shd w:val="clear" w:color="auto" w:fill="FFFFFF" w:themeFill="background1"/>
            <w:vAlign w:val="center"/>
          </w:tcPr>
          <w:p w14:paraId="7423EFF9"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1BA1653" w14:textId="77777777" w:rsidR="00194876" w:rsidRPr="009E63A6" w:rsidRDefault="00194876" w:rsidP="000077C2">
            <w:pPr>
              <w:jc w:val="center"/>
              <w:rPr>
                <w:rFonts w:ascii="仿宋" w:eastAsia="仿宋" w:hAnsi="仿宋" w:cs="仿宋"/>
                <w:kern w:val="0"/>
                <w:sz w:val="21"/>
                <w:szCs w:val="21"/>
              </w:rPr>
            </w:pPr>
          </w:p>
        </w:tc>
      </w:tr>
      <w:tr w:rsidR="00194876" w:rsidRPr="009E63A6" w14:paraId="1E46465B" w14:textId="77777777" w:rsidTr="000077C2">
        <w:trPr>
          <w:jc w:val="center"/>
        </w:trPr>
        <w:tc>
          <w:tcPr>
            <w:tcW w:w="3139" w:type="dxa"/>
            <w:shd w:val="clear" w:color="auto" w:fill="FFFFFF" w:themeFill="background1"/>
            <w:vAlign w:val="center"/>
          </w:tcPr>
          <w:p w14:paraId="787290E5"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userid</w:t>
            </w:r>
            <w:proofErr w:type="gramEnd"/>
          </w:p>
        </w:tc>
        <w:tc>
          <w:tcPr>
            <w:tcW w:w="2833" w:type="dxa"/>
            <w:shd w:val="clear" w:color="auto" w:fill="FFFFFF" w:themeFill="background1"/>
            <w:vAlign w:val="center"/>
          </w:tcPr>
          <w:p w14:paraId="5E2D9BB3"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6BAFB45" w14:textId="77777777" w:rsidR="00194876" w:rsidRPr="009E63A6" w:rsidRDefault="00194876" w:rsidP="000077C2">
            <w:pPr>
              <w:jc w:val="center"/>
              <w:rPr>
                <w:rFonts w:ascii="仿宋" w:eastAsia="仿宋" w:hAnsi="仿宋" w:cs="仿宋"/>
                <w:kern w:val="0"/>
                <w:sz w:val="21"/>
                <w:szCs w:val="21"/>
              </w:rPr>
            </w:pPr>
          </w:p>
        </w:tc>
      </w:tr>
      <w:tr w:rsidR="00194876" w:rsidRPr="009E63A6" w14:paraId="05201248" w14:textId="77777777" w:rsidTr="000077C2">
        <w:trPr>
          <w:jc w:val="center"/>
        </w:trPr>
        <w:tc>
          <w:tcPr>
            <w:tcW w:w="3139" w:type="dxa"/>
            <w:shd w:val="clear" w:color="auto" w:fill="FFFFFF" w:themeFill="background1"/>
            <w:vAlign w:val="center"/>
          </w:tcPr>
          <w:p w14:paraId="0905E50F"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password</w:t>
            </w:r>
            <w:proofErr w:type="gramEnd"/>
          </w:p>
        </w:tc>
        <w:tc>
          <w:tcPr>
            <w:tcW w:w="2833" w:type="dxa"/>
            <w:shd w:val="clear" w:color="auto" w:fill="FFFFFF" w:themeFill="background1"/>
            <w:vAlign w:val="center"/>
          </w:tcPr>
          <w:p w14:paraId="42311550"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00B85FC" w14:textId="77777777" w:rsidR="00194876" w:rsidRPr="009E63A6" w:rsidRDefault="00194876" w:rsidP="000077C2">
            <w:pPr>
              <w:jc w:val="center"/>
              <w:rPr>
                <w:rFonts w:ascii="仿宋" w:eastAsia="仿宋" w:hAnsi="仿宋" w:cs="仿宋"/>
                <w:kern w:val="0"/>
                <w:sz w:val="21"/>
                <w:szCs w:val="21"/>
              </w:rPr>
            </w:pPr>
          </w:p>
        </w:tc>
      </w:tr>
      <w:tr w:rsidR="00194876" w:rsidRPr="009E63A6" w14:paraId="5BBB5CAD" w14:textId="77777777" w:rsidTr="000077C2">
        <w:trPr>
          <w:jc w:val="center"/>
        </w:trPr>
        <w:tc>
          <w:tcPr>
            <w:tcW w:w="3139" w:type="dxa"/>
            <w:shd w:val="clear" w:color="auto" w:fill="FFFFFF" w:themeFill="background1"/>
            <w:vAlign w:val="center"/>
          </w:tcPr>
          <w:p w14:paraId="3A69FFD7"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hint="eastAsia"/>
                <w:kern w:val="0"/>
                <w:sz w:val="21"/>
                <w:szCs w:val="21"/>
              </w:rPr>
              <w:t>serial</w:t>
            </w:r>
            <w:proofErr w:type="gramEnd"/>
          </w:p>
        </w:tc>
        <w:tc>
          <w:tcPr>
            <w:tcW w:w="2833" w:type="dxa"/>
            <w:shd w:val="clear" w:color="auto" w:fill="FFFFFF" w:themeFill="background1"/>
            <w:vAlign w:val="center"/>
          </w:tcPr>
          <w:p w14:paraId="0F88B0FA"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9FA2072" w14:textId="77777777" w:rsidR="00194876" w:rsidRPr="009E63A6" w:rsidRDefault="00194876" w:rsidP="000077C2">
            <w:pPr>
              <w:jc w:val="center"/>
              <w:rPr>
                <w:rFonts w:ascii="仿宋" w:eastAsia="仿宋" w:hAnsi="仿宋" w:cs="仿宋"/>
                <w:kern w:val="0"/>
                <w:sz w:val="21"/>
                <w:szCs w:val="21"/>
              </w:rPr>
            </w:pPr>
          </w:p>
        </w:tc>
      </w:tr>
    </w:tbl>
    <w:p w14:paraId="3DDF3995" w14:textId="77777777" w:rsidR="00194876" w:rsidRPr="009E63A6" w:rsidRDefault="00194876" w:rsidP="00194876">
      <w:pPr>
        <w:rPr>
          <w:rFonts w:ascii="仿宋" w:eastAsia="仿宋" w:hAnsi="仿宋" w:cs="仿宋"/>
          <w:kern w:val="0"/>
          <w:sz w:val="21"/>
          <w:szCs w:val="21"/>
        </w:rPr>
      </w:pPr>
    </w:p>
    <w:p w14:paraId="37B0CFB6"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r w:rsidRPr="009E63A6">
        <w:rPr>
          <w:rFonts w:ascii="仿宋" w:eastAsia="仿宋" w:hAnsi="仿宋" w:cs="仿宋" w:hint="eastAsia"/>
          <w:b w:val="0"/>
          <w:bCs w:val="0"/>
          <w:kern w:val="0"/>
          <w:szCs w:val="21"/>
        </w:rPr>
        <w:t>添</w:t>
      </w:r>
      <w:r w:rsidRPr="009E63A6">
        <w:rPr>
          <w:rFonts w:ascii="仿宋" w:eastAsia="仿宋" w:hAnsi="仿宋" w:cs="仿宋"/>
          <w:b w:val="0"/>
          <w:bCs w:val="0"/>
          <w:kern w:val="0"/>
          <w:szCs w:val="21"/>
        </w:rPr>
        <w:t>加工单</w:t>
      </w:r>
      <w:bookmarkEnd w:id="31"/>
    </w:p>
    <w:p w14:paraId="151D5701" w14:textId="77777777" w:rsidR="00194876" w:rsidRPr="009E63A6" w:rsidRDefault="00194876" w:rsidP="00194876">
      <w:pPr>
        <w:autoSpaceDE w:val="0"/>
        <w:autoSpaceDN w:val="0"/>
        <w:adjustRightInd w:val="0"/>
        <w:jc w:val="left"/>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求参</w:t>
      </w:r>
      <w:r w:rsidRPr="009E63A6">
        <w:rPr>
          <w:rFonts w:ascii="仿宋" w:eastAsia="仿宋" w:hAnsi="仿宋" w:cs="仿宋" w:hint="eastAsia"/>
          <w:kern w:val="0"/>
          <w:sz w:val="21"/>
          <w:szCs w:val="21"/>
        </w:rPr>
        <w:t>数</w:t>
      </w:r>
      <w:r w:rsidRPr="009E63A6">
        <w:rPr>
          <w:rFonts w:ascii="仿宋" w:eastAsia="仿宋" w:hAnsi="仿宋" w:cs="仿宋"/>
          <w:kern w:val="0"/>
          <w:sz w:val="21"/>
          <w:szCs w:val="21"/>
        </w:rPr>
        <w:t>：AddWorkOrder</w:t>
      </w:r>
    </w:p>
    <w:tbl>
      <w:tblPr>
        <w:tblStyle w:val="ac"/>
        <w:tblW w:w="0" w:type="auto"/>
        <w:jc w:val="center"/>
        <w:tblLook w:val="04A0" w:firstRow="1" w:lastRow="0" w:firstColumn="1" w:lastColumn="0" w:noHBand="0" w:noVBand="1"/>
      </w:tblPr>
      <w:tblGrid>
        <w:gridCol w:w="3094"/>
        <w:gridCol w:w="2752"/>
        <w:gridCol w:w="2670"/>
      </w:tblGrid>
      <w:tr w:rsidR="00194876" w:rsidRPr="009E63A6" w14:paraId="60B309A5" w14:textId="77777777" w:rsidTr="000077C2">
        <w:trPr>
          <w:jc w:val="center"/>
        </w:trPr>
        <w:tc>
          <w:tcPr>
            <w:tcW w:w="3139" w:type="dxa"/>
            <w:tcBorders>
              <w:bottom w:val="single" w:sz="4" w:space="0" w:color="auto"/>
            </w:tcBorders>
            <w:shd w:val="clear" w:color="auto" w:fill="548DD4" w:themeFill="text2" w:themeFillTint="99"/>
            <w:vAlign w:val="center"/>
          </w:tcPr>
          <w:p w14:paraId="219F8BB2"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数名称</w:t>
            </w:r>
          </w:p>
        </w:tc>
        <w:tc>
          <w:tcPr>
            <w:tcW w:w="2833" w:type="dxa"/>
            <w:tcBorders>
              <w:bottom w:val="single" w:sz="4" w:space="0" w:color="auto"/>
            </w:tcBorders>
            <w:shd w:val="clear" w:color="auto" w:fill="548DD4" w:themeFill="text2" w:themeFillTint="99"/>
            <w:vAlign w:val="center"/>
          </w:tcPr>
          <w:p w14:paraId="00BEE656"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数说明</w:t>
            </w:r>
          </w:p>
        </w:tc>
        <w:tc>
          <w:tcPr>
            <w:tcW w:w="2748" w:type="dxa"/>
            <w:tcBorders>
              <w:bottom w:val="single" w:sz="4" w:space="0" w:color="auto"/>
            </w:tcBorders>
            <w:shd w:val="clear" w:color="auto" w:fill="548DD4" w:themeFill="text2" w:themeFillTint="99"/>
          </w:tcPr>
          <w:p w14:paraId="36972D56"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11DC109E" w14:textId="77777777" w:rsidTr="000077C2">
        <w:trPr>
          <w:jc w:val="center"/>
        </w:trPr>
        <w:tc>
          <w:tcPr>
            <w:tcW w:w="3139" w:type="dxa"/>
            <w:shd w:val="clear" w:color="auto" w:fill="FFFFFF" w:themeFill="background1"/>
            <w:vAlign w:val="center"/>
          </w:tcPr>
          <w:p w14:paraId="4F85D63B"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Class1</w:t>
            </w:r>
          </w:p>
        </w:tc>
        <w:tc>
          <w:tcPr>
            <w:tcW w:w="2833" w:type="dxa"/>
            <w:shd w:val="clear" w:color="auto" w:fill="FFFFFF" w:themeFill="background1"/>
            <w:vAlign w:val="center"/>
          </w:tcPr>
          <w:p w14:paraId="5C7886B9"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6D559A0" w14:textId="77777777" w:rsidR="00194876" w:rsidRPr="009E63A6" w:rsidRDefault="00194876" w:rsidP="000077C2">
            <w:pPr>
              <w:jc w:val="center"/>
              <w:rPr>
                <w:rFonts w:ascii="仿宋" w:eastAsia="仿宋" w:hAnsi="仿宋" w:cs="仿宋"/>
                <w:kern w:val="0"/>
                <w:sz w:val="21"/>
                <w:szCs w:val="21"/>
              </w:rPr>
            </w:pPr>
          </w:p>
        </w:tc>
      </w:tr>
      <w:tr w:rsidR="00194876" w:rsidRPr="009E63A6" w14:paraId="21BBB66E" w14:textId="77777777" w:rsidTr="000077C2">
        <w:trPr>
          <w:jc w:val="center"/>
        </w:trPr>
        <w:tc>
          <w:tcPr>
            <w:tcW w:w="3139" w:type="dxa"/>
            <w:shd w:val="clear" w:color="auto" w:fill="FFFFFF" w:themeFill="background1"/>
            <w:vAlign w:val="center"/>
          </w:tcPr>
          <w:p w14:paraId="4276276F"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Class2</w:t>
            </w:r>
          </w:p>
        </w:tc>
        <w:tc>
          <w:tcPr>
            <w:tcW w:w="2833" w:type="dxa"/>
            <w:shd w:val="clear" w:color="auto" w:fill="FFFFFF" w:themeFill="background1"/>
            <w:vAlign w:val="center"/>
          </w:tcPr>
          <w:p w14:paraId="49D3A357"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72E2E86" w14:textId="77777777" w:rsidR="00194876" w:rsidRPr="009E63A6" w:rsidRDefault="00194876" w:rsidP="000077C2">
            <w:pPr>
              <w:jc w:val="center"/>
              <w:rPr>
                <w:rFonts w:ascii="仿宋" w:eastAsia="仿宋" w:hAnsi="仿宋" w:cs="仿宋"/>
                <w:kern w:val="0"/>
                <w:sz w:val="21"/>
                <w:szCs w:val="21"/>
              </w:rPr>
            </w:pPr>
          </w:p>
        </w:tc>
      </w:tr>
      <w:tr w:rsidR="00194876" w:rsidRPr="009E63A6" w14:paraId="25003379" w14:textId="77777777" w:rsidTr="000077C2">
        <w:trPr>
          <w:jc w:val="center"/>
        </w:trPr>
        <w:tc>
          <w:tcPr>
            <w:tcW w:w="3139" w:type="dxa"/>
            <w:shd w:val="clear" w:color="auto" w:fill="FFFFFF" w:themeFill="background1"/>
            <w:vAlign w:val="center"/>
          </w:tcPr>
          <w:p w14:paraId="39525515"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Question</w:t>
            </w:r>
          </w:p>
        </w:tc>
        <w:tc>
          <w:tcPr>
            <w:tcW w:w="2833" w:type="dxa"/>
            <w:shd w:val="clear" w:color="auto" w:fill="FFFFFF" w:themeFill="background1"/>
            <w:vAlign w:val="center"/>
          </w:tcPr>
          <w:p w14:paraId="2696C62C"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13D3AAA" w14:textId="77777777" w:rsidR="00194876" w:rsidRPr="009E63A6" w:rsidRDefault="00194876" w:rsidP="000077C2">
            <w:pPr>
              <w:jc w:val="center"/>
              <w:rPr>
                <w:rFonts w:ascii="仿宋" w:eastAsia="仿宋" w:hAnsi="仿宋" w:cs="仿宋"/>
                <w:kern w:val="0"/>
                <w:sz w:val="21"/>
                <w:szCs w:val="21"/>
              </w:rPr>
            </w:pPr>
          </w:p>
        </w:tc>
      </w:tr>
      <w:tr w:rsidR="00194876" w:rsidRPr="009E63A6" w14:paraId="230D7C02" w14:textId="77777777" w:rsidTr="000077C2">
        <w:trPr>
          <w:jc w:val="center"/>
        </w:trPr>
        <w:tc>
          <w:tcPr>
            <w:tcW w:w="3139" w:type="dxa"/>
            <w:shd w:val="clear" w:color="auto" w:fill="FFFFFF" w:themeFill="background1"/>
            <w:vAlign w:val="center"/>
          </w:tcPr>
          <w:p w14:paraId="13C366C7"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Answer</w:t>
            </w:r>
          </w:p>
        </w:tc>
        <w:tc>
          <w:tcPr>
            <w:tcW w:w="2833" w:type="dxa"/>
            <w:shd w:val="clear" w:color="auto" w:fill="FFFFFF" w:themeFill="background1"/>
            <w:vAlign w:val="center"/>
          </w:tcPr>
          <w:p w14:paraId="4A4A99A6"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AF56416" w14:textId="77777777" w:rsidR="00194876" w:rsidRPr="009E63A6" w:rsidRDefault="00194876" w:rsidP="000077C2">
            <w:pPr>
              <w:jc w:val="center"/>
              <w:rPr>
                <w:rFonts w:ascii="仿宋" w:eastAsia="仿宋" w:hAnsi="仿宋" w:cs="仿宋"/>
                <w:kern w:val="0"/>
                <w:sz w:val="21"/>
                <w:szCs w:val="21"/>
              </w:rPr>
            </w:pPr>
          </w:p>
        </w:tc>
      </w:tr>
      <w:tr w:rsidR="00194876" w:rsidRPr="009E63A6" w14:paraId="07B1DE4C" w14:textId="77777777" w:rsidTr="000077C2">
        <w:trPr>
          <w:jc w:val="center"/>
        </w:trPr>
        <w:tc>
          <w:tcPr>
            <w:tcW w:w="3139" w:type="dxa"/>
            <w:shd w:val="clear" w:color="auto" w:fill="FFFFFF" w:themeFill="background1"/>
            <w:vAlign w:val="center"/>
          </w:tcPr>
          <w:p w14:paraId="575B0E4D"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Remark</w:t>
            </w:r>
          </w:p>
        </w:tc>
        <w:tc>
          <w:tcPr>
            <w:tcW w:w="2833" w:type="dxa"/>
            <w:shd w:val="clear" w:color="auto" w:fill="FFFFFF" w:themeFill="background1"/>
            <w:vAlign w:val="center"/>
          </w:tcPr>
          <w:p w14:paraId="5B4074F1"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2D31AA4" w14:textId="77777777" w:rsidR="00194876" w:rsidRPr="009E63A6" w:rsidRDefault="00194876" w:rsidP="000077C2">
            <w:pPr>
              <w:jc w:val="center"/>
              <w:rPr>
                <w:rFonts w:ascii="仿宋" w:eastAsia="仿宋" w:hAnsi="仿宋" w:cs="仿宋"/>
                <w:kern w:val="0"/>
                <w:sz w:val="21"/>
                <w:szCs w:val="21"/>
              </w:rPr>
            </w:pPr>
          </w:p>
        </w:tc>
      </w:tr>
      <w:tr w:rsidR="00194876" w:rsidRPr="009E63A6" w14:paraId="40E32385" w14:textId="77777777" w:rsidTr="000077C2">
        <w:trPr>
          <w:jc w:val="center"/>
        </w:trPr>
        <w:tc>
          <w:tcPr>
            <w:tcW w:w="3139" w:type="dxa"/>
            <w:shd w:val="clear" w:color="auto" w:fill="FFFFFF" w:themeFill="background1"/>
            <w:vAlign w:val="center"/>
          </w:tcPr>
          <w:p w14:paraId="4DA9BF7B"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Statusid</w:t>
            </w:r>
          </w:p>
        </w:tc>
        <w:tc>
          <w:tcPr>
            <w:tcW w:w="2833" w:type="dxa"/>
            <w:shd w:val="clear" w:color="auto" w:fill="FFFFFF" w:themeFill="background1"/>
            <w:vAlign w:val="center"/>
          </w:tcPr>
          <w:p w14:paraId="0423C288"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AEA7DA5" w14:textId="77777777" w:rsidR="00194876" w:rsidRPr="009E63A6" w:rsidRDefault="00194876" w:rsidP="000077C2">
            <w:pPr>
              <w:jc w:val="center"/>
              <w:rPr>
                <w:rFonts w:ascii="仿宋" w:eastAsia="仿宋" w:hAnsi="仿宋" w:cs="仿宋"/>
                <w:kern w:val="0"/>
                <w:sz w:val="21"/>
                <w:szCs w:val="21"/>
              </w:rPr>
            </w:pPr>
          </w:p>
        </w:tc>
      </w:tr>
      <w:tr w:rsidR="00194876" w:rsidRPr="009E63A6" w14:paraId="0D2C17C1" w14:textId="77777777" w:rsidTr="000077C2">
        <w:trPr>
          <w:jc w:val="center"/>
        </w:trPr>
        <w:tc>
          <w:tcPr>
            <w:tcW w:w="3139" w:type="dxa"/>
            <w:shd w:val="clear" w:color="auto" w:fill="FFFFFF" w:themeFill="background1"/>
            <w:vAlign w:val="center"/>
          </w:tcPr>
          <w:p w14:paraId="64D67377"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Reply</w:t>
            </w:r>
          </w:p>
        </w:tc>
        <w:tc>
          <w:tcPr>
            <w:tcW w:w="2833" w:type="dxa"/>
            <w:shd w:val="clear" w:color="auto" w:fill="FFFFFF" w:themeFill="background1"/>
            <w:vAlign w:val="center"/>
          </w:tcPr>
          <w:p w14:paraId="12188762"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20E6456" w14:textId="77777777" w:rsidR="00194876" w:rsidRPr="009E63A6" w:rsidRDefault="00194876" w:rsidP="000077C2">
            <w:pPr>
              <w:jc w:val="center"/>
              <w:rPr>
                <w:rFonts w:ascii="仿宋" w:eastAsia="仿宋" w:hAnsi="仿宋" w:cs="仿宋"/>
                <w:kern w:val="0"/>
                <w:sz w:val="21"/>
                <w:szCs w:val="21"/>
              </w:rPr>
            </w:pPr>
          </w:p>
        </w:tc>
      </w:tr>
      <w:tr w:rsidR="00194876" w:rsidRPr="009E63A6" w14:paraId="0F3E536D" w14:textId="77777777" w:rsidTr="000077C2">
        <w:trPr>
          <w:jc w:val="center"/>
        </w:trPr>
        <w:tc>
          <w:tcPr>
            <w:tcW w:w="3139" w:type="dxa"/>
            <w:shd w:val="clear" w:color="auto" w:fill="FFFFFF" w:themeFill="background1"/>
            <w:vAlign w:val="center"/>
          </w:tcPr>
          <w:p w14:paraId="6F97F8CA"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ReplyByUserID</w:t>
            </w:r>
          </w:p>
        </w:tc>
        <w:tc>
          <w:tcPr>
            <w:tcW w:w="2833" w:type="dxa"/>
            <w:shd w:val="clear" w:color="auto" w:fill="FFFFFF" w:themeFill="background1"/>
            <w:vAlign w:val="center"/>
          </w:tcPr>
          <w:p w14:paraId="343047A2"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B38DB35" w14:textId="77777777" w:rsidR="00194876" w:rsidRPr="009E63A6" w:rsidRDefault="00194876" w:rsidP="000077C2">
            <w:pPr>
              <w:jc w:val="center"/>
              <w:rPr>
                <w:rFonts w:ascii="仿宋" w:eastAsia="仿宋" w:hAnsi="仿宋" w:cs="仿宋"/>
                <w:kern w:val="0"/>
                <w:sz w:val="21"/>
                <w:szCs w:val="21"/>
              </w:rPr>
            </w:pPr>
          </w:p>
        </w:tc>
      </w:tr>
      <w:tr w:rsidR="00194876" w:rsidRPr="009E63A6" w14:paraId="6990A473" w14:textId="77777777" w:rsidTr="000077C2">
        <w:trPr>
          <w:jc w:val="center"/>
        </w:trPr>
        <w:tc>
          <w:tcPr>
            <w:tcW w:w="3139" w:type="dxa"/>
            <w:shd w:val="clear" w:color="auto" w:fill="FFFFFF" w:themeFill="background1"/>
            <w:vAlign w:val="center"/>
          </w:tcPr>
          <w:p w14:paraId="651347E6"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ReplyTime</w:t>
            </w:r>
          </w:p>
        </w:tc>
        <w:tc>
          <w:tcPr>
            <w:tcW w:w="2833" w:type="dxa"/>
            <w:shd w:val="clear" w:color="auto" w:fill="FFFFFF" w:themeFill="background1"/>
            <w:vAlign w:val="center"/>
          </w:tcPr>
          <w:p w14:paraId="2FBA3173"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507DC07" w14:textId="77777777" w:rsidR="00194876" w:rsidRPr="009E63A6" w:rsidRDefault="00194876" w:rsidP="000077C2">
            <w:pPr>
              <w:jc w:val="center"/>
              <w:rPr>
                <w:rFonts w:ascii="仿宋" w:eastAsia="仿宋" w:hAnsi="仿宋" w:cs="仿宋"/>
                <w:kern w:val="0"/>
                <w:sz w:val="21"/>
                <w:szCs w:val="21"/>
              </w:rPr>
            </w:pPr>
          </w:p>
        </w:tc>
      </w:tr>
      <w:tr w:rsidR="00194876" w:rsidRPr="009E63A6" w14:paraId="6251C996" w14:textId="77777777" w:rsidTr="000077C2">
        <w:trPr>
          <w:jc w:val="center"/>
        </w:trPr>
        <w:tc>
          <w:tcPr>
            <w:tcW w:w="3139" w:type="dxa"/>
            <w:shd w:val="clear" w:color="auto" w:fill="FFFFFF" w:themeFill="background1"/>
            <w:vAlign w:val="center"/>
          </w:tcPr>
          <w:p w14:paraId="6D01BA8C"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ReplyWay</w:t>
            </w:r>
          </w:p>
        </w:tc>
        <w:tc>
          <w:tcPr>
            <w:tcW w:w="2833" w:type="dxa"/>
            <w:shd w:val="clear" w:color="auto" w:fill="FFFFFF" w:themeFill="background1"/>
            <w:vAlign w:val="center"/>
          </w:tcPr>
          <w:p w14:paraId="765E86D7"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367DB38" w14:textId="77777777" w:rsidR="00194876" w:rsidRPr="009E63A6" w:rsidRDefault="00194876" w:rsidP="000077C2">
            <w:pPr>
              <w:jc w:val="center"/>
              <w:rPr>
                <w:rFonts w:ascii="仿宋" w:eastAsia="仿宋" w:hAnsi="仿宋" w:cs="仿宋"/>
                <w:kern w:val="0"/>
                <w:sz w:val="21"/>
                <w:szCs w:val="21"/>
              </w:rPr>
            </w:pPr>
          </w:p>
        </w:tc>
      </w:tr>
      <w:tr w:rsidR="00194876" w:rsidRPr="009E63A6" w14:paraId="35E5393B" w14:textId="77777777" w:rsidTr="000077C2">
        <w:trPr>
          <w:jc w:val="center"/>
        </w:trPr>
        <w:tc>
          <w:tcPr>
            <w:tcW w:w="3139" w:type="dxa"/>
            <w:shd w:val="clear" w:color="auto" w:fill="FFFFFF" w:themeFill="background1"/>
            <w:vAlign w:val="center"/>
          </w:tcPr>
          <w:p w14:paraId="76AF5BF3"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ReplyAddress</w:t>
            </w:r>
          </w:p>
        </w:tc>
        <w:tc>
          <w:tcPr>
            <w:tcW w:w="2833" w:type="dxa"/>
            <w:shd w:val="clear" w:color="auto" w:fill="FFFFFF" w:themeFill="background1"/>
            <w:vAlign w:val="center"/>
          </w:tcPr>
          <w:p w14:paraId="40677F06"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D80EBDC" w14:textId="77777777" w:rsidR="00194876" w:rsidRPr="009E63A6" w:rsidRDefault="00194876" w:rsidP="000077C2">
            <w:pPr>
              <w:jc w:val="center"/>
              <w:rPr>
                <w:rFonts w:ascii="仿宋" w:eastAsia="仿宋" w:hAnsi="仿宋" w:cs="仿宋"/>
                <w:kern w:val="0"/>
                <w:sz w:val="21"/>
                <w:szCs w:val="21"/>
              </w:rPr>
            </w:pPr>
          </w:p>
        </w:tc>
      </w:tr>
      <w:tr w:rsidR="00194876" w:rsidRPr="009E63A6" w14:paraId="05EEA399" w14:textId="77777777" w:rsidTr="000077C2">
        <w:trPr>
          <w:jc w:val="center"/>
        </w:trPr>
        <w:tc>
          <w:tcPr>
            <w:tcW w:w="3139" w:type="dxa"/>
            <w:shd w:val="clear" w:color="auto" w:fill="FFFFFF" w:themeFill="background1"/>
            <w:vAlign w:val="center"/>
          </w:tcPr>
          <w:p w14:paraId="35D14BE6"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ReVisit</w:t>
            </w:r>
          </w:p>
        </w:tc>
        <w:tc>
          <w:tcPr>
            <w:tcW w:w="2833" w:type="dxa"/>
            <w:shd w:val="clear" w:color="auto" w:fill="FFFFFF" w:themeFill="background1"/>
            <w:vAlign w:val="center"/>
          </w:tcPr>
          <w:p w14:paraId="39598AA0"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B27EE52" w14:textId="77777777" w:rsidR="00194876" w:rsidRPr="009E63A6" w:rsidRDefault="00194876" w:rsidP="000077C2">
            <w:pPr>
              <w:jc w:val="center"/>
              <w:rPr>
                <w:rFonts w:ascii="仿宋" w:eastAsia="仿宋" w:hAnsi="仿宋" w:cs="仿宋"/>
                <w:kern w:val="0"/>
                <w:sz w:val="21"/>
                <w:szCs w:val="21"/>
              </w:rPr>
            </w:pPr>
          </w:p>
        </w:tc>
      </w:tr>
      <w:tr w:rsidR="00194876" w:rsidRPr="009E63A6" w14:paraId="061F6638" w14:textId="77777777" w:rsidTr="000077C2">
        <w:trPr>
          <w:jc w:val="center"/>
        </w:trPr>
        <w:tc>
          <w:tcPr>
            <w:tcW w:w="3139" w:type="dxa"/>
            <w:shd w:val="clear" w:color="auto" w:fill="FFFFFF" w:themeFill="background1"/>
            <w:vAlign w:val="center"/>
          </w:tcPr>
          <w:p w14:paraId="2F06D5F6"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ReVisitByUserID</w:t>
            </w:r>
          </w:p>
        </w:tc>
        <w:tc>
          <w:tcPr>
            <w:tcW w:w="2833" w:type="dxa"/>
            <w:shd w:val="clear" w:color="auto" w:fill="FFFFFF" w:themeFill="background1"/>
            <w:vAlign w:val="center"/>
          </w:tcPr>
          <w:p w14:paraId="344B0CBE"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E34AEB7" w14:textId="77777777" w:rsidR="00194876" w:rsidRPr="009E63A6" w:rsidRDefault="00194876" w:rsidP="000077C2">
            <w:pPr>
              <w:jc w:val="center"/>
              <w:rPr>
                <w:rFonts w:ascii="仿宋" w:eastAsia="仿宋" w:hAnsi="仿宋" w:cs="仿宋"/>
                <w:kern w:val="0"/>
                <w:sz w:val="21"/>
                <w:szCs w:val="21"/>
              </w:rPr>
            </w:pPr>
          </w:p>
        </w:tc>
      </w:tr>
      <w:tr w:rsidR="00194876" w:rsidRPr="009E63A6" w14:paraId="0AFB5D89" w14:textId="77777777" w:rsidTr="000077C2">
        <w:trPr>
          <w:jc w:val="center"/>
        </w:trPr>
        <w:tc>
          <w:tcPr>
            <w:tcW w:w="3139" w:type="dxa"/>
            <w:shd w:val="clear" w:color="auto" w:fill="FFFFFF" w:themeFill="background1"/>
            <w:vAlign w:val="center"/>
          </w:tcPr>
          <w:p w14:paraId="7DA12D9C"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ReVisitTime</w:t>
            </w:r>
          </w:p>
        </w:tc>
        <w:tc>
          <w:tcPr>
            <w:tcW w:w="2833" w:type="dxa"/>
            <w:shd w:val="clear" w:color="auto" w:fill="FFFFFF" w:themeFill="background1"/>
            <w:vAlign w:val="center"/>
          </w:tcPr>
          <w:p w14:paraId="2B5FAD83"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0904D8A" w14:textId="77777777" w:rsidR="00194876" w:rsidRPr="009E63A6" w:rsidRDefault="00194876" w:rsidP="000077C2">
            <w:pPr>
              <w:jc w:val="center"/>
              <w:rPr>
                <w:rFonts w:ascii="仿宋" w:eastAsia="仿宋" w:hAnsi="仿宋" w:cs="仿宋"/>
                <w:kern w:val="0"/>
                <w:sz w:val="21"/>
                <w:szCs w:val="21"/>
              </w:rPr>
            </w:pPr>
          </w:p>
        </w:tc>
      </w:tr>
      <w:tr w:rsidR="00194876" w:rsidRPr="009E63A6" w14:paraId="7CFEDB85" w14:textId="77777777" w:rsidTr="000077C2">
        <w:trPr>
          <w:jc w:val="center"/>
        </w:trPr>
        <w:tc>
          <w:tcPr>
            <w:tcW w:w="3139" w:type="dxa"/>
            <w:shd w:val="clear" w:color="auto" w:fill="FFFFFF" w:themeFill="background1"/>
            <w:vAlign w:val="center"/>
          </w:tcPr>
          <w:p w14:paraId="683FFF4C"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ReVisitWay</w:t>
            </w:r>
          </w:p>
        </w:tc>
        <w:tc>
          <w:tcPr>
            <w:tcW w:w="2833" w:type="dxa"/>
            <w:shd w:val="clear" w:color="auto" w:fill="FFFFFF" w:themeFill="background1"/>
            <w:vAlign w:val="center"/>
          </w:tcPr>
          <w:p w14:paraId="7A31FF17"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B14188D" w14:textId="77777777" w:rsidR="00194876" w:rsidRPr="009E63A6" w:rsidRDefault="00194876" w:rsidP="000077C2">
            <w:pPr>
              <w:jc w:val="center"/>
              <w:rPr>
                <w:rFonts w:ascii="仿宋" w:eastAsia="仿宋" w:hAnsi="仿宋" w:cs="仿宋"/>
                <w:kern w:val="0"/>
                <w:sz w:val="21"/>
                <w:szCs w:val="21"/>
              </w:rPr>
            </w:pPr>
          </w:p>
        </w:tc>
      </w:tr>
      <w:tr w:rsidR="00194876" w:rsidRPr="009E63A6" w14:paraId="7D28F41C" w14:textId="77777777" w:rsidTr="000077C2">
        <w:trPr>
          <w:jc w:val="center"/>
        </w:trPr>
        <w:tc>
          <w:tcPr>
            <w:tcW w:w="3139" w:type="dxa"/>
            <w:shd w:val="clear" w:color="auto" w:fill="FFFFFF" w:themeFill="background1"/>
            <w:vAlign w:val="center"/>
          </w:tcPr>
          <w:p w14:paraId="583878B9"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ReVisitAddress</w:t>
            </w:r>
          </w:p>
        </w:tc>
        <w:tc>
          <w:tcPr>
            <w:tcW w:w="2833" w:type="dxa"/>
            <w:shd w:val="clear" w:color="auto" w:fill="FFFFFF" w:themeFill="background1"/>
            <w:vAlign w:val="center"/>
          </w:tcPr>
          <w:p w14:paraId="097C3158"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C7DB22A" w14:textId="77777777" w:rsidR="00194876" w:rsidRPr="009E63A6" w:rsidRDefault="00194876" w:rsidP="000077C2">
            <w:pPr>
              <w:jc w:val="center"/>
              <w:rPr>
                <w:rFonts w:ascii="仿宋" w:eastAsia="仿宋" w:hAnsi="仿宋" w:cs="仿宋"/>
                <w:kern w:val="0"/>
                <w:sz w:val="21"/>
                <w:szCs w:val="21"/>
              </w:rPr>
            </w:pPr>
          </w:p>
        </w:tc>
      </w:tr>
      <w:tr w:rsidR="00194876" w:rsidRPr="009E63A6" w14:paraId="3D8AC37C" w14:textId="77777777" w:rsidTr="000077C2">
        <w:trPr>
          <w:jc w:val="center"/>
        </w:trPr>
        <w:tc>
          <w:tcPr>
            <w:tcW w:w="3139" w:type="dxa"/>
            <w:shd w:val="clear" w:color="auto" w:fill="FFFFFF" w:themeFill="background1"/>
            <w:vAlign w:val="center"/>
          </w:tcPr>
          <w:p w14:paraId="2729C3F2"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Verify</w:t>
            </w:r>
          </w:p>
        </w:tc>
        <w:tc>
          <w:tcPr>
            <w:tcW w:w="2833" w:type="dxa"/>
            <w:shd w:val="clear" w:color="auto" w:fill="FFFFFF" w:themeFill="background1"/>
            <w:vAlign w:val="center"/>
          </w:tcPr>
          <w:p w14:paraId="084ED271"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2EBDD04" w14:textId="77777777" w:rsidR="00194876" w:rsidRPr="009E63A6" w:rsidRDefault="00194876" w:rsidP="000077C2">
            <w:pPr>
              <w:jc w:val="center"/>
              <w:rPr>
                <w:rFonts w:ascii="仿宋" w:eastAsia="仿宋" w:hAnsi="仿宋" w:cs="仿宋"/>
                <w:kern w:val="0"/>
                <w:sz w:val="21"/>
                <w:szCs w:val="21"/>
              </w:rPr>
            </w:pPr>
          </w:p>
        </w:tc>
      </w:tr>
      <w:tr w:rsidR="00194876" w:rsidRPr="009E63A6" w14:paraId="638AF85A" w14:textId="77777777" w:rsidTr="000077C2">
        <w:trPr>
          <w:jc w:val="center"/>
        </w:trPr>
        <w:tc>
          <w:tcPr>
            <w:tcW w:w="3139" w:type="dxa"/>
            <w:shd w:val="clear" w:color="auto" w:fill="FFFFFF" w:themeFill="background1"/>
            <w:vAlign w:val="center"/>
          </w:tcPr>
          <w:p w14:paraId="0F7A4E82"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VerifyByUserID</w:t>
            </w:r>
          </w:p>
        </w:tc>
        <w:tc>
          <w:tcPr>
            <w:tcW w:w="2833" w:type="dxa"/>
            <w:shd w:val="clear" w:color="auto" w:fill="FFFFFF" w:themeFill="background1"/>
            <w:vAlign w:val="center"/>
          </w:tcPr>
          <w:p w14:paraId="62227843"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5F6C9487" w14:textId="77777777" w:rsidR="00194876" w:rsidRPr="009E63A6" w:rsidRDefault="00194876" w:rsidP="000077C2">
            <w:pPr>
              <w:jc w:val="center"/>
              <w:rPr>
                <w:rFonts w:ascii="仿宋" w:eastAsia="仿宋" w:hAnsi="仿宋" w:cs="仿宋"/>
                <w:kern w:val="0"/>
                <w:sz w:val="21"/>
                <w:szCs w:val="21"/>
              </w:rPr>
            </w:pPr>
          </w:p>
        </w:tc>
      </w:tr>
      <w:tr w:rsidR="00194876" w:rsidRPr="009E63A6" w14:paraId="5F13A42F" w14:textId="77777777" w:rsidTr="000077C2">
        <w:trPr>
          <w:jc w:val="center"/>
        </w:trPr>
        <w:tc>
          <w:tcPr>
            <w:tcW w:w="3139" w:type="dxa"/>
            <w:shd w:val="clear" w:color="auto" w:fill="FFFFFF" w:themeFill="background1"/>
            <w:vAlign w:val="center"/>
          </w:tcPr>
          <w:p w14:paraId="65667174"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Sourceid</w:t>
            </w:r>
          </w:p>
        </w:tc>
        <w:tc>
          <w:tcPr>
            <w:tcW w:w="2833" w:type="dxa"/>
            <w:shd w:val="clear" w:color="auto" w:fill="FFFFFF" w:themeFill="background1"/>
            <w:vAlign w:val="center"/>
          </w:tcPr>
          <w:p w14:paraId="261B6A66"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4CD9D2E" w14:textId="77777777" w:rsidR="00194876" w:rsidRPr="009E63A6" w:rsidRDefault="00194876" w:rsidP="000077C2">
            <w:pPr>
              <w:jc w:val="center"/>
              <w:rPr>
                <w:rFonts w:ascii="仿宋" w:eastAsia="仿宋" w:hAnsi="仿宋" w:cs="仿宋"/>
                <w:kern w:val="0"/>
                <w:sz w:val="21"/>
                <w:szCs w:val="21"/>
              </w:rPr>
            </w:pPr>
          </w:p>
        </w:tc>
      </w:tr>
      <w:tr w:rsidR="00194876" w:rsidRPr="009E63A6" w14:paraId="6C56DDA5" w14:textId="77777777" w:rsidTr="000077C2">
        <w:trPr>
          <w:jc w:val="center"/>
        </w:trPr>
        <w:tc>
          <w:tcPr>
            <w:tcW w:w="3139" w:type="dxa"/>
            <w:shd w:val="clear" w:color="auto" w:fill="FFFFFF" w:themeFill="background1"/>
            <w:vAlign w:val="center"/>
          </w:tcPr>
          <w:p w14:paraId="0F8E7AF1"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CusSerial</w:t>
            </w:r>
          </w:p>
        </w:tc>
        <w:tc>
          <w:tcPr>
            <w:tcW w:w="2833" w:type="dxa"/>
            <w:shd w:val="clear" w:color="auto" w:fill="FFFFFF" w:themeFill="background1"/>
            <w:vAlign w:val="center"/>
          </w:tcPr>
          <w:p w14:paraId="680F1730"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5F969A6" w14:textId="77777777" w:rsidR="00194876" w:rsidRPr="009E63A6" w:rsidRDefault="00194876" w:rsidP="000077C2">
            <w:pPr>
              <w:jc w:val="center"/>
              <w:rPr>
                <w:rFonts w:ascii="仿宋" w:eastAsia="仿宋" w:hAnsi="仿宋" w:cs="仿宋"/>
                <w:kern w:val="0"/>
                <w:sz w:val="21"/>
                <w:szCs w:val="21"/>
              </w:rPr>
            </w:pPr>
          </w:p>
        </w:tc>
      </w:tr>
      <w:tr w:rsidR="00194876" w:rsidRPr="009E63A6" w14:paraId="4E245F4E" w14:textId="77777777" w:rsidTr="000077C2">
        <w:trPr>
          <w:jc w:val="center"/>
        </w:trPr>
        <w:tc>
          <w:tcPr>
            <w:tcW w:w="3139" w:type="dxa"/>
            <w:shd w:val="clear" w:color="auto" w:fill="FFFFFF" w:themeFill="background1"/>
            <w:vAlign w:val="center"/>
          </w:tcPr>
          <w:p w14:paraId="5B81E2B3"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ChatBeginTime</w:t>
            </w:r>
          </w:p>
        </w:tc>
        <w:tc>
          <w:tcPr>
            <w:tcW w:w="2833" w:type="dxa"/>
            <w:shd w:val="clear" w:color="auto" w:fill="FFFFFF" w:themeFill="background1"/>
            <w:vAlign w:val="center"/>
          </w:tcPr>
          <w:p w14:paraId="20E2CC43"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7C2FB02" w14:textId="77777777" w:rsidR="00194876" w:rsidRPr="009E63A6" w:rsidRDefault="00194876" w:rsidP="000077C2">
            <w:pPr>
              <w:jc w:val="center"/>
              <w:rPr>
                <w:rFonts w:ascii="仿宋" w:eastAsia="仿宋" w:hAnsi="仿宋" w:cs="仿宋"/>
                <w:kern w:val="0"/>
                <w:sz w:val="21"/>
                <w:szCs w:val="21"/>
              </w:rPr>
            </w:pPr>
          </w:p>
        </w:tc>
      </w:tr>
      <w:tr w:rsidR="00194876" w:rsidRPr="009E63A6" w14:paraId="7AB8DF0B" w14:textId="77777777" w:rsidTr="000077C2">
        <w:trPr>
          <w:jc w:val="center"/>
        </w:trPr>
        <w:tc>
          <w:tcPr>
            <w:tcW w:w="3139" w:type="dxa"/>
            <w:shd w:val="clear" w:color="auto" w:fill="FFFFFF" w:themeFill="background1"/>
            <w:vAlign w:val="center"/>
          </w:tcPr>
          <w:p w14:paraId="64691C89"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CreatedByUserID</w:t>
            </w:r>
          </w:p>
        </w:tc>
        <w:tc>
          <w:tcPr>
            <w:tcW w:w="2833" w:type="dxa"/>
            <w:shd w:val="clear" w:color="auto" w:fill="FFFFFF" w:themeFill="background1"/>
            <w:vAlign w:val="center"/>
          </w:tcPr>
          <w:p w14:paraId="2F788E82"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EFFE9CB" w14:textId="77777777" w:rsidR="00194876" w:rsidRPr="009E63A6" w:rsidRDefault="00194876" w:rsidP="000077C2">
            <w:pPr>
              <w:jc w:val="center"/>
              <w:rPr>
                <w:rFonts w:ascii="仿宋" w:eastAsia="仿宋" w:hAnsi="仿宋" w:cs="仿宋"/>
                <w:kern w:val="0"/>
                <w:sz w:val="21"/>
                <w:szCs w:val="21"/>
              </w:rPr>
            </w:pPr>
          </w:p>
        </w:tc>
      </w:tr>
      <w:tr w:rsidR="00194876" w:rsidRPr="009E63A6" w14:paraId="68AC9E55" w14:textId="77777777" w:rsidTr="000077C2">
        <w:trPr>
          <w:jc w:val="center"/>
        </w:trPr>
        <w:tc>
          <w:tcPr>
            <w:tcW w:w="3139" w:type="dxa"/>
            <w:shd w:val="clear" w:color="auto" w:fill="FFFFFF" w:themeFill="background1"/>
            <w:vAlign w:val="center"/>
          </w:tcPr>
          <w:p w14:paraId="2151A215"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CreatedTime</w:t>
            </w:r>
          </w:p>
        </w:tc>
        <w:tc>
          <w:tcPr>
            <w:tcW w:w="2833" w:type="dxa"/>
            <w:shd w:val="clear" w:color="auto" w:fill="FFFFFF" w:themeFill="background1"/>
            <w:vAlign w:val="center"/>
          </w:tcPr>
          <w:p w14:paraId="53C3C77C"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8C8C14E" w14:textId="77777777" w:rsidR="00194876" w:rsidRPr="009E63A6" w:rsidRDefault="00194876" w:rsidP="000077C2">
            <w:pPr>
              <w:jc w:val="center"/>
              <w:rPr>
                <w:rFonts w:ascii="仿宋" w:eastAsia="仿宋" w:hAnsi="仿宋" w:cs="仿宋"/>
                <w:kern w:val="0"/>
                <w:sz w:val="21"/>
                <w:szCs w:val="21"/>
              </w:rPr>
            </w:pPr>
          </w:p>
        </w:tc>
      </w:tr>
      <w:tr w:rsidR="00194876" w:rsidRPr="009E63A6" w14:paraId="32889FE5" w14:textId="77777777" w:rsidTr="000077C2">
        <w:trPr>
          <w:jc w:val="center"/>
        </w:trPr>
        <w:tc>
          <w:tcPr>
            <w:tcW w:w="3139" w:type="dxa"/>
            <w:shd w:val="clear" w:color="auto" w:fill="FFFFFF" w:themeFill="background1"/>
            <w:vAlign w:val="center"/>
          </w:tcPr>
          <w:p w14:paraId="41430A48"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UpdatedByUserID</w:t>
            </w:r>
          </w:p>
        </w:tc>
        <w:tc>
          <w:tcPr>
            <w:tcW w:w="2833" w:type="dxa"/>
            <w:shd w:val="clear" w:color="auto" w:fill="FFFFFF" w:themeFill="background1"/>
            <w:vAlign w:val="center"/>
          </w:tcPr>
          <w:p w14:paraId="43EE391C"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511AF8E" w14:textId="77777777" w:rsidR="00194876" w:rsidRPr="009E63A6" w:rsidRDefault="00194876" w:rsidP="000077C2">
            <w:pPr>
              <w:jc w:val="center"/>
              <w:rPr>
                <w:rFonts w:ascii="仿宋" w:eastAsia="仿宋" w:hAnsi="仿宋" w:cs="仿宋"/>
                <w:kern w:val="0"/>
                <w:sz w:val="21"/>
                <w:szCs w:val="21"/>
              </w:rPr>
            </w:pPr>
          </w:p>
        </w:tc>
      </w:tr>
      <w:tr w:rsidR="00194876" w:rsidRPr="009E63A6" w14:paraId="4680F395" w14:textId="77777777" w:rsidTr="000077C2">
        <w:trPr>
          <w:jc w:val="center"/>
        </w:trPr>
        <w:tc>
          <w:tcPr>
            <w:tcW w:w="3139" w:type="dxa"/>
            <w:shd w:val="clear" w:color="auto" w:fill="FFFFFF" w:themeFill="background1"/>
            <w:vAlign w:val="center"/>
          </w:tcPr>
          <w:p w14:paraId="3E6AEEB5"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UpdatedTime</w:t>
            </w:r>
          </w:p>
        </w:tc>
        <w:tc>
          <w:tcPr>
            <w:tcW w:w="2833" w:type="dxa"/>
            <w:shd w:val="clear" w:color="auto" w:fill="FFFFFF" w:themeFill="background1"/>
            <w:vAlign w:val="center"/>
          </w:tcPr>
          <w:p w14:paraId="2754596A"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9F7122B" w14:textId="77777777" w:rsidR="00194876" w:rsidRPr="009E63A6" w:rsidRDefault="00194876" w:rsidP="000077C2">
            <w:pPr>
              <w:jc w:val="center"/>
              <w:rPr>
                <w:rFonts w:ascii="仿宋" w:eastAsia="仿宋" w:hAnsi="仿宋" w:cs="仿宋"/>
                <w:kern w:val="0"/>
                <w:sz w:val="21"/>
                <w:szCs w:val="21"/>
              </w:rPr>
            </w:pPr>
          </w:p>
        </w:tc>
      </w:tr>
      <w:tr w:rsidR="00194876" w:rsidRPr="009E63A6" w14:paraId="67B7405E" w14:textId="77777777" w:rsidTr="000077C2">
        <w:trPr>
          <w:jc w:val="center"/>
        </w:trPr>
        <w:tc>
          <w:tcPr>
            <w:tcW w:w="3139" w:type="dxa"/>
            <w:shd w:val="clear" w:color="auto" w:fill="FFFFFF" w:themeFill="background1"/>
            <w:vAlign w:val="center"/>
          </w:tcPr>
          <w:p w14:paraId="5C0D6D8C"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ChatID</w:t>
            </w:r>
          </w:p>
        </w:tc>
        <w:tc>
          <w:tcPr>
            <w:tcW w:w="2833" w:type="dxa"/>
            <w:shd w:val="clear" w:color="auto" w:fill="FFFFFF" w:themeFill="background1"/>
            <w:vAlign w:val="center"/>
          </w:tcPr>
          <w:p w14:paraId="0A308C93"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38D886C" w14:textId="77777777" w:rsidR="00194876" w:rsidRPr="009E63A6" w:rsidRDefault="00194876" w:rsidP="000077C2">
            <w:pPr>
              <w:jc w:val="center"/>
              <w:rPr>
                <w:rFonts w:ascii="仿宋" w:eastAsia="仿宋" w:hAnsi="仿宋" w:cs="仿宋"/>
                <w:kern w:val="0"/>
                <w:sz w:val="21"/>
                <w:szCs w:val="21"/>
              </w:rPr>
            </w:pPr>
          </w:p>
        </w:tc>
      </w:tr>
    </w:tbl>
    <w:p w14:paraId="7C2D4BA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返</w:t>
      </w:r>
      <w:r w:rsidRPr="009E63A6">
        <w:rPr>
          <w:rFonts w:ascii="仿宋" w:eastAsia="仿宋" w:hAnsi="仿宋" w:cs="仿宋"/>
          <w:kern w:val="0"/>
          <w:sz w:val="21"/>
          <w:szCs w:val="21"/>
        </w:rPr>
        <w:t>回结果：</w:t>
      </w:r>
    </w:p>
    <w:tbl>
      <w:tblPr>
        <w:tblStyle w:val="ac"/>
        <w:tblW w:w="0" w:type="auto"/>
        <w:jc w:val="center"/>
        <w:tblLook w:val="04A0" w:firstRow="1" w:lastRow="0" w:firstColumn="1" w:lastColumn="0" w:noHBand="0" w:noVBand="1"/>
      </w:tblPr>
      <w:tblGrid>
        <w:gridCol w:w="3040"/>
        <w:gridCol w:w="2739"/>
        <w:gridCol w:w="2737"/>
      </w:tblGrid>
      <w:tr w:rsidR="00194876" w:rsidRPr="009E63A6" w14:paraId="61C7002B" w14:textId="77777777" w:rsidTr="000077C2">
        <w:trPr>
          <w:jc w:val="center"/>
        </w:trPr>
        <w:tc>
          <w:tcPr>
            <w:tcW w:w="3114" w:type="dxa"/>
            <w:shd w:val="clear" w:color="auto" w:fill="548DD4" w:themeFill="text2" w:themeFillTint="99"/>
            <w:vAlign w:val="center"/>
          </w:tcPr>
          <w:p w14:paraId="70BB7EDC"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kern w:val="0"/>
                <w:sz w:val="21"/>
                <w:szCs w:val="21"/>
              </w:rPr>
              <w:t>名称</w:t>
            </w:r>
          </w:p>
        </w:tc>
        <w:tc>
          <w:tcPr>
            <w:tcW w:w="2804" w:type="dxa"/>
            <w:shd w:val="clear" w:color="auto" w:fill="548DD4" w:themeFill="text2" w:themeFillTint="99"/>
            <w:vAlign w:val="center"/>
          </w:tcPr>
          <w:p w14:paraId="63FEA53F"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名称</w:t>
            </w:r>
            <w:r w:rsidRPr="009E63A6">
              <w:rPr>
                <w:rFonts w:ascii="仿宋" w:eastAsia="仿宋" w:hAnsi="仿宋" w:cs="仿宋"/>
                <w:kern w:val="0"/>
                <w:sz w:val="21"/>
                <w:szCs w:val="21"/>
              </w:rPr>
              <w:t>说明</w:t>
            </w:r>
          </w:p>
        </w:tc>
        <w:tc>
          <w:tcPr>
            <w:tcW w:w="2802" w:type="dxa"/>
            <w:shd w:val="clear" w:color="auto" w:fill="548DD4" w:themeFill="text2" w:themeFillTint="99"/>
          </w:tcPr>
          <w:p w14:paraId="3B164E4F"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出</w:t>
            </w:r>
            <w:r w:rsidRPr="009E63A6">
              <w:rPr>
                <w:rFonts w:ascii="仿宋" w:eastAsia="仿宋" w:hAnsi="仿宋" w:cs="仿宋"/>
                <w:kern w:val="0"/>
                <w:sz w:val="21"/>
                <w:szCs w:val="21"/>
              </w:rPr>
              <w:t>现条件</w:t>
            </w:r>
          </w:p>
        </w:tc>
      </w:tr>
      <w:tr w:rsidR="00194876" w:rsidRPr="009E63A6" w14:paraId="5A4AA8FF" w14:textId="77777777" w:rsidTr="000077C2">
        <w:trPr>
          <w:jc w:val="center"/>
        </w:trPr>
        <w:tc>
          <w:tcPr>
            <w:tcW w:w="3114" w:type="dxa"/>
          </w:tcPr>
          <w:p w14:paraId="2A5E58CD" w14:textId="77777777" w:rsidR="00194876" w:rsidRPr="009E63A6" w:rsidRDefault="00194876" w:rsidP="000077C2">
            <w:pPr>
              <w:rPr>
                <w:rFonts w:ascii="仿宋" w:eastAsia="仿宋" w:hAnsi="仿宋" w:cs="仿宋"/>
                <w:kern w:val="0"/>
                <w:sz w:val="21"/>
                <w:szCs w:val="21"/>
              </w:rPr>
            </w:pPr>
          </w:p>
        </w:tc>
        <w:tc>
          <w:tcPr>
            <w:tcW w:w="2804" w:type="dxa"/>
          </w:tcPr>
          <w:p w14:paraId="00816886" w14:textId="77777777" w:rsidR="00194876" w:rsidRPr="009E63A6" w:rsidRDefault="00194876" w:rsidP="000077C2">
            <w:pPr>
              <w:rPr>
                <w:rFonts w:ascii="仿宋" w:eastAsia="仿宋" w:hAnsi="仿宋" w:cs="仿宋"/>
                <w:kern w:val="0"/>
                <w:sz w:val="21"/>
                <w:szCs w:val="21"/>
              </w:rPr>
            </w:pPr>
          </w:p>
        </w:tc>
        <w:tc>
          <w:tcPr>
            <w:tcW w:w="2802" w:type="dxa"/>
          </w:tcPr>
          <w:p w14:paraId="7F938B0F" w14:textId="77777777" w:rsidR="00194876" w:rsidRPr="009E63A6" w:rsidRDefault="00194876" w:rsidP="000077C2">
            <w:pPr>
              <w:rPr>
                <w:rFonts w:ascii="仿宋" w:eastAsia="仿宋" w:hAnsi="仿宋" w:cs="仿宋"/>
                <w:kern w:val="0"/>
                <w:sz w:val="21"/>
                <w:szCs w:val="21"/>
              </w:rPr>
            </w:pPr>
          </w:p>
        </w:tc>
      </w:tr>
      <w:tr w:rsidR="00194876" w:rsidRPr="009E63A6" w14:paraId="3ACA0371" w14:textId="77777777" w:rsidTr="000077C2">
        <w:trPr>
          <w:jc w:val="center"/>
        </w:trPr>
        <w:tc>
          <w:tcPr>
            <w:tcW w:w="3114" w:type="dxa"/>
          </w:tcPr>
          <w:p w14:paraId="7D422F40" w14:textId="77777777" w:rsidR="00194876" w:rsidRPr="009E63A6" w:rsidRDefault="00194876" w:rsidP="000077C2">
            <w:pPr>
              <w:rPr>
                <w:rFonts w:ascii="仿宋" w:eastAsia="仿宋" w:hAnsi="仿宋" w:cs="仿宋"/>
                <w:kern w:val="0"/>
                <w:sz w:val="21"/>
                <w:szCs w:val="21"/>
              </w:rPr>
            </w:pPr>
          </w:p>
        </w:tc>
        <w:tc>
          <w:tcPr>
            <w:tcW w:w="2804" w:type="dxa"/>
          </w:tcPr>
          <w:p w14:paraId="6F1BAAAD" w14:textId="77777777" w:rsidR="00194876" w:rsidRPr="009E63A6" w:rsidRDefault="00194876" w:rsidP="000077C2">
            <w:pPr>
              <w:rPr>
                <w:rFonts w:ascii="仿宋" w:eastAsia="仿宋" w:hAnsi="仿宋" w:cs="仿宋"/>
                <w:kern w:val="0"/>
                <w:sz w:val="21"/>
                <w:szCs w:val="21"/>
              </w:rPr>
            </w:pPr>
          </w:p>
        </w:tc>
        <w:tc>
          <w:tcPr>
            <w:tcW w:w="2802" w:type="dxa"/>
          </w:tcPr>
          <w:p w14:paraId="136F9594" w14:textId="77777777" w:rsidR="00194876" w:rsidRPr="009E63A6" w:rsidRDefault="00194876" w:rsidP="000077C2">
            <w:pPr>
              <w:rPr>
                <w:rFonts w:ascii="仿宋" w:eastAsia="仿宋" w:hAnsi="仿宋" w:cs="仿宋"/>
                <w:kern w:val="0"/>
                <w:sz w:val="21"/>
                <w:szCs w:val="21"/>
              </w:rPr>
            </w:pPr>
          </w:p>
        </w:tc>
      </w:tr>
    </w:tbl>
    <w:p w14:paraId="72F2D420"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32" w:name="_Toc394648824"/>
      <w:r w:rsidRPr="009E63A6">
        <w:rPr>
          <w:rFonts w:ascii="仿宋" w:eastAsia="仿宋" w:hAnsi="仿宋" w:cs="仿宋" w:hint="eastAsia"/>
          <w:b w:val="0"/>
          <w:bCs w:val="0"/>
          <w:kern w:val="0"/>
          <w:szCs w:val="21"/>
        </w:rPr>
        <w:t>修</w:t>
      </w:r>
      <w:r w:rsidRPr="009E63A6">
        <w:rPr>
          <w:rFonts w:ascii="仿宋" w:eastAsia="仿宋" w:hAnsi="仿宋" w:cs="仿宋"/>
          <w:b w:val="0"/>
          <w:bCs w:val="0"/>
          <w:kern w:val="0"/>
          <w:szCs w:val="21"/>
        </w:rPr>
        <w:t>改工单</w:t>
      </w:r>
      <w:bookmarkEnd w:id="32"/>
    </w:p>
    <w:p w14:paraId="68C0B3CD" w14:textId="77777777" w:rsidR="00194876" w:rsidRPr="009E63A6" w:rsidRDefault="00194876" w:rsidP="00194876">
      <w:pPr>
        <w:autoSpaceDE w:val="0"/>
        <w:autoSpaceDN w:val="0"/>
        <w:adjustRightInd w:val="0"/>
        <w:jc w:val="left"/>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求参</w:t>
      </w:r>
      <w:r w:rsidRPr="009E63A6">
        <w:rPr>
          <w:rFonts w:ascii="仿宋" w:eastAsia="仿宋" w:hAnsi="仿宋" w:cs="仿宋" w:hint="eastAsia"/>
          <w:kern w:val="0"/>
          <w:sz w:val="21"/>
          <w:szCs w:val="21"/>
        </w:rPr>
        <w:t>数</w:t>
      </w:r>
      <w:r w:rsidRPr="009E63A6">
        <w:rPr>
          <w:rFonts w:ascii="仿宋" w:eastAsia="仿宋" w:hAnsi="仿宋" w:cs="仿宋"/>
          <w:kern w:val="0"/>
          <w:sz w:val="21"/>
          <w:szCs w:val="21"/>
        </w:rPr>
        <w:t>：EditWorkOrder</w:t>
      </w:r>
    </w:p>
    <w:tbl>
      <w:tblPr>
        <w:tblStyle w:val="ac"/>
        <w:tblW w:w="0" w:type="auto"/>
        <w:jc w:val="center"/>
        <w:tblLook w:val="04A0" w:firstRow="1" w:lastRow="0" w:firstColumn="1" w:lastColumn="0" w:noHBand="0" w:noVBand="1"/>
      </w:tblPr>
      <w:tblGrid>
        <w:gridCol w:w="3094"/>
        <w:gridCol w:w="2752"/>
        <w:gridCol w:w="2670"/>
      </w:tblGrid>
      <w:tr w:rsidR="00194876" w:rsidRPr="009E63A6" w14:paraId="522DF2F9" w14:textId="77777777" w:rsidTr="000077C2">
        <w:trPr>
          <w:jc w:val="center"/>
        </w:trPr>
        <w:tc>
          <w:tcPr>
            <w:tcW w:w="3139" w:type="dxa"/>
            <w:tcBorders>
              <w:bottom w:val="single" w:sz="4" w:space="0" w:color="auto"/>
            </w:tcBorders>
            <w:shd w:val="clear" w:color="auto" w:fill="548DD4" w:themeFill="text2" w:themeFillTint="99"/>
            <w:vAlign w:val="center"/>
          </w:tcPr>
          <w:p w14:paraId="43BEBA21"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数名称</w:t>
            </w:r>
          </w:p>
        </w:tc>
        <w:tc>
          <w:tcPr>
            <w:tcW w:w="2833" w:type="dxa"/>
            <w:tcBorders>
              <w:bottom w:val="single" w:sz="4" w:space="0" w:color="auto"/>
            </w:tcBorders>
            <w:shd w:val="clear" w:color="auto" w:fill="548DD4" w:themeFill="text2" w:themeFillTint="99"/>
            <w:vAlign w:val="center"/>
          </w:tcPr>
          <w:p w14:paraId="06F76B18"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数说明</w:t>
            </w:r>
          </w:p>
        </w:tc>
        <w:tc>
          <w:tcPr>
            <w:tcW w:w="2748" w:type="dxa"/>
            <w:tcBorders>
              <w:bottom w:val="single" w:sz="4" w:space="0" w:color="auto"/>
            </w:tcBorders>
            <w:shd w:val="clear" w:color="auto" w:fill="548DD4" w:themeFill="text2" w:themeFillTint="99"/>
          </w:tcPr>
          <w:p w14:paraId="5CD428CC"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1EB44D5D" w14:textId="77777777" w:rsidTr="000077C2">
        <w:trPr>
          <w:jc w:val="center"/>
        </w:trPr>
        <w:tc>
          <w:tcPr>
            <w:tcW w:w="3139" w:type="dxa"/>
            <w:shd w:val="clear" w:color="auto" w:fill="FFFFFF" w:themeFill="background1"/>
            <w:vAlign w:val="center"/>
          </w:tcPr>
          <w:p w14:paraId="47CF24A1"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Id</w:t>
            </w:r>
          </w:p>
        </w:tc>
        <w:tc>
          <w:tcPr>
            <w:tcW w:w="2833" w:type="dxa"/>
            <w:shd w:val="clear" w:color="auto" w:fill="FFFFFF" w:themeFill="background1"/>
            <w:vAlign w:val="center"/>
          </w:tcPr>
          <w:p w14:paraId="70BD1D16"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211C4B6" w14:textId="77777777" w:rsidR="00194876" w:rsidRPr="009E63A6" w:rsidRDefault="00194876" w:rsidP="000077C2">
            <w:pPr>
              <w:jc w:val="center"/>
              <w:rPr>
                <w:rFonts w:ascii="仿宋" w:eastAsia="仿宋" w:hAnsi="仿宋" w:cs="仿宋"/>
                <w:kern w:val="0"/>
                <w:sz w:val="21"/>
                <w:szCs w:val="21"/>
              </w:rPr>
            </w:pPr>
          </w:p>
        </w:tc>
      </w:tr>
      <w:tr w:rsidR="00194876" w:rsidRPr="009E63A6" w14:paraId="692A643E" w14:textId="77777777" w:rsidTr="000077C2">
        <w:trPr>
          <w:jc w:val="center"/>
        </w:trPr>
        <w:tc>
          <w:tcPr>
            <w:tcW w:w="3139" w:type="dxa"/>
            <w:shd w:val="clear" w:color="auto" w:fill="FFFFFF" w:themeFill="background1"/>
            <w:vAlign w:val="center"/>
          </w:tcPr>
          <w:p w14:paraId="0608BB0F"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Class1</w:t>
            </w:r>
          </w:p>
        </w:tc>
        <w:tc>
          <w:tcPr>
            <w:tcW w:w="2833" w:type="dxa"/>
            <w:shd w:val="clear" w:color="auto" w:fill="FFFFFF" w:themeFill="background1"/>
            <w:vAlign w:val="center"/>
          </w:tcPr>
          <w:p w14:paraId="17FCF2DD" w14:textId="77777777" w:rsidR="00194876" w:rsidRPr="009E63A6" w:rsidRDefault="00194876" w:rsidP="000077C2">
            <w:pPr>
              <w:rPr>
                <w:rFonts w:ascii="仿宋" w:eastAsia="仿宋" w:hAnsi="仿宋" w:cs="仿宋"/>
                <w:kern w:val="0"/>
                <w:sz w:val="21"/>
                <w:szCs w:val="21"/>
              </w:rPr>
            </w:pPr>
          </w:p>
        </w:tc>
        <w:tc>
          <w:tcPr>
            <w:tcW w:w="2748" w:type="dxa"/>
            <w:shd w:val="clear" w:color="auto" w:fill="FFFFFF" w:themeFill="background1"/>
          </w:tcPr>
          <w:p w14:paraId="5DFDB58A" w14:textId="77777777" w:rsidR="00194876" w:rsidRPr="009E63A6" w:rsidRDefault="00194876" w:rsidP="000077C2">
            <w:pPr>
              <w:jc w:val="center"/>
              <w:rPr>
                <w:rFonts w:ascii="仿宋" w:eastAsia="仿宋" w:hAnsi="仿宋" w:cs="仿宋"/>
                <w:kern w:val="0"/>
                <w:sz w:val="21"/>
                <w:szCs w:val="21"/>
              </w:rPr>
            </w:pPr>
          </w:p>
        </w:tc>
      </w:tr>
      <w:tr w:rsidR="00194876" w:rsidRPr="009E63A6" w14:paraId="5F884B4C" w14:textId="77777777" w:rsidTr="000077C2">
        <w:trPr>
          <w:jc w:val="center"/>
        </w:trPr>
        <w:tc>
          <w:tcPr>
            <w:tcW w:w="3139" w:type="dxa"/>
            <w:shd w:val="clear" w:color="auto" w:fill="FFFFFF" w:themeFill="background1"/>
            <w:vAlign w:val="center"/>
          </w:tcPr>
          <w:p w14:paraId="1A549B0F"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Class2</w:t>
            </w:r>
          </w:p>
        </w:tc>
        <w:tc>
          <w:tcPr>
            <w:tcW w:w="2833" w:type="dxa"/>
            <w:shd w:val="clear" w:color="auto" w:fill="FFFFFF" w:themeFill="background1"/>
            <w:vAlign w:val="center"/>
          </w:tcPr>
          <w:p w14:paraId="3ACD3D94"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EC03A45" w14:textId="77777777" w:rsidR="00194876" w:rsidRPr="009E63A6" w:rsidRDefault="00194876" w:rsidP="000077C2">
            <w:pPr>
              <w:jc w:val="center"/>
              <w:rPr>
                <w:rFonts w:ascii="仿宋" w:eastAsia="仿宋" w:hAnsi="仿宋" w:cs="仿宋"/>
                <w:kern w:val="0"/>
                <w:sz w:val="21"/>
                <w:szCs w:val="21"/>
              </w:rPr>
            </w:pPr>
          </w:p>
        </w:tc>
      </w:tr>
      <w:tr w:rsidR="00194876" w:rsidRPr="009E63A6" w14:paraId="6C28CFA2" w14:textId="77777777" w:rsidTr="000077C2">
        <w:trPr>
          <w:jc w:val="center"/>
        </w:trPr>
        <w:tc>
          <w:tcPr>
            <w:tcW w:w="3139" w:type="dxa"/>
            <w:shd w:val="clear" w:color="auto" w:fill="FFFFFF" w:themeFill="background1"/>
            <w:vAlign w:val="center"/>
          </w:tcPr>
          <w:p w14:paraId="0ABD818C"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Class3</w:t>
            </w:r>
          </w:p>
        </w:tc>
        <w:tc>
          <w:tcPr>
            <w:tcW w:w="2833" w:type="dxa"/>
            <w:shd w:val="clear" w:color="auto" w:fill="FFFFFF" w:themeFill="background1"/>
            <w:vAlign w:val="center"/>
          </w:tcPr>
          <w:p w14:paraId="231F90A8"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CFD4ABC" w14:textId="77777777" w:rsidR="00194876" w:rsidRPr="009E63A6" w:rsidRDefault="00194876" w:rsidP="000077C2">
            <w:pPr>
              <w:jc w:val="center"/>
              <w:rPr>
                <w:rFonts w:ascii="仿宋" w:eastAsia="仿宋" w:hAnsi="仿宋" w:cs="仿宋"/>
                <w:kern w:val="0"/>
                <w:sz w:val="21"/>
                <w:szCs w:val="21"/>
              </w:rPr>
            </w:pPr>
          </w:p>
        </w:tc>
      </w:tr>
      <w:tr w:rsidR="00194876" w:rsidRPr="009E63A6" w14:paraId="37D61873" w14:textId="77777777" w:rsidTr="000077C2">
        <w:trPr>
          <w:jc w:val="center"/>
        </w:trPr>
        <w:tc>
          <w:tcPr>
            <w:tcW w:w="3139" w:type="dxa"/>
            <w:shd w:val="clear" w:color="auto" w:fill="FFFFFF" w:themeFill="background1"/>
            <w:vAlign w:val="center"/>
          </w:tcPr>
          <w:p w14:paraId="74B262AC"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Question</w:t>
            </w:r>
          </w:p>
        </w:tc>
        <w:tc>
          <w:tcPr>
            <w:tcW w:w="2833" w:type="dxa"/>
            <w:shd w:val="clear" w:color="auto" w:fill="FFFFFF" w:themeFill="background1"/>
            <w:vAlign w:val="center"/>
          </w:tcPr>
          <w:p w14:paraId="7A80652E"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AB689ED" w14:textId="77777777" w:rsidR="00194876" w:rsidRPr="009E63A6" w:rsidRDefault="00194876" w:rsidP="000077C2">
            <w:pPr>
              <w:jc w:val="center"/>
              <w:rPr>
                <w:rFonts w:ascii="仿宋" w:eastAsia="仿宋" w:hAnsi="仿宋" w:cs="仿宋"/>
                <w:kern w:val="0"/>
                <w:sz w:val="21"/>
                <w:szCs w:val="21"/>
              </w:rPr>
            </w:pPr>
          </w:p>
        </w:tc>
      </w:tr>
      <w:tr w:rsidR="00194876" w:rsidRPr="009E63A6" w14:paraId="143F9CFB" w14:textId="77777777" w:rsidTr="000077C2">
        <w:trPr>
          <w:jc w:val="center"/>
        </w:trPr>
        <w:tc>
          <w:tcPr>
            <w:tcW w:w="3139" w:type="dxa"/>
            <w:shd w:val="clear" w:color="auto" w:fill="FFFFFF" w:themeFill="background1"/>
            <w:vAlign w:val="center"/>
          </w:tcPr>
          <w:p w14:paraId="2B74B4F7"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Answer</w:t>
            </w:r>
          </w:p>
        </w:tc>
        <w:tc>
          <w:tcPr>
            <w:tcW w:w="2833" w:type="dxa"/>
            <w:shd w:val="clear" w:color="auto" w:fill="FFFFFF" w:themeFill="background1"/>
            <w:vAlign w:val="center"/>
          </w:tcPr>
          <w:p w14:paraId="374F429F"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6BB8DE6" w14:textId="77777777" w:rsidR="00194876" w:rsidRPr="009E63A6" w:rsidRDefault="00194876" w:rsidP="000077C2">
            <w:pPr>
              <w:jc w:val="center"/>
              <w:rPr>
                <w:rFonts w:ascii="仿宋" w:eastAsia="仿宋" w:hAnsi="仿宋" w:cs="仿宋"/>
                <w:kern w:val="0"/>
                <w:sz w:val="21"/>
                <w:szCs w:val="21"/>
              </w:rPr>
            </w:pPr>
          </w:p>
        </w:tc>
      </w:tr>
      <w:tr w:rsidR="00194876" w:rsidRPr="009E63A6" w14:paraId="1F1FE1DF" w14:textId="77777777" w:rsidTr="000077C2">
        <w:trPr>
          <w:jc w:val="center"/>
        </w:trPr>
        <w:tc>
          <w:tcPr>
            <w:tcW w:w="3139" w:type="dxa"/>
            <w:shd w:val="clear" w:color="auto" w:fill="FFFFFF" w:themeFill="background1"/>
            <w:vAlign w:val="center"/>
          </w:tcPr>
          <w:p w14:paraId="6775F65D"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Remark</w:t>
            </w:r>
          </w:p>
        </w:tc>
        <w:tc>
          <w:tcPr>
            <w:tcW w:w="2833" w:type="dxa"/>
            <w:shd w:val="clear" w:color="auto" w:fill="FFFFFF" w:themeFill="background1"/>
            <w:vAlign w:val="center"/>
          </w:tcPr>
          <w:p w14:paraId="33793BEE"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CFCF3C0" w14:textId="77777777" w:rsidR="00194876" w:rsidRPr="009E63A6" w:rsidRDefault="00194876" w:rsidP="000077C2">
            <w:pPr>
              <w:jc w:val="center"/>
              <w:rPr>
                <w:rFonts w:ascii="仿宋" w:eastAsia="仿宋" w:hAnsi="仿宋" w:cs="仿宋"/>
                <w:kern w:val="0"/>
                <w:sz w:val="21"/>
                <w:szCs w:val="21"/>
              </w:rPr>
            </w:pPr>
          </w:p>
        </w:tc>
      </w:tr>
      <w:tr w:rsidR="00194876" w:rsidRPr="009E63A6" w14:paraId="03F150BC" w14:textId="77777777" w:rsidTr="000077C2">
        <w:trPr>
          <w:jc w:val="center"/>
        </w:trPr>
        <w:tc>
          <w:tcPr>
            <w:tcW w:w="3139" w:type="dxa"/>
            <w:shd w:val="clear" w:color="auto" w:fill="FFFFFF" w:themeFill="background1"/>
            <w:vAlign w:val="center"/>
          </w:tcPr>
          <w:p w14:paraId="2528E8AD"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Statusid</w:t>
            </w:r>
          </w:p>
        </w:tc>
        <w:tc>
          <w:tcPr>
            <w:tcW w:w="2833" w:type="dxa"/>
            <w:shd w:val="clear" w:color="auto" w:fill="FFFFFF" w:themeFill="background1"/>
            <w:vAlign w:val="center"/>
          </w:tcPr>
          <w:p w14:paraId="2D730552"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09FF7C7" w14:textId="77777777" w:rsidR="00194876" w:rsidRPr="009E63A6" w:rsidRDefault="00194876" w:rsidP="000077C2">
            <w:pPr>
              <w:jc w:val="center"/>
              <w:rPr>
                <w:rFonts w:ascii="仿宋" w:eastAsia="仿宋" w:hAnsi="仿宋" w:cs="仿宋"/>
                <w:kern w:val="0"/>
                <w:sz w:val="21"/>
                <w:szCs w:val="21"/>
              </w:rPr>
            </w:pPr>
          </w:p>
        </w:tc>
      </w:tr>
      <w:tr w:rsidR="00194876" w:rsidRPr="009E63A6" w14:paraId="604CA433" w14:textId="77777777" w:rsidTr="000077C2">
        <w:trPr>
          <w:jc w:val="center"/>
        </w:trPr>
        <w:tc>
          <w:tcPr>
            <w:tcW w:w="3139" w:type="dxa"/>
            <w:shd w:val="clear" w:color="auto" w:fill="FFFFFF" w:themeFill="background1"/>
            <w:vAlign w:val="center"/>
          </w:tcPr>
          <w:p w14:paraId="5BB2DBB1"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Reply</w:t>
            </w:r>
          </w:p>
        </w:tc>
        <w:tc>
          <w:tcPr>
            <w:tcW w:w="2833" w:type="dxa"/>
            <w:shd w:val="clear" w:color="auto" w:fill="FFFFFF" w:themeFill="background1"/>
            <w:vAlign w:val="center"/>
          </w:tcPr>
          <w:p w14:paraId="77A2F342"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15B22A3" w14:textId="77777777" w:rsidR="00194876" w:rsidRPr="009E63A6" w:rsidRDefault="00194876" w:rsidP="000077C2">
            <w:pPr>
              <w:jc w:val="center"/>
              <w:rPr>
                <w:rFonts w:ascii="仿宋" w:eastAsia="仿宋" w:hAnsi="仿宋" w:cs="仿宋"/>
                <w:kern w:val="0"/>
                <w:sz w:val="21"/>
                <w:szCs w:val="21"/>
              </w:rPr>
            </w:pPr>
          </w:p>
        </w:tc>
      </w:tr>
      <w:tr w:rsidR="00194876" w:rsidRPr="009E63A6" w14:paraId="22D6A280" w14:textId="77777777" w:rsidTr="000077C2">
        <w:trPr>
          <w:jc w:val="center"/>
        </w:trPr>
        <w:tc>
          <w:tcPr>
            <w:tcW w:w="3139" w:type="dxa"/>
            <w:shd w:val="clear" w:color="auto" w:fill="FFFFFF" w:themeFill="background1"/>
            <w:vAlign w:val="center"/>
          </w:tcPr>
          <w:p w14:paraId="77442253"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ReplyByUserID</w:t>
            </w:r>
          </w:p>
        </w:tc>
        <w:tc>
          <w:tcPr>
            <w:tcW w:w="2833" w:type="dxa"/>
            <w:shd w:val="clear" w:color="auto" w:fill="FFFFFF" w:themeFill="background1"/>
            <w:vAlign w:val="center"/>
          </w:tcPr>
          <w:p w14:paraId="0BE5B647"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68E7978" w14:textId="77777777" w:rsidR="00194876" w:rsidRPr="009E63A6" w:rsidRDefault="00194876" w:rsidP="000077C2">
            <w:pPr>
              <w:jc w:val="center"/>
              <w:rPr>
                <w:rFonts w:ascii="仿宋" w:eastAsia="仿宋" w:hAnsi="仿宋" w:cs="仿宋"/>
                <w:kern w:val="0"/>
                <w:sz w:val="21"/>
                <w:szCs w:val="21"/>
              </w:rPr>
            </w:pPr>
          </w:p>
        </w:tc>
      </w:tr>
      <w:tr w:rsidR="00194876" w:rsidRPr="009E63A6" w14:paraId="1DA1D4A6" w14:textId="77777777" w:rsidTr="000077C2">
        <w:trPr>
          <w:jc w:val="center"/>
        </w:trPr>
        <w:tc>
          <w:tcPr>
            <w:tcW w:w="3139" w:type="dxa"/>
            <w:shd w:val="clear" w:color="auto" w:fill="FFFFFF" w:themeFill="background1"/>
            <w:vAlign w:val="center"/>
          </w:tcPr>
          <w:p w14:paraId="1F24BAEE"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ReplyTime</w:t>
            </w:r>
          </w:p>
        </w:tc>
        <w:tc>
          <w:tcPr>
            <w:tcW w:w="2833" w:type="dxa"/>
            <w:shd w:val="clear" w:color="auto" w:fill="FFFFFF" w:themeFill="background1"/>
            <w:vAlign w:val="center"/>
          </w:tcPr>
          <w:p w14:paraId="5F23F94D"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21FEBB3" w14:textId="77777777" w:rsidR="00194876" w:rsidRPr="009E63A6" w:rsidRDefault="00194876" w:rsidP="000077C2">
            <w:pPr>
              <w:jc w:val="center"/>
              <w:rPr>
                <w:rFonts w:ascii="仿宋" w:eastAsia="仿宋" w:hAnsi="仿宋" w:cs="仿宋"/>
                <w:kern w:val="0"/>
                <w:sz w:val="21"/>
                <w:szCs w:val="21"/>
              </w:rPr>
            </w:pPr>
          </w:p>
        </w:tc>
      </w:tr>
      <w:tr w:rsidR="00194876" w:rsidRPr="009E63A6" w14:paraId="688B4692" w14:textId="77777777" w:rsidTr="000077C2">
        <w:trPr>
          <w:jc w:val="center"/>
        </w:trPr>
        <w:tc>
          <w:tcPr>
            <w:tcW w:w="3139" w:type="dxa"/>
            <w:shd w:val="clear" w:color="auto" w:fill="FFFFFF" w:themeFill="background1"/>
            <w:vAlign w:val="center"/>
          </w:tcPr>
          <w:p w14:paraId="646794A2"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ReplyWay</w:t>
            </w:r>
          </w:p>
        </w:tc>
        <w:tc>
          <w:tcPr>
            <w:tcW w:w="2833" w:type="dxa"/>
            <w:shd w:val="clear" w:color="auto" w:fill="FFFFFF" w:themeFill="background1"/>
            <w:vAlign w:val="center"/>
          </w:tcPr>
          <w:p w14:paraId="74BE01C3"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85679CC" w14:textId="77777777" w:rsidR="00194876" w:rsidRPr="009E63A6" w:rsidRDefault="00194876" w:rsidP="000077C2">
            <w:pPr>
              <w:jc w:val="center"/>
              <w:rPr>
                <w:rFonts w:ascii="仿宋" w:eastAsia="仿宋" w:hAnsi="仿宋" w:cs="仿宋"/>
                <w:kern w:val="0"/>
                <w:sz w:val="21"/>
                <w:szCs w:val="21"/>
              </w:rPr>
            </w:pPr>
          </w:p>
        </w:tc>
      </w:tr>
      <w:tr w:rsidR="00194876" w:rsidRPr="009E63A6" w14:paraId="50D81833" w14:textId="77777777" w:rsidTr="000077C2">
        <w:trPr>
          <w:jc w:val="center"/>
        </w:trPr>
        <w:tc>
          <w:tcPr>
            <w:tcW w:w="3139" w:type="dxa"/>
            <w:shd w:val="clear" w:color="auto" w:fill="FFFFFF" w:themeFill="background1"/>
            <w:vAlign w:val="center"/>
          </w:tcPr>
          <w:p w14:paraId="421F4979"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ReplyAddress</w:t>
            </w:r>
          </w:p>
        </w:tc>
        <w:tc>
          <w:tcPr>
            <w:tcW w:w="2833" w:type="dxa"/>
            <w:shd w:val="clear" w:color="auto" w:fill="FFFFFF" w:themeFill="background1"/>
            <w:vAlign w:val="center"/>
          </w:tcPr>
          <w:p w14:paraId="45527927"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7FEB0FA" w14:textId="77777777" w:rsidR="00194876" w:rsidRPr="009E63A6" w:rsidRDefault="00194876" w:rsidP="000077C2">
            <w:pPr>
              <w:jc w:val="center"/>
              <w:rPr>
                <w:rFonts w:ascii="仿宋" w:eastAsia="仿宋" w:hAnsi="仿宋" w:cs="仿宋"/>
                <w:kern w:val="0"/>
                <w:sz w:val="21"/>
                <w:szCs w:val="21"/>
              </w:rPr>
            </w:pPr>
          </w:p>
        </w:tc>
      </w:tr>
      <w:tr w:rsidR="00194876" w:rsidRPr="009E63A6" w14:paraId="693ECC69" w14:textId="77777777" w:rsidTr="000077C2">
        <w:trPr>
          <w:jc w:val="center"/>
        </w:trPr>
        <w:tc>
          <w:tcPr>
            <w:tcW w:w="3139" w:type="dxa"/>
            <w:shd w:val="clear" w:color="auto" w:fill="FFFFFF" w:themeFill="background1"/>
            <w:vAlign w:val="center"/>
          </w:tcPr>
          <w:p w14:paraId="0D252AE8"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ReVisit</w:t>
            </w:r>
          </w:p>
        </w:tc>
        <w:tc>
          <w:tcPr>
            <w:tcW w:w="2833" w:type="dxa"/>
            <w:shd w:val="clear" w:color="auto" w:fill="FFFFFF" w:themeFill="background1"/>
            <w:vAlign w:val="center"/>
          </w:tcPr>
          <w:p w14:paraId="65EBB99B"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F3C5969" w14:textId="77777777" w:rsidR="00194876" w:rsidRPr="009E63A6" w:rsidRDefault="00194876" w:rsidP="000077C2">
            <w:pPr>
              <w:jc w:val="center"/>
              <w:rPr>
                <w:rFonts w:ascii="仿宋" w:eastAsia="仿宋" w:hAnsi="仿宋" w:cs="仿宋"/>
                <w:kern w:val="0"/>
                <w:sz w:val="21"/>
                <w:szCs w:val="21"/>
              </w:rPr>
            </w:pPr>
          </w:p>
        </w:tc>
      </w:tr>
      <w:tr w:rsidR="00194876" w:rsidRPr="009E63A6" w14:paraId="4A664BE2" w14:textId="77777777" w:rsidTr="000077C2">
        <w:trPr>
          <w:jc w:val="center"/>
        </w:trPr>
        <w:tc>
          <w:tcPr>
            <w:tcW w:w="3139" w:type="dxa"/>
            <w:shd w:val="clear" w:color="auto" w:fill="FFFFFF" w:themeFill="background1"/>
            <w:vAlign w:val="center"/>
          </w:tcPr>
          <w:p w14:paraId="2934CBFC"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ReVisitByUserID</w:t>
            </w:r>
          </w:p>
        </w:tc>
        <w:tc>
          <w:tcPr>
            <w:tcW w:w="2833" w:type="dxa"/>
            <w:shd w:val="clear" w:color="auto" w:fill="FFFFFF" w:themeFill="background1"/>
            <w:vAlign w:val="center"/>
          </w:tcPr>
          <w:p w14:paraId="69825557"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810DFCB" w14:textId="77777777" w:rsidR="00194876" w:rsidRPr="009E63A6" w:rsidRDefault="00194876" w:rsidP="000077C2">
            <w:pPr>
              <w:jc w:val="center"/>
              <w:rPr>
                <w:rFonts w:ascii="仿宋" w:eastAsia="仿宋" w:hAnsi="仿宋" w:cs="仿宋"/>
                <w:kern w:val="0"/>
                <w:sz w:val="21"/>
                <w:szCs w:val="21"/>
              </w:rPr>
            </w:pPr>
          </w:p>
        </w:tc>
      </w:tr>
      <w:tr w:rsidR="00194876" w:rsidRPr="009E63A6" w14:paraId="166EEF66" w14:textId="77777777" w:rsidTr="000077C2">
        <w:trPr>
          <w:jc w:val="center"/>
        </w:trPr>
        <w:tc>
          <w:tcPr>
            <w:tcW w:w="3139" w:type="dxa"/>
            <w:shd w:val="clear" w:color="auto" w:fill="FFFFFF" w:themeFill="background1"/>
            <w:vAlign w:val="center"/>
          </w:tcPr>
          <w:p w14:paraId="5179EE79"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ReVisitTime</w:t>
            </w:r>
          </w:p>
        </w:tc>
        <w:tc>
          <w:tcPr>
            <w:tcW w:w="2833" w:type="dxa"/>
            <w:shd w:val="clear" w:color="auto" w:fill="FFFFFF" w:themeFill="background1"/>
            <w:vAlign w:val="center"/>
          </w:tcPr>
          <w:p w14:paraId="4DBE7BD6"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1FA19F74" w14:textId="77777777" w:rsidR="00194876" w:rsidRPr="009E63A6" w:rsidRDefault="00194876" w:rsidP="000077C2">
            <w:pPr>
              <w:jc w:val="center"/>
              <w:rPr>
                <w:rFonts w:ascii="仿宋" w:eastAsia="仿宋" w:hAnsi="仿宋" w:cs="仿宋"/>
                <w:kern w:val="0"/>
                <w:sz w:val="21"/>
                <w:szCs w:val="21"/>
              </w:rPr>
            </w:pPr>
          </w:p>
        </w:tc>
      </w:tr>
      <w:tr w:rsidR="00194876" w:rsidRPr="009E63A6" w14:paraId="1BBA79DE" w14:textId="77777777" w:rsidTr="000077C2">
        <w:trPr>
          <w:jc w:val="center"/>
        </w:trPr>
        <w:tc>
          <w:tcPr>
            <w:tcW w:w="3139" w:type="dxa"/>
            <w:shd w:val="clear" w:color="auto" w:fill="FFFFFF" w:themeFill="background1"/>
            <w:vAlign w:val="center"/>
          </w:tcPr>
          <w:p w14:paraId="38E2CFC2"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ReVisitWay</w:t>
            </w:r>
          </w:p>
        </w:tc>
        <w:tc>
          <w:tcPr>
            <w:tcW w:w="2833" w:type="dxa"/>
            <w:shd w:val="clear" w:color="auto" w:fill="FFFFFF" w:themeFill="background1"/>
            <w:vAlign w:val="center"/>
          </w:tcPr>
          <w:p w14:paraId="704905B0"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C6C2454" w14:textId="77777777" w:rsidR="00194876" w:rsidRPr="009E63A6" w:rsidRDefault="00194876" w:rsidP="000077C2">
            <w:pPr>
              <w:jc w:val="center"/>
              <w:rPr>
                <w:rFonts w:ascii="仿宋" w:eastAsia="仿宋" w:hAnsi="仿宋" w:cs="仿宋"/>
                <w:kern w:val="0"/>
                <w:sz w:val="21"/>
                <w:szCs w:val="21"/>
              </w:rPr>
            </w:pPr>
          </w:p>
        </w:tc>
      </w:tr>
      <w:tr w:rsidR="00194876" w:rsidRPr="009E63A6" w14:paraId="6FC53254" w14:textId="77777777" w:rsidTr="000077C2">
        <w:trPr>
          <w:jc w:val="center"/>
        </w:trPr>
        <w:tc>
          <w:tcPr>
            <w:tcW w:w="3139" w:type="dxa"/>
            <w:shd w:val="clear" w:color="auto" w:fill="FFFFFF" w:themeFill="background1"/>
            <w:vAlign w:val="center"/>
          </w:tcPr>
          <w:p w14:paraId="5BE1FAD6"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ReVisitAddress</w:t>
            </w:r>
          </w:p>
        </w:tc>
        <w:tc>
          <w:tcPr>
            <w:tcW w:w="2833" w:type="dxa"/>
            <w:shd w:val="clear" w:color="auto" w:fill="FFFFFF" w:themeFill="background1"/>
            <w:vAlign w:val="center"/>
          </w:tcPr>
          <w:p w14:paraId="0760BEA2"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57E0CFE" w14:textId="77777777" w:rsidR="00194876" w:rsidRPr="009E63A6" w:rsidRDefault="00194876" w:rsidP="000077C2">
            <w:pPr>
              <w:jc w:val="center"/>
              <w:rPr>
                <w:rFonts w:ascii="仿宋" w:eastAsia="仿宋" w:hAnsi="仿宋" w:cs="仿宋"/>
                <w:kern w:val="0"/>
                <w:sz w:val="21"/>
                <w:szCs w:val="21"/>
              </w:rPr>
            </w:pPr>
          </w:p>
        </w:tc>
      </w:tr>
      <w:tr w:rsidR="00194876" w:rsidRPr="009E63A6" w14:paraId="5069D19C" w14:textId="77777777" w:rsidTr="000077C2">
        <w:trPr>
          <w:jc w:val="center"/>
        </w:trPr>
        <w:tc>
          <w:tcPr>
            <w:tcW w:w="3139" w:type="dxa"/>
            <w:shd w:val="clear" w:color="auto" w:fill="FFFFFF" w:themeFill="background1"/>
            <w:vAlign w:val="center"/>
          </w:tcPr>
          <w:p w14:paraId="7B28BA59"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Verify</w:t>
            </w:r>
          </w:p>
        </w:tc>
        <w:tc>
          <w:tcPr>
            <w:tcW w:w="2833" w:type="dxa"/>
            <w:shd w:val="clear" w:color="auto" w:fill="FFFFFF" w:themeFill="background1"/>
            <w:vAlign w:val="center"/>
          </w:tcPr>
          <w:p w14:paraId="6481CFA8"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3084C73" w14:textId="77777777" w:rsidR="00194876" w:rsidRPr="009E63A6" w:rsidRDefault="00194876" w:rsidP="000077C2">
            <w:pPr>
              <w:jc w:val="center"/>
              <w:rPr>
                <w:rFonts w:ascii="仿宋" w:eastAsia="仿宋" w:hAnsi="仿宋" w:cs="仿宋"/>
                <w:kern w:val="0"/>
                <w:sz w:val="21"/>
                <w:szCs w:val="21"/>
              </w:rPr>
            </w:pPr>
          </w:p>
        </w:tc>
      </w:tr>
      <w:tr w:rsidR="00194876" w:rsidRPr="009E63A6" w14:paraId="2E1C1D41" w14:textId="77777777" w:rsidTr="000077C2">
        <w:trPr>
          <w:jc w:val="center"/>
        </w:trPr>
        <w:tc>
          <w:tcPr>
            <w:tcW w:w="3139" w:type="dxa"/>
            <w:shd w:val="clear" w:color="auto" w:fill="FFFFFF" w:themeFill="background1"/>
            <w:vAlign w:val="center"/>
          </w:tcPr>
          <w:p w14:paraId="069B34DA"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VerifyByUserID</w:t>
            </w:r>
          </w:p>
        </w:tc>
        <w:tc>
          <w:tcPr>
            <w:tcW w:w="2833" w:type="dxa"/>
            <w:shd w:val="clear" w:color="auto" w:fill="FFFFFF" w:themeFill="background1"/>
            <w:vAlign w:val="center"/>
          </w:tcPr>
          <w:p w14:paraId="0B47473F"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884EA44" w14:textId="77777777" w:rsidR="00194876" w:rsidRPr="009E63A6" w:rsidRDefault="00194876" w:rsidP="000077C2">
            <w:pPr>
              <w:jc w:val="center"/>
              <w:rPr>
                <w:rFonts w:ascii="仿宋" w:eastAsia="仿宋" w:hAnsi="仿宋" w:cs="仿宋"/>
                <w:kern w:val="0"/>
                <w:sz w:val="21"/>
                <w:szCs w:val="21"/>
              </w:rPr>
            </w:pPr>
          </w:p>
        </w:tc>
      </w:tr>
      <w:tr w:rsidR="00194876" w:rsidRPr="009E63A6" w14:paraId="33421477" w14:textId="77777777" w:rsidTr="000077C2">
        <w:trPr>
          <w:jc w:val="center"/>
        </w:trPr>
        <w:tc>
          <w:tcPr>
            <w:tcW w:w="3139" w:type="dxa"/>
            <w:shd w:val="clear" w:color="auto" w:fill="FFFFFF" w:themeFill="background1"/>
            <w:vAlign w:val="center"/>
          </w:tcPr>
          <w:p w14:paraId="079B0555"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Sourceid</w:t>
            </w:r>
          </w:p>
        </w:tc>
        <w:tc>
          <w:tcPr>
            <w:tcW w:w="2833" w:type="dxa"/>
            <w:shd w:val="clear" w:color="auto" w:fill="FFFFFF" w:themeFill="background1"/>
            <w:vAlign w:val="center"/>
          </w:tcPr>
          <w:p w14:paraId="612842A0"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090EF88" w14:textId="77777777" w:rsidR="00194876" w:rsidRPr="009E63A6" w:rsidRDefault="00194876" w:rsidP="000077C2">
            <w:pPr>
              <w:jc w:val="center"/>
              <w:rPr>
                <w:rFonts w:ascii="仿宋" w:eastAsia="仿宋" w:hAnsi="仿宋" w:cs="仿宋"/>
                <w:kern w:val="0"/>
                <w:sz w:val="21"/>
                <w:szCs w:val="21"/>
              </w:rPr>
            </w:pPr>
          </w:p>
        </w:tc>
      </w:tr>
      <w:tr w:rsidR="00194876" w:rsidRPr="009E63A6" w14:paraId="02831CD6" w14:textId="77777777" w:rsidTr="000077C2">
        <w:trPr>
          <w:jc w:val="center"/>
        </w:trPr>
        <w:tc>
          <w:tcPr>
            <w:tcW w:w="3139" w:type="dxa"/>
            <w:shd w:val="clear" w:color="auto" w:fill="FFFFFF" w:themeFill="background1"/>
            <w:vAlign w:val="center"/>
          </w:tcPr>
          <w:p w14:paraId="0917EDD4"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CusSerial</w:t>
            </w:r>
          </w:p>
        </w:tc>
        <w:tc>
          <w:tcPr>
            <w:tcW w:w="2833" w:type="dxa"/>
            <w:shd w:val="clear" w:color="auto" w:fill="FFFFFF" w:themeFill="background1"/>
            <w:vAlign w:val="center"/>
          </w:tcPr>
          <w:p w14:paraId="760B9443"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3543BBA9" w14:textId="77777777" w:rsidR="00194876" w:rsidRPr="009E63A6" w:rsidRDefault="00194876" w:rsidP="000077C2">
            <w:pPr>
              <w:jc w:val="center"/>
              <w:rPr>
                <w:rFonts w:ascii="仿宋" w:eastAsia="仿宋" w:hAnsi="仿宋" w:cs="仿宋"/>
                <w:kern w:val="0"/>
                <w:sz w:val="21"/>
                <w:szCs w:val="21"/>
              </w:rPr>
            </w:pPr>
          </w:p>
        </w:tc>
      </w:tr>
      <w:tr w:rsidR="00194876" w:rsidRPr="009E63A6" w14:paraId="6BB3B2EE" w14:textId="77777777" w:rsidTr="000077C2">
        <w:trPr>
          <w:jc w:val="center"/>
        </w:trPr>
        <w:tc>
          <w:tcPr>
            <w:tcW w:w="3139" w:type="dxa"/>
            <w:shd w:val="clear" w:color="auto" w:fill="FFFFFF" w:themeFill="background1"/>
            <w:vAlign w:val="center"/>
          </w:tcPr>
          <w:p w14:paraId="7AF5FA6E"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ChatBeginTime</w:t>
            </w:r>
          </w:p>
        </w:tc>
        <w:tc>
          <w:tcPr>
            <w:tcW w:w="2833" w:type="dxa"/>
            <w:shd w:val="clear" w:color="auto" w:fill="FFFFFF" w:themeFill="background1"/>
            <w:vAlign w:val="center"/>
          </w:tcPr>
          <w:p w14:paraId="4995531C"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0A24167" w14:textId="77777777" w:rsidR="00194876" w:rsidRPr="009E63A6" w:rsidRDefault="00194876" w:rsidP="000077C2">
            <w:pPr>
              <w:jc w:val="center"/>
              <w:rPr>
                <w:rFonts w:ascii="仿宋" w:eastAsia="仿宋" w:hAnsi="仿宋" w:cs="仿宋"/>
                <w:kern w:val="0"/>
                <w:sz w:val="21"/>
                <w:szCs w:val="21"/>
              </w:rPr>
            </w:pPr>
          </w:p>
        </w:tc>
      </w:tr>
      <w:tr w:rsidR="00194876" w:rsidRPr="009E63A6" w14:paraId="1159ADE0" w14:textId="77777777" w:rsidTr="000077C2">
        <w:trPr>
          <w:jc w:val="center"/>
        </w:trPr>
        <w:tc>
          <w:tcPr>
            <w:tcW w:w="3139" w:type="dxa"/>
            <w:shd w:val="clear" w:color="auto" w:fill="FFFFFF" w:themeFill="background1"/>
            <w:vAlign w:val="center"/>
          </w:tcPr>
          <w:p w14:paraId="67E43C3C"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CreatedByUserID</w:t>
            </w:r>
          </w:p>
        </w:tc>
        <w:tc>
          <w:tcPr>
            <w:tcW w:w="2833" w:type="dxa"/>
            <w:shd w:val="clear" w:color="auto" w:fill="FFFFFF" w:themeFill="background1"/>
            <w:vAlign w:val="center"/>
          </w:tcPr>
          <w:p w14:paraId="39E7C534"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B853BF4" w14:textId="77777777" w:rsidR="00194876" w:rsidRPr="009E63A6" w:rsidRDefault="00194876" w:rsidP="000077C2">
            <w:pPr>
              <w:jc w:val="center"/>
              <w:rPr>
                <w:rFonts w:ascii="仿宋" w:eastAsia="仿宋" w:hAnsi="仿宋" w:cs="仿宋"/>
                <w:kern w:val="0"/>
                <w:sz w:val="21"/>
                <w:szCs w:val="21"/>
              </w:rPr>
            </w:pPr>
          </w:p>
        </w:tc>
      </w:tr>
      <w:tr w:rsidR="00194876" w:rsidRPr="009E63A6" w14:paraId="5465B85C" w14:textId="77777777" w:rsidTr="000077C2">
        <w:trPr>
          <w:jc w:val="center"/>
        </w:trPr>
        <w:tc>
          <w:tcPr>
            <w:tcW w:w="3139" w:type="dxa"/>
            <w:shd w:val="clear" w:color="auto" w:fill="FFFFFF" w:themeFill="background1"/>
            <w:vAlign w:val="center"/>
          </w:tcPr>
          <w:p w14:paraId="387020A0"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CreatedTime</w:t>
            </w:r>
          </w:p>
        </w:tc>
        <w:tc>
          <w:tcPr>
            <w:tcW w:w="2833" w:type="dxa"/>
            <w:shd w:val="clear" w:color="auto" w:fill="FFFFFF" w:themeFill="background1"/>
            <w:vAlign w:val="center"/>
          </w:tcPr>
          <w:p w14:paraId="40A06115"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3B93CFE" w14:textId="77777777" w:rsidR="00194876" w:rsidRPr="009E63A6" w:rsidRDefault="00194876" w:rsidP="000077C2">
            <w:pPr>
              <w:jc w:val="center"/>
              <w:rPr>
                <w:rFonts w:ascii="仿宋" w:eastAsia="仿宋" w:hAnsi="仿宋" w:cs="仿宋"/>
                <w:kern w:val="0"/>
                <w:sz w:val="21"/>
                <w:szCs w:val="21"/>
              </w:rPr>
            </w:pPr>
          </w:p>
        </w:tc>
      </w:tr>
      <w:tr w:rsidR="00194876" w:rsidRPr="009E63A6" w14:paraId="449CE472" w14:textId="77777777" w:rsidTr="000077C2">
        <w:trPr>
          <w:jc w:val="center"/>
        </w:trPr>
        <w:tc>
          <w:tcPr>
            <w:tcW w:w="3139" w:type="dxa"/>
            <w:shd w:val="clear" w:color="auto" w:fill="FFFFFF" w:themeFill="background1"/>
            <w:vAlign w:val="center"/>
          </w:tcPr>
          <w:p w14:paraId="5D5E8453"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UpdatedByUserID</w:t>
            </w:r>
          </w:p>
        </w:tc>
        <w:tc>
          <w:tcPr>
            <w:tcW w:w="2833" w:type="dxa"/>
            <w:shd w:val="clear" w:color="auto" w:fill="FFFFFF" w:themeFill="background1"/>
            <w:vAlign w:val="center"/>
          </w:tcPr>
          <w:p w14:paraId="0E075B5E"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4B48D840" w14:textId="77777777" w:rsidR="00194876" w:rsidRPr="009E63A6" w:rsidRDefault="00194876" w:rsidP="000077C2">
            <w:pPr>
              <w:jc w:val="center"/>
              <w:rPr>
                <w:rFonts w:ascii="仿宋" w:eastAsia="仿宋" w:hAnsi="仿宋" w:cs="仿宋"/>
                <w:kern w:val="0"/>
                <w:sz w:val="21"/>
                <w:szCs w:val="21"/>
              </w:rPr>
            </w:pPr>
          </w:p>
        </w:tc>
      </w:tr>
      <w:tr w:rsidR="00194876" w:rsidRPr="009E63A6" w14:paraId="01A2B29A" w14:textId="77777777" w:rsidTr="000077C2">
        <w:trPr>
          <w:jc w:val="center"/>
        </w:trPr>
        <w:tc>
          <w:tcPr>
            <w:tcW w:w="3139" w:type="dxa"/>
            <w:shd w:val="clear" w:color="auto" w:fill="FFFFFF" w:themeFill="background1"/>
            <w:vAlign w:val="center"/>
          </w:tcPr>
          <w:p w14:paraId="51F4B10B"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UpdatedTime</w:t>
            </w:r>
          </w:p>
        </w:tc>
        <w:tc>
          <w:tcPr>
            <w:tcW w:w="2833" w:type="dxa"/>
            <w:shd w:val="clear" w:color="auto" w:fill="FFFFFF" w:themeFill="background1"/>
            <w:vAlign w:val="center"/>
          </w:tcPr>
          <w:p w14:paraId="3338E5B6"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28D1547B" w14:textId="77777777" w:rsidR="00194876" w:rsidRPr="009E63A6" w:rsidRDefault="00194876" w:rsidP="000077C2">
            <w:pPr>
              <w:jc w:val="center"/>
              <w:rPr>
                <w:rFonts w:ascii="仿宋" w:eastAsia="仿宋" w:hAnsi="仿宋" w:cs="仿宋"/>
                <w:kern w:val="0"/>
                <w:sz w:val="21"/>
                <w:szCs w:val="21"/>
              </w:rPr>
            </w:pPr>
          </w:p>
        </w:tc>
      </w:tr>
      <w:tr w:rsidR="00194876" w:rsidRPr="009E63A6" w14:paraId="669BE8B6" w14:textId="77777777" w:rsidTr="000077C2">
        <w:trPr>
          <w:jc w:val="center"/>
        </w:trPr>
        <w:tc>
          <w:tcPr>
            <w:tcW w:w="3139" w:type="dxa"/>
            <w:shd w:val="clear" w:color="auto" w:fill="FFFFFF" w:themeFill="background1"/>
            <w:vAlign w:val="center"/>
          </w:tcPr>
          <w:p w14:paraId="59AA6F19"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Replyed</w:t>
            </w:r>
          </w:p>
        </w:tc>
        <w:tc>
          <w:tcPr>
            <w:tcW w:w="2833" w:type="dxa"/>
            <w:shd w:val="clear" w:color="auto" w:fill="FFFFFF" w:themeFill="background1"/>
            <w:vAlign w:val="center"/>
          </w:tcPr>
          <w:p w14:paraId="7A74F1EA"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3718F85" w14:textId="77777777" w:rsidR="00194876" w:rsidRPr="009E63A6" w:rsidRDefault="00194876" w:rsidP="000077C2">
            <w:pPr>
              <w:jc w:val="center"/>
              <w:rPr>
                <w:rFonts w:ascii="仿宋" w:eastAsia="仿宋" w:hAnsi="仿宋" w:cs="仿宋"/>
                <w:kern w:val="0"/>
                <w:sz w:val="21"/>
                <w:szCs w:val="21"/>
              </w:rPr>
            </w:pPr>
          </w:p>
        </w:tc>
      </w:tr>
      <w:tr w:rsidR="00194876" w:rsidRPr="009E63A6" w14:paraId="081102E9" w14:textId="77777777" w:rsidTr="000077C2">
        <w:trPr>
          <w:jc w:val="center"/>
        </w:trPr>
        <w:tc>
          <w:tcPr>
            <w:tcW w:w="3139" w:type="dxa"/>
            <w:shd w:val="clear" w:color="auto" w:fill="FFFFFF" w:themeFill="background1"/>
            <w:vAlign w:val="center"/>
          </w:tcPr>
          <w:p w14:paraId="063B70A7"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ReVisited</w:t>
            </w:r>
          </w:p>
        </w:tc>
        <w:tc>
          <w:tcPr>
            <w:tcW w:w="2833" w:type="dxa"/>
            <w:shd w:val="clear" w:color="auto" w:fill="FFFFFF" w:themeFill="background1"/>
            <w:vAlign w:val="center"/>
          </w:tcPr>
          <w:p w14:paraId="315D64AD"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66EC088D" w14:textId="77777777" w:rsidR="00194876" w:rsidRPr="009E63A6" w:rsidRDefault="00194876" w:rsidP="000077C2">
            <w:pPr>
              <w:jc w:val="center"/>
              <w:rPr>
                <w:rFonts w:ascii="仿宋" w:eastAsia="仿宋" w:hAnsi="仿宋" w:cs="仿宋"/>
                <w:kern w:val="0"/>
                <w:sz w:val="21"/>
                <w:szCs w:val="21"/>
              </w:rPr>
            </w:pPr>
          </w:p>
        </w:tc>
      </w:tr>
      <w:tr w:rsidR="00194876" w:rsidRPr="009E63A6" w14:paraId="6C7EAAA8" w14:textId="77777777" w:rsidTr="000077C2">
        <w:trPr>
          <w:jc w:val="center"/>
        </w:trPr>
        <w:tc>
          <w:tcPr>
            <w:tcW w:w="3139" w:type="dxa"/>
            <w:shd w:val="clear" w:color="auto" w:fill="FFFFFF" w:themeFill="background1"/>
            <w:vAlign w:val="center"/>
          </w:tcPr>
          <w:p w14:paraId="0FA95786"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Verifyed</w:t>
            </w:r>
          </w:p>
        </w:tc>
        <w:tc>
          <w:tcPr>
            <w:tcW w:w="2833" w:type="dxa"/>
            <w:shd w:val="clear" w:color="auto" w:fill="FFFFFF" w:themeFill="background1"/>
            <w:vAlign w:val="center"/>
          </w:tcPr>
          <w:p w14:paraId="6E8F6FF7"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0FC75117" w14:textId="77777777" w:rsidR="00194876" w:rsidRPr="009E63A6" w:rsidRDefault="00194876" w:rsidP="000077C2">
            <w:pPr>
              <w:jc w:val="center"/>
              <w:rPr>
                <w:rFonts w:ascii="仿宋" w:eastAsia="仿宋" w:hAnsi="仿宋" w:cs="仿宋"/>
                <w:kern w:val="0"/>
                <w:sz w:val="21"/>
                <w:szCs w:val="21"/>
              </w:rPr>
            </w:pPr>
          </w:p>
        </w:tc>
      </w:tr>
      <w:tr w:rsidR="00194876" w:rsidRPr="009E63A6" w14:paraId="19A968F0" w14:textId="77777777" w:rsidTr="000077C2">
        <w:trPr>
          <w:jc w:val="center"/>
        </w:trPr>
        <w:tc>
          <w:tcPr>
            <w:tcW w:w="3139" w:type="dxa"/>
            <w:shd w:val="clear" w:color="auto" w:fill="FFFFFF" w:themeFill="background1"/>
            <w:vAlign w:val="center"/>
          </w:tcPr>
          <w:p w14:paraId="5265DDED"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ChatID</w:t>
            </w:r>
          </w:p>
        </w:tc>
        <w:tc>
          <w:tcPr>
            <w:tcW w:w="2833" w:type="dxa"/>
            <w:shd w:val="clear" w:color="auto" w:fill="FFFFFF" w:themeFill="background1"/>
            <w:vAlign w:val="center"/>
          </w:tcPr>
          <w:p w14:paraId="28FFA058" w14:textId="77777777" w:rsidR="00194876" w:rsidRPr="009E63A6" w:rsidRDefault="00194876" w:rsidP="000077C2">
            <w:pPr>
              <w:jc w:val="center"/>
              <w:rPr>
                <w:rFonts w:ascii="仿宋" w:eastAsia="仿宋" w:hAnsi="仿宋" w:cs="仿宋"/>
                <w:kern w:val="0"/>
                <w:sz w:val="21"/>
                <w:szCs w:val="21"/>
              </w:rPr>
            </w:pPr>
          </w:p>
        </w:tc>
        <w:tc>
          <w:tcPr>
            <w:tcW w:w="2748" w:type="dxa"/>
            <w:shd w:val="clear" w:color="auto" w:fill="FFFFFF" w:themeFill="background1"/>
          </w:tcPr>
          <w:p w14:paraId="71B7223D" w14:textId="77777777" w:rsidR="00194876" w:rsidRPr="009E63A6" w:rsidRDefault="00194876" w:rsidP="000077C2">
            <w:pPr>
              <w:jc w:val="center"/>
              <w:rPr>
                <w:rFonts w:ascii="仿宋" w:eastAsia="仿宋" w:hAnsi="仿宋" w:cs="仿宋"/>
                <w:kern w:val="0"/>
                <w:sz w:val="21"/>
                <w:szCs w:val="21"/>
              </w:rPr>
            </w:pPr>
          </w:p>
        </w:tc>
      </w:tr>
    </w:tbl>
    <w:p w14:paraId="132B6C8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返</w:t>
      </w:r>
      <w:r w:rsidRPr="009E63A6">
        <w:rPr>
          <w:rFonts w:ascii="仿宋" w:eastAsia="仿宋" w:hAnsi="仿宋" w:cs="仿宋"/>
          <w:kern w:val="0"/>
          <w:sz w:val="21"/>
          <w:szCs w:val="21"/>
        </w:rPr>
        <w:t>回结果：</w:t>
      </w:r>
    </w:p>
    <w:tbl>
      <w:tblPr>
        <w:tblStyle w:val="ac"/>
        <w:tblW w:w="0" w:type="auto"/>
        <w:jc w:val="center"/>
        <w:tblLook w:val="04A0" w:firstRow="1" w:lastRow="0" w:firstColumn="1" w:lastColumn="0" w:noHBand="0" w:noVBand="1"/>
      </w:tblPr>
      <w:tblGrid>
        <w:gridCol w:w="3040"/>
        <w:gridCol w:w="2739"/>
        <w:gridCol w:w="2737"/>
      </w:tblGrid>
      <w:tr w:rsidR="00194876" w:rsidRPr="009E63A6" w14:paraId="3CAA553B" w14:textId="77777777" w:rsidTr="000077C2">
        <w:trPr>
          <w:jc w:val="center"/>
        </w:trPr>
        <w:tc>
          <w:tcPr>
            <w:tcW w:w="3114" w:type="dxa"/>
            <w:shd w:val="clear" w:color="auto" w:fill="548DD4" w:themeFill="text2" w:themeFillTint="99"/>
            <w:vAlign w:val="center"/>
          </w:tcPr>
          <w:p w14:paraId="03EF000A"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kern w:val="0"/>
                <w:sz w:val="21"/>
                <w:szCs w:val="21"/>
              </w:rPr>
              <w:t>名称</w:t>
            </w:r>
          </w:p>
        </w:tc>
        <w:tc>
          <w:tcPr>
            <w:tcW w:w="2804" w:type="dxa"/>
            <w:shd w:val="clear" w:color="auto" w:fill="548DD4" w:themeFill="text2" w:themeFillTint="99"/>
            <w:vAlign w:val="center"/>
          </w:tcPr>
          <w:p w14:paraId="02E12B52"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名称</w:t>
            </w:r>
            <w:r w:rsidRPr="009E63A6">
              <w:rPr>
                <w:rFonts w:ascii="仿宋" w:eastAsia="仿宋" w:hAnsi="仿宋" w:cs="仿宋"/>
                <w:kern w:val="0"/>
                <w:sz w:val="21"/>
                <w:szCs w:val="21"/>
              </w:rPr>
              <w:t>说明</w:t>
            </w:r>
          </w:p>
        </w:tc>
        <w:tc>
          <w:tcPr>
            <w:tcW w:w="2802" w:type="dxa"/>
            <w:shd w:val="clear" w:color="auto" w:fill="548DD4" w:themeFill="text2" w:themeFillTint="99"/>
          </w:tcPr>
          <w:p w14:paraId="1347984C"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出</w:t>
            </w:r>
            <w:r w:rsidRPr="009E63A6">
              <w:rPr>
                <w:rFonts w:ascii="仿宋" w:eastAsia="仿宋" w:hAnsi="仿宋" w:cs="仿宋"/>
                <w:kern w:val="0"/>
                <w:sz w:val="21"/>
                <w:szCs w:val="21"/>
              </w:rPr>
              <w:t>现条件</w:t>
            </w:r>
          </w:p>
        </w:tc>
      </w:tr>
      <w:tr w:rsidR="00194876" w:rsidRPr="009E63A6" w14:paraId="3EFFA3FB" w14:textId="77777777" w:rsidTr="000077C2">
        <w:trPr>
          <w:jc w:val="center"/>
        </w:trPr>
        <w:tc>
          <w:tcPr>
            <w:tcW w:w="3114" w:type="dxa"/>
          </w:tcPr>
          <w:p w14:paraId="6D949D0F" w14:textId="77777777" w:rsidR="00194876" w:rsidRPr="009E63A6" w:rsidRDefault="00194876" w:rsidP="000077C2">
            <w:pPr>
              <w:rPr>
                <w:rFonts w:ascii="仿宋" w:eastAsia="仿宋" w:hAnsi="仿宋" w:cs="仿宋"/>
                <w:kern w:val="0"/>
                <w:sz w:val="21"/>
                <w:szCs w:val="21"/>
              </w:rPr>
            </w:pPr>
          </w:p>
        </w:tc>
        <w:tc>
          <w:tcPr>
            <w:tcW w:w="2804" w:type="dxa"/>
          </w:tcPr>
          <w:p w14:paraId="795A467A" w14:textId="77777777" w:rsidR="00194876" w:rsidRPr="009E63A6" w:rsidRDefault="00194876" w:rsidP="000077C2">
            <w:pPr>
              <w:rPr>
                <w:rFonts w:ascii="仿宋" w:eastAsia="仿宋" w:hAnsi="仿宋" w:cs="仿宋"/>
                <w:kern w:val="0"/>
                <w:sz w:val="21"/>
                <w:szCs w:val="21"/>
              </w:rPr>
            </w:pPr>
          </w:p>
        </w:tc>
        <w:tc>
          <w:tcPr>
            <w:tcW w:w="2802" w:type="dxa"/>
          </w:tcPr>
          <w:p w14:paraId="174EA43E" w14:textId="77777777" w:rsidR="00194876" w:rsidRPr="009E63A6" w:rsidRDefault="00194876" w:rsidP="000077C2">
            <w:pPr>
              <w:rPr>
                <w:rFonts w:ascii="仿宋" w:eastAsia="仿宋" w:hAnsi="仿宋" w:cs="仿宋"/>
                <w:kern w:val="0"/>
                <w:sz w:val="21"/>
                <w:szCs w:val="21"/>
              </w:rPr>
            </w:pPr>
          </w:p>
        </w:tc>
      </w:tr>
      <w:tr w:rsidR="00194876" w:rsidRPr="009E63A6" w14:paraId="59854920" w14:textId="77777777" w:rsidTr="000077C2">
        <w:trPr>
          <w:jc w:val="center"/>
        </w:trPr>
        <w:tc>
          <w:tcPr>
            <w:tcW w:w="3114" w:type="dxa"/>
          </w:tcPr>
          <w:p w14:paraId="7042BCA2" w14:textId="77777777" w:rsidR="00194876" w:rsidRPr="009E63A6" w:rsidRDefault="00194876" w:rsidP="000077C2">
            <w:pPr>
              <w:rPr>
                <w:rFonts w:ascii="仿宋" w:eastAsia="仿宋" w:hAnsi="仿宋" w:cs="仿宋"/>
                <w:kern w:val="0"/>
                <w:sz w:val="21"/>
                <w:szCs w:val="21"/>
              </w:rPr>
            </w:pPr>
          </w:p>
        </w:tc>
        <w:tc>
          <w:tcPr>
            <w:tcW w:w="2804" w:type="dxa"/>
          </w:tcPr>
          <w:p w14:paraId="4B4B74A2" w14:textId="77777777" w:rsidR="00194876" w:rsidRPr="009E63A6" w:rsidRDefault="00194876" w:rsidP="000077C2">
            <w:pPr>
              <w:rPr>
                <w:rFonts w:ascii="仿宋" w:eastAsia="仿宋" w:hAnsi="仿宋" w:cs="仿宋"/>
                <w:kern w:val="0"/>
                <w:sz w:val="21"/>
                <w:szCs w:val="21"/>
              </w:rPr>
            </w:pPr>
          </w:p>
        </w:tc>
        <w:tc>
          <w:tcPr>
            <w:tcW w:w="2802" w:type="dxa"/>
          </w:tcPr>
          <w:p w14:paraId="28C64657" w14:textId="77777777" w:rsidR="00194876" w:rsidRPr="009E63A6" w:rsidRDefault="00194876" w:rsidP="000077C2">
            <w:pPr>
              <w:rPr>
                <w:rFonts w:ascii="仿宋" w:eastAsia="仿宋" w:hAnsi="仿宋" w:cs="仿宋"/>
                <w:kern w:val="0"/>
                <w:sz w:val="21"/>
                <w:szCs w:val="21"/>
              </w:rPr>
            </w:pPr>
          </w:p>
        </w:tc>
      </w:tr>
    </w:tbl>
    <w:p w14:paraId="69534270"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33" w:name="_Toc394648825"/>
      <w:r w:rsidRPr="009E63A6">
        <w:rPr>
          <w:rFonts w:ascii="仿宋" w:eastAsia="仿宋" w:hAnsi="仿宋" w:cs="仿宋" w:hint="eastAsia"/>
          <w:b w:val="0"/>
          <w:bCs w:val="0"/>
          <w:kern w:val="0"/>
          <w:szCs w:val="21"/>
        </w:rPr>
        <w:t>删除</w:t>
      </w:r>
      <w:r w:rsidRPr="009E63A6">
        <w:rPr>
          <w:rFonts w:ascii="仿宋" w:eastAsia="仿宋" w:hAnsi="仿宋" w:cs="仿宋"/>
          <w:b w:val="0"/>
          <w:bCs w:val="0"/>
          <w:kern w:val="0"/>
          <w:szCs w:val="21"/>
        </w:rPr>
        <w:t>工单</w:t>
      </w:r>
      <w:bookmarkEnd w:id="33"/>
    </w:p>
    <w:p w14:paraId="3A28BF85" w14:textId="77777777" w:rsidR="00194876" w:rsidRPr="009E63A6" w:rsidRDefault="00194876" w:rsidP="00194876">
      <w:pPr>
        <w:autoSpaceDE w:val="0"/>
        <w:autoSpaceDN w:val="0"/>
        <w:adjustRightInd w:val="0"/>
        <w:jc w:val="left"/>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求参</w:t>
      </w:r>
      <w:r w:rsidRPr="009E63A6">
        <w:rPr>
          <w:rFonts w:ascii="仿宋" w:eastAsia="仿宋" w:hAnsi="仿宋" w:cs="仿宋" w:hint="eastAsia"/>
          <w:kern w:val="0"/>
          <w:sz w:val="21"/>
          <w:szCs w:val="21"/>
        </w:rPr>
        <w:t>数</w:t>
      </w:r>
      <w:r w:rsidRPr="009E63A6">
        <w:rPr>
          <w:rFonts w:ascii="仿宋" w:eastAsia="仿宋" w:hAnsi="仿宋" w:cs="仿宋"/>
          <w:kern w:val="0"/>
          <w:sz w:val="21"/>
          <w:szCs w:val="21"/>
        </w:rPr>
        <w:t>：DelWorkOrder</w:t>
      </w:r>
    </w:p>
    <w:tbl>
      <w:tblPr>
        <w:tblStyle w:val="ac"/>
        <w:tblW w:w="0" w:type="auto"/>
        <w:jc w:val="center"/>
        <w:tblLook w:val="04A0" w:firstRow="1" w:lastRow="0" w:firstColumn="1" w:lastColumn="0" w:noHBand="0" w:noVBand="1"/>
      </w:tblPr>
      <w:tblGrid>
        <w:gridCol w:w="3074"/>
        <w:gridCol w:w="2762"/>
        <w:gridCol w:w="2680"/>
      </w:tblGrid>
      <w:tr w:rsidR="00194876" w:rsidRPr="009E63A6" w14:paraId="063F4B3D" w14:textId="77777777" w:rsidTr="000077C2">
        <w:trPr>
          <w:jc w:val="center"/>
        </w:trPr>
        <w:tc>
          <w:tcPr>
            <w:tcW w:w="3139" w:type="dxa"/>
            <w:tcBorders>
              <w:bottom w:val="single" w:sz="4" w:space="0" w:color="auto"/>
            </w:tcBorders>
            <w:shd w:val="clear" w:color="auto" w:fill="548DD4" w:themeFill="text2" w:themeFillTint="99"/>
            <w:vAlign w:val="center"/>
          </w:tcPr>
          <w:p w14:paraId="48481C52"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数名称</w:t>
            </w:r>
          </w:p>
        </w:tc>
        <w:tc>
          <w:tcPr>
            <w:tcW w:w="2833" w:type="dxa"/>
            <w:tcBorders>
              <w:bottom w:val="single" w:sz="4" w:space="0" w:color="auto"/>
            </w:tcBorders>
            <w:shd w:val="clear" w:color="auto" w:fill="548DD4" w:themeFill="text2" w:themeFillTint="99"/>
            <w:vAlign w:val="center"/>
          </w:tcPr>
          <w:p w14:paraId="117348D0"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数说明</w:t>
            </w:r>
          </w:p>
        </w:tc>
        <w:tc>
          <w:tcPr>
            <w:tcW w:w="2748" w:type="dxa"/>
            <w:tcBorders>
              <w:bottom w:val="single" w:sz="4" w:space="0" w:color="auto"/>
            </w:tcBorders>
            <w:shd w:val="clear" w:color="auto" w:fill="548DD4" w:themeFill="text2" w:themeFillTint="99"/>
          </w:tcPr>
          <w:p w14:paraId="0EBD10EF"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7B0D50E9" w14:textId="77777777" w:rsidTr="000077C2">
        <w:trPr>
          <w:jc w:val="center"/>
        </w:trPr>
        <w:tc>
          <w:tcPr>
            <w:tcW w:w="3139" w:type="dxa"/>
            <w:shd w:val="clear" w:color="auto" w:fill="FFFFFF" w:themeFill="background1"/>
            <w:vAlign w:val="center"/>
          </w:tcPr>
          <w:p w14:paraId="45360F4B"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Order</w:t>
            </w:r>
            <w:r w:rsidRPr="009E63A6">
              <w:rPr>
                <w:rFonts w:ascii="仿宋" w:eastAsia="仿宋" w:hAnsi="仿宋" w:cs="仿宋" w:hint="eastAsia"/>
                <w:kern w:val="0"/>
                <w:sz w:val="21"/>
                <w:szCs w:val="21"/>
              </w:rPr>
              <w:t>i</w:t>
            </w:r>
            <w:r w:rsidRPr="009E63A6">
              <w:rPr>
                <w:rFonts w:ascii="仿宋" w:eastAsia="仿宋" w:hAnsi="仿宋" w:cs="仿宋"/>
                <w:kern w:val="0"/>
                <w:sz w:val="21"/>
                <w:szCs w:val="21"/>
              </w:rPr>
              <w:t>d</w:t>
            </w:r>
          </w:p>
        </w:tc>
        <w:tc>
          <w:tcPr>
            <w:tcW w:w="2833" w:type="dxa"/>
            <w:shd w:val="clear" w:color="auto" w:fill="FFFFFF" w:themeFill="background1"/>
            <w:vAlign w:val="center"/>
          </w:tcPr>
          <w:p w14:paraId="45F58990"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工</w:t>
            </w:r>
            <w:r w:rsidRPr="009E63A6">
              <w:rPr>
                <w:rFonts w:ascii="仿宋" w:eastAsia="仿宋" w:hAnsi="仿宋" w:cs="仿宋"/>
                <w:kern w:val="0"/>
                <w:sz w:val="21"/>
                <w:szCs w:val="21"/>
              </w:rPr>
              <w:t>单</w:t>
            </w:r>
            <w:r w:rsidRPr="009E63A6">
              <w:rPr>
                <w:rFonts w:ascii="仿宋" w:eastAsia="仿宋" w:hAnsi="仿宋" w:cs="仿宋" w:hint="eastAsia"/>
                <w:kern w:val="0"/>
                <w:sz w:val="21"/>
                <w:szCs w:val="21"/>
              </w:rPr>
              <w:t>编号</w:t>
            </w:r>
          </w:p>
        </w:tc>
        <w:tc>
          <w:tcPr>
            <w:tcW w:w="2748" w:type="dxa"/>
            <w:shd w:val="clear" w:color="auto" w:fill="FFFFFF" w:themeFill="background1"/>
          </w:tcPr>
          <w:p w14:paraId="77AB2091" w14:textId="77777777" w:rsidR="00194876" w:rsidRPr="009E63A6" w:rsidRDefault="00194876" w:rsidP="000077C2">
            <w:pPr>
              <w:jc w:val="center"/>
              <w:rPr>
                <w:rFonts w:ascii="仿宋" w:eastAsia="仿宋" w:hAnsi="仿宋" w:cs="仿宋"/>
                <w:kern w:val="0"/>
                <w:sz w:val="21"/>
                <w:szCs w:val="21"/>
              </w:rPr>
            </w:pPr>
          </w:p>
        </w:tc>
      </w:tr>
    </w:tbl>
    <w:p w14:paraId="48E5ECC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返</w:t>
      </w:r>
      <w:r w:rsidRPr="009E63A6">
        <w:rPr>
          <w:rFonts w:ascii="仿宋" w:eastAsia="仿宋" w:hAnsi="仿宋" w:cs="仿宋"/>
          <w:kern w:val="0"/>
          <w:sz w:val="21"/>
          <w:szCs w:val="21"/>
        </w:rPr>
        <w:t>回结果：</w:t>
      </w:r>
    </w:p>
    <w:tbl>
      <w:tblPr>
        <w:tblStyle w:val="ac"/>
        <w:tblW w:w="0" w:type="auto"/>
        <w:jc w:val="center"/>
        <w:tblLook w:val="04A0" w:firstRow="1" w:lastRow="0" w:firstColumn="1" w:lastColumn="0" w:noHBand="0" w:noVBand="1"/>
      </w:tblPr>
      <w:tblGrid>
        <w:gridCol w:w="3040"/>
        <w:gridCol w:w="2739"/>
        <w:gridCol w:w="2737"/>
      </w:tblGrid>
      <w:tr w:rsidR="00194876" w:rsidRPr="009E63A6" w14:paraId="70D18FB0" w14:textId="77777777" w:rsidTr="000077C2">
        <w:trPr>
          <w:jc w:val="center"/>
        </w:trPr>
        <w:tc>
          <w:tcPr>
            <w:tcW w:w="3114" w:type="dxa"/>
            <w:shd w:val="clear" w:color="auto" w:fill="548DD4" w:themeFill="text2" w:themeFillTint="99"/>
            <w:vAlign w:val="center"/>
          </w:tcPr>
          <w:p w14:paraId="37B8C0E5"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kern w:val="0"/>
                <w:sz w:val="21"/>
                <w:szCs w:val="21"/>
              </w:rPr>
              <w:t>名称</w:t>
            </w:r>
          </w:p>
        </w:tc>
        <w:tc>
          <w:tcPr>
            <w:tcW w:w="2804" w:type="dxa"/>
            <w:shd w:val="clear" w:color="auto" w:fill="548DD4" w:themeFill="text2" w:themeFillTint="99"/>
            <w:vAlign w:val="center"/>
          </w:tcPr>
          <w:p w14:paraId="45CCD2AE"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名称</w:t>
            </w:r>
            <w:r w:rsidRPr="009E63A6">
              <w:rPr>
                <w:rFonts w:ascii="仿宋" w:eastAsia="仿宋" w:hAnsi="仿宋" w:cs="仿宋"/>
                <w:kern w:val="0"/>
                <w:sz w:val="21"/>
                <w:szCs w:val="21"/>
              </w:rPr>
              <w:t>说明</w:t>
            </w:r>
          </w:p>
        </w:tc>
        <w:tc>
          <w:tcPr>
            <w:tcW w:w="2802" w:type="dxa"/>
            <w:shd w:val="clear" w:color="auto" w:fill="548DD4" w:themeFill="text2" w:themeFillTint="99"/>
          </w:tcPr>
          <w:p w14:paraId="5DBB2D9C"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出</w:t>
            </w:r>
            <w:r w:rsidRPr="009E63A6">
              <w:rPr>
                <w:rFonts w:ascii="仿宋" w:eastAsia="仿宋" w:hAnsi="仿宋" w:cs="仿宋"/>
                <w:kern w:val="0"/>
                <w:sz w:val="21"/>
                <w:szCs w:val="21"/>
              </w:rPr>
              <w:t>现条件</w:t>
            </w:r>
          </w:p>
        </w:tc>
      </w:tr>
      <w:tr w:rsidR="00194876" w:rsidRPr="009E63A6" w14:paraId="23E2F3B9" w14:textId="77777777" w:rsidTr="000077C2">
        <w:trPr>
          <w:jc w:val="center"/>
        </w:trPr>
        <w:tc>
          <w:tcPr>
            <w:tcW w:w="3114" w:type="dxa"/>
          </w:tcPr>
          <w:p w14:paraId="328240DC" w14:textId="77777777" w:rsidR="00194876" w:rsidRPr="009E63A6" w:rsidRDefault="00194876" w:rsidP="000077C2">
            <w:pPr>
              <w:rPr>
                <w:rFonts w:ascii="仿宋" w:eastAsia="仿宋" w:hAnsi="仿宋" w:cs="仿宋"/>
                <w:kern w:val="0"/>
                <w:sz w:val="21"/>
                <w:szCs w:val="21"/>
              </w:rPr>
            </w:pPr>
          </w:p>
        </w:tc>
        <w:tc>
          <w:tcPr>
            <w:tcW w:w="2804" w:type="dxa"/>
          </w:tcPr>
          <w:p w14:paraId="49FEFD61" w14:textId="77777777" w:rsidR="00194876" w:rsidRPr="009E63A6" w:rsidRDefault="00194876" w:rsidP="000077C2">
            <w:pPr>
              <w:rPr>
                <w:rFonts w:ascii="仿宋" w:eastAsia="仿宋" w:hAnsi="仿宋" w:cs="仿宋"/>
                <w:kern w:val="0"/>
                <w:sz w:val="21"/>
                <w:szCs w:val="21"/>
              </w:rPr>
            </w:pPr>
          </w:p>
        </w:tc>
        <w:tc>
          <w:tcPr>
            <w:tcW w:w="2802" w:type="dxa"/>
          </w:tcPr>
          <w:p w14:paraId="564B5AB0" w14:textId="77777777" w:rsidR="00194876" w:rsidRPr="009E63A6" w:rsidRDefault="00194876" w:rsidP="000077C2">
            <w:pPr>
              <w:rPr>
                <w:rFonts w:ascii="仿宋" w:eastAsia="仿宋" w:hAnsi="仿宋" w:cs="仿宋"/>
                <w:kern w:val="0"/>
                <w:sz w:val="21"/>
                <w:szCs w:val="21"/>
              </w:rPr>
            </w:pPr>
          </w:p>
        </w:tc>
      </w:tr>
      <w:tr w:rsidR="00194876" w:rsidRPr="009E63A6" w14:paraId="7C6D0A46" w14:textId="77777777" w:rsidTr="000077C2">
        <w:trPr>
          <w:jc w:val="center"/>
        </w:trPr>
        <w:tc>
          <w:tcPr>
            <w:tcW w:w="3114" w:type="dxa"/>
          </w:tcPr>
          <w:p w14:paraId="54ACB541" w14:textId="77777777" w:rsidR="00194876" w:rsidRPr="009E63A6" w:rsidRDefault="00194876" w:rsidP="000077C2">
            <w:pPr>
              <w:rPr>
                <w:rFonts w:ascii="仿宋" w:eastAsia="仿宋" w:hAnsi="仿宋" w:cs="仿宋"/>
                <w:kern w:val="0"/>
                <w:sz w:val="21"/>
                <w:szCs w:val="21"/>
              </w:rPr>
            </w:pPr>
          </w:p>
        </w:tc>
        <w:tc>
          <w:tcPr>
            <w:tcW w:w="2804" w:type="dxa"/>
          </w:tcPr>
          <w:p w14:paraId="00B26F89" w14:textId="77777777" w:rsidR="00194876" w:rsidRPr="009E63A6" w:rsidRDefault="00194876" w:rsidP="000077C2">
            <w:pPr>
              <w:rPr>
                <w:rFonts w:ascii="仿宋" w:eastAsia="仿宋" w:hAnsi="仿宋" w:cs="仿宋"/>
                <w:kern w:val="0"/>
                <w:sz w:val="21"/>
                <w:szCs w:val="21"/>
              </w:rPr>
            </w:pPr>
          </w:p>
        </w:tc>
        <w:tc>
          <w:tcPr>
            <w:tcW w:w="2802" w:type="dxa"/>
          </w:tcPr>
          <w:p w14:paraId="586D83FB" w14:textId="77777777" w:rsidR="00194876" w:rsidRPr="009E63A6" w:rsidRDefault="00194876" w:rsidP="000077C2">
            <w:pPr>
              <w:rPr>
                <w:rFonts w:ascii="仿宋" w:eastAsia="仿宋" w:hAnsi="仿宋" w:cs="仿宋"/>
                <w:kern w:val="0"/>
                <w:sz w:val="21"/>
                <w:szCs w:val="21"/>
              </w:rPr>
            </w:pPr>
          </w:p>
        </w:tc>
      </w:tr>
    </w:tbl>
    <w:p w14:paraId="7E301FC7"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34" w:name="_Toc394648826"/>
      <w:r w:rsidRPr="009E63A6">
        <w:rPr>
          <w:rFonts w:ascii="仿宋" w:eastAsia="仿宋" w:hAnsi="仿宋" w:cs="仿宋" w:hint="eastAsia"/>
          <w:b w:val="0"/>
          <w:bCs w:val="0"/>
          <w:kern w:val="0"/>
          <w:szCs w:val="21"/>
        </w:rPr>
        <w:t>查</w:t>
      </w:r>
      <w:r w:rsidRPr="009E63A6">
        <w:rPr>
          <w:rFonts w:ascii="仿宋" w:eastAsia="仿宋" w:hAnsi="仿宋" w:cs="仿宋"/>
          <w:b w:val="0"/>
          <w:bCs w:val="0"/>
          <w:kern w:val="0"/>
          <w:szCs w:val="21"/>
        </w:rPr>
        <w:t>询表数据</w:t>
      </w:r>
    </w:p>
    <w:p w14:paraId="17401B5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求参</w:t>
      </w:r>
      <w:r w:rsidRPr="009E63A6">
        <w:rPr>
          <w:rFonts w:ascii="仿宋" w:eastAsia="仿宋" w:hAnsi="仿宋" w:cs="仿宋" w:hint="eastAsia"/>
          <w:kern w:val="0"/>
          <w:sz w:val="21"/>
          <w:szCs w:val="21"/>
        </w:rPr>
        <w:t>数</w:t>
      </w:r>
      <w:r w:rsidRPr="009E63A6">
        <w:rPr>
          <w:rFonts w:ascii="仿宋" w:eastAsia="仿宋" w:hAnsi="仿宋" w:cs="仿宋"/>
          <w:kern w:val="0"/>
          <w:sz w:val="21"/>
          <w:szCs w:val="21"/>
        </w:rPr>
        <w:t xml:space="preserve">：GetTable </w:t>
      </w:r>
    </w:p>
    <w:tbl>
      <w:tblPr>
        <w:tblStyle w:val="ac"/>
        <w:tblW w:w="0" w:type="auto"/>
        <w:jc w:val="center"/>
        <w:tblLook w:val="04A0" w:firstRow="1" w:lastRow="0" w:firstColumn="1" w:lastColumn="0" w:noHBand="0" w:noVBand="1"/>
      </w:tblPr>
      <w:tblGrid>
        <w:gridCol w:w="3081"/>
        <w:gridCol w:w="2759"/>
        <w:gridCol w:w="2676"/>
      </w:tblGrid>
      <w:tr w:rsidR="00194876" w:rsidRPr="009E63A6" w14:paraId="43F9E35E" w14:textId="77777777" w:rsidTr="000077C2">
        <w:trPr>
          <w:jc w:val="center"/>
        </w:trPr>
        <w:tc>
          <w:tcPr>
            <w:tcW w:w="3139" w:type="dxa"/>
            <w:tcBorders>
              <w:bottom w:val="single" w:sz="4" w:space="0" w:color="auto"/>
            </w:tcBorders>
            <w:shd w:val="clear" w:color="auto" w:fill="548DD4" w:themeFill="text2" w:themeFillTint="99"/>
            <w:vAlign w:val="center"/>
          </w:tcPr>
          <w:p w14:paraId="1165B0CD"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数名称</w:t>
            </w:r>
          </w:p>
        </w:tc>
        <w:tc>
          <w:tcPr>
            <w:tcW w:w="2833" w:type="dxa"/>
            <w:tcBorders>
              <w:bottom w:val="single" w:sz="4" w:space="0" w:color="auto"/>
            </w:tcBorders>
            <w:shd w:val="clear" w:color="auto" w:fill="548DD4" w:themeFill="text2" w:themeFillTint="99"/>
            <w:vAlign w:val="center"/>
          </w:tcPr>
          <w:p w14:paraId="053C53EF"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数说明</w:t>
            </w:r>
          </w:p>
        </w:tc>
        <w:tc>
          <w:tcPr>
            <w:tcW w:w="2748" w:type="dxa"/>
            <w:tcBorders>
              <w:bottom w:val="single" w:sz="4" w:space="0" w:color="auto"/>
            </w:tcBorders>
            <w:shd w:val="clear" w:color="auto" w:fill="548DD4" w:themeFill="text2" w:themeFillTint="99"/>
          </w:tcPr>
          <w:p w14:paraId="766CB8C9"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必</w:t>
            </w:r>
            <w:r w:rsidRPr="009E63A6">
              <w:rPr>
                <w:rFonts w:ascii="仿宋" w:eastAsia="仿宋" w:hAnsi="仿宋" w:cs="仿宋"/>
                <w:kern w:val="0"/>
                <w:sz w:val="21"/>
                <w:szCs w:val="21"/>
              </w:rPr>
              <w:t>填</w:t>
            </w:r>
          </w:p>
        </w:tc>
      </w:tr>
      <w:tr w:rsidR="00194876" w:rsidRPr="009E63A6" w14:paraId="3798C2DB" w14:textId="77777777" w:rsidTr="000077C2">
        <w:trPr>
          <w:jc w:val="center"/>
        </w:trPr>
        <w:tc>
          <w:tcPr>
            <w:tcW w:w="3139" w:type="dxa"/>
            <w:shd w:val="clear" w:color="auto" w:fill="FFFFFF" w:themeFill="background1"/>
            <w:vAlign w:val="center"/>
          </w:tcPr>
          <w:p w14:paraId="649459CC"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StartIndex</w:t>
            </w:r>
          </w:p>
        </w:tc>
        <w:tc>
          <w:tcPr>
            <w:tcW w:w="2833" w:type="dxa"/>
            <w:shd w:val="clear" w:color="auto" w:fill="FFFFFF" w:themeFill="background1"/>
            <w:vAlign w:val="center"/>
          </w:tcPr>
          <w:p w14:paraId="2A45E058"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开</w:t>
            </w:r>
            <w:r w:rsidRPr="009E63A6">
              <w:rPr>
                <w:rFonts w:ascii="仿宋" w:eastAsia="仿宋" w:hAnsi="仿宋" w:cs="仿宋"/>
                <w:kern w:val="0"/>
                <w:sz w:val="21"/>
                <w:szCs w:val="21"/>
              </w:rPr>
              <w:t>始记录号</w:t>
            </w:r>
          </w:p>
        </w:tc>
        <w:tc>
          <w:tcPr>
            <w:tcW w:w="2748" w:type="dxa"/>
            <w:shd w:val="clear" w:color="auto" w:fill="FFFFFF" w:themeFill="background1"/>
          </w:tcPr>
          <w:p w14:paraId="55BC65C3" w14:textId="77777777" w:rsidR="00194876" w:rsidRPr="009E63A6" w:rsidRDefault="00194876" w:rsidP="000077C2">
            <w:pPr>
              <w:jc w:val="center"/>
              <w:rPr>
                <w:rFonts w:ascii="仿宋" w:eastAsia="仿宋" w:hAnsi="仿宋" w:cs="仿宋"/>
                <w:kern w:val="0"/>
                <w:sz w:val="21"/>
                <w:szCs w:val="21"/>
              </w:rPr>
            </w:pPr>
          </w:p>
        </w:tc>
      </w:tr>
      <w:tr w:rsidR="00194876" w:rsidRPr="009E63A6" w14:paraId="4EA39082" w14:textId="77777777" w:rsidTr="000077C2">
        <w:trPr>
          <w:jc w:val="center"/>
        </w:trPr>
        <w:tc>
          <w:tcPr>
            <w:tcW w:w="3139" w:type="dxa"/>
            <w:shd w:val="clear" w:color="auto" w:fill="FFFFFF" w:themeFill="background1"/>
            <w:vAlign w:val="center"/>
          </w:tcPr>
          <w:p w14:paraId="7A781D4D"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PageSize</w:t>
            </w:r>
          </w:p>
        </w:tc>
        <w:tc>
          <w:tcPr>
            <w:tcW w:w="2833" w:type="dxa"/>
            <w:shd w:val="clear" w:color="auto" w:fill="FFFFFF" w:themeFill="background1"/>
            <w:vAlign w:val="center"/>
          </w:tcPr>
          <w:p w14:paraId="6D0919B1"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每</w:t>
            </w:r>
            <w:r w:rsidRPr="009E63A6">
              <w:rPr>
                <w:rFonts w:ascii="仿宋" w:eastAsia="仿宋" w:hAnsi="仿宋" w:cs="仿宋"/>
                <w:kern w:val="0"/>
                <w:sz w:val="21"/>
                <w:szCs w:val="21"/>
              </w:rPr>
              <w:t>页总数</w:t>
            </w:r>
          </w:p>
        </w:tc>
        <w:tc>
          <w:tcPr>
            <w:tcW w:w="2748" w:type="dxa"/>
            <w:shd w:val="clear" w:color="auto" w:fill="FFFFFF" w:themeFill="background1"/>
          </w:tcPr>
          <w:p w14:paraId="112B8BEC" w14:textId="77777777" w:rsidR="00194876" w:rsidRPr="009E63A6" w:rsidRDefault="00194876" w:rsidP="000077C2">
            <w:pPr>
              <w:jc w:val="center"/>
              <w:rPr>
                <w:rFonts w:ascii="仿宋" w:eastAsia="仿宋" w:hAnsi="仿宋" w:cs="仿宋"/>
                <w:kern w:val="0"/>
                <w:sz w:val="21"/>
                <w:szCs w:val="21"/>
              </w:rPr>
            </w:pPr>
          </w:p>
        </w:tc>
      </w:tr>
      <w:tr w:rsidR="00194876" w:rsidRPr="009E63A6" w14:paraId="6F290221" w14:textId="77777777" w:rsidTr="000077C2">
        <w:trPr>
          <w:jc w:val="center"/>
        </w:trPr>
        <w:tc>
          <w:tcPr>
            <w:tcW w:w="3139" w:type="dxa"/>
            <w:shd w:val="clear" w:color="auto" w:fill="FFFFFF" w:themeFill="background1"/>
            <w:vAlign w:val="center"/>
          </w:tcPr>
          <w:p w14:paraId="73EBB8C5" w14:textId="77777777" w:rsidR="00194876" w:rsidRPr="009E63A6" w:rsidRDefault="00194876" w:rsidP="000077C2">
            <w:pPr>
              <w:autoSpaceDE w:val="0"/>
              <w:autoSpaceDN w:val="0"/>
              <w:adjustRightInd w:val="0"/>
              <w:jc w:val="left"/>
              <w:rPr>
                <w:rFonts w:ascii="仿宋" w:eastAsia="仿宋" w:hAnsi="仿宋" w:cs="仿宋"/>
                <w:kern w:val="0"/>
                <w:sz w:val="21"/>
                <w:szCs w:val="21"/>
              </w:rPr>
            </w:pPr>
            <w:r w:rsidRPr="009E63A6">
              <w:rPr>
                <w:rFonts w:ascii="仿宋" w:eastAsia="仿宋" w:hAnsi="仿宋" w:cs="仿宋"/>
                <w:kern w:val="0"/>
                <w:sz w:val="21"/>
                <w:szCs w:val="21"/>
              </w:rPr>
              <w:t>Sorting</w:t>
            </w:r>
          </w:p>
        </w:tc>
        <w:tc>
          <w:tcPr>
            <w:tcW w:w="2833" w:type="dxa"/>
            <w:shd w:val="clear" w:color="auto" w:fill="FFFFFF" w:themeFill="background1"/>
            <w:vAlign w:val="center"/>
          </w:tcPr>
          <w:p w14:paraId="351C4CD6"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排</w:t>
            </w:r>
            <w:r w:rsidRPr="009E63A6">
              <w:rPr>
                <w:rFonts w:ascii="仿宋" w:eastAsia="仿宋" w:hAnsi="仿宋" w:cs="仿宋"/>
                <w:kern w:val="0"/>
                <w:sz w:val="21"/>
                <w:szCs w:val="21"/>
              </w:rPr>
              <w:t>序字</w:t>
            </w:r>
            <w:r w:rsidRPr="009E63A6">
              <w:rPr>
                <w:rFonts w:ascii="仿宋" w:eastAsia="仿宋" w:hAnsi="仿宋" w:cs="仿宋" w:hint="eastAsia"/>
                <w:kern w:val="0"/>
                <w:sz w:val="21"/>
                <w:szCs w:val="21"/>
              </w:rPr>
              <w:t>段</w:t>
            </w:r>
          </w:p>
        </w:tc>
        <w:tc>
          <w:tcPr>
            <w:tcW w:w="2748" w:type="dxa"/>
            <w:shd w:val="clear" w:color="auto" w:fill="FFFFFF" w:themeFill="background1"/>
          </w:tcPr>
          <w:p w14:paraId="19BC7D8B" w14:textId="77777777" w:rsidR="00194876" w:rsidRPr="009E63A6" w:rsidRDefault="00194876" w:rsidP="000077C2">
            <w:pPr>
              <w:jc w:val="center"/>
              <w:rPr>
                <w:rFonts w:ascii="仿宋" w:eastAsia="仿宋" w:hAnsi="仿宋" w:cs="仿宋"/>
                <w:kern w:val="0"/>
                <w:sz w:val="21"/>
                <w:szCs w:val="21"/>
              </w:rPr>
            </w:pPr>
          </w:p>
        </w:tc>
      </w:tr>
      <w:tr w:rsidR="00194876" w:rsidRPr="009E63A6" w14:paraId="297C4A60" w14:textId="77777777" w:rsidTr="000077C2">
        <w:trPr>
          <w:jc w:val="center"/>
        </w:trPr>
        <w:tc>
          <w:tcPr>
            <w:tcW w:w="3139" w:type="dxa"/>
            <w:shd w:val="clear" w:color="auto" w:fill="FFFFFF" w:themeFill="background1"/>
            <w:vAlign w:val="center"/>
          </w:tcPr>
          <w:p w14:paraId="13439484"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tname</w:t>
            </w:r>
            <w:proofErr w:type="gramEnd"/>
          </w:p>
        </w:tc>
        <w:tc>
          <w:tcPr>
            <w:tcW w:w="2833" w:type="dxa"/>
            <w:shd w:val="clear" w:color="auto" w:fill="FFFFFF" w:themeFill="background1"/>
            <w:vAlign w:val="center"/>
          </w:tcPr>
          <w:p w14:paraId="22A54E6B"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表</w:t>
            </w:r>
            <w:r w:rsidRPr="009E63A6">
              <w:rPr>
                <w:rFonts w:ascii="仿宋" w:eastAsia="仿宋" w:hAnsi="仿宋" w:cs="仿宋"/>
                <w:kern w:val="0"/>
                <w:sz w:val="21"/>
                <w:szCs w:val="21"/>
              </w:rPr>
              <w:t>名</w:t>
            </w:r>
          </w:p>
        </w:tc>
        <w:tc>
          <w:tcPr>
            <w:tcW w:w="2748" w:type="dxa"/>
            <w:shd w:val="clear" w:color="auto" w:fill="FFFFFF" w:themeFill="background1"/>
          </w:tcPr>
          <w:p w14:paraId="3ABE16C5" w14:textId="77777777" w:rsidR="00194876" w:rsidRPr="009E63A6" w:rsidRDefault="00194876" w:rsidP="000077C2">
            <w:pPr>
              <w:jc w:val="center"/>
              <w:rPr>
                <w:rFonts w:ascii="仿宋" w:eastAsia="仿宋" w:hAnsi="仿宋" w:cs="仿宋"/>
                <w:kern w:val="0"/>
                <w:sz w:val="21"/>
                <w:szCs w:val="21"/>
              </w:rPr>
            </w:pPr>
          </w:p>
        </w:tc>
      </w:tr>
      <w:tr w:rsidR="00194876" w:rsidRPr="009E63A6" w14:paraId="15DBB8E2" w14:textId="77777777" w:rsidTr="000077C2">
        <w:trPr>
          <w:jc w:val="center"/>
        </w:trPr>
        <w:tc>
          <w:tcPr>
            <w:tcW w:w="3139" w:type="dxa"/>
            <w:shd w:val="clear" w:color="auto" w:fill="FFFFFF" w:themeFill="background1"/>
            <w:vAlign w:val="center"/>
          </w:tcPr>
          <w:p w14:paraId="203E114E"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columns</w:t>
            </w:r>
            <w:proofErr w:type="gramEnd"/>
          </w:p>
        </w:tc>
        <w:tc>
          <w:tcPr>
            <w:tcW w:w="2833" w:type="dxa"/>
            <w:shd w:val="clear" w:color="auto" w:fill="FFFFFF" w:themeFill="background1"/>
            <w:vAlign w:val="center"/>
          </w:tcPr>
          <w:p w14:paraId="082A9B4E"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字</w:t>
            </w:r>
            <w:r w:rsidRPr="009E63A6">
              <w:rPr>
                <w:rFonts w:ascii="仿宋" w:eastAsia="仿宋" w:hAnsi="仿宋" w:cs="仿宋"/>
                <w:kern w:val="0"/>
                <w:sz w:val="21"/>
                <w:szCs w:val="21"/>
              </w:rPr>
              <w:t>段名</w:t>
            </w:r>
          </w:p>
        </w:tc>
        <w:tc>
          <w:tcPr>
            <w:tcW w:w="2748" w:type="dxa"/>
            <w:shd w:val="clear" w:color="auto" w:fill="FFFFFF" w:themeFill="background1"/>
          </w:tcPr>
          <w:p w14:paraId="6594BB20" w14:textId="77777777" w:rsidR="00194876" w:rsidRPr="009E63A6" w:rsidRDefault="00194876" w:rsidP="000077C2">
            <w:pPr>
              <w:jc w:val="center"/>
              <w:rPr>
                <w:rFonts w:ascii="仿宋" w:eastAsia="仿宋" w:hAnsi="仿宋" w:cs="仿宋"/>
                <w:kern w:val="0"/>
                <w:sz w:val="21"/>
                <w:szCs w:val="21"/>
              </w:rPr>
            </w:pPr>
          </w:p>
        </w:tc>
      </w:tr>
      <w:tr w:rsidR="00194876" w:rsidRPr="009E63A6" w14:paraId="590D422E" w14:textId="77777777" w:rsidTr="000077C2">
        <w:trPr>
          <w:jc w:val="center"/>
        </w:trPr>
        <w:tc>
          <w:tcPr>
            <w:tcW w:w="3139" w:type="dxa"/>
            <w:shd w:val="clear" w:color="auto" w:fill="FFFFFF" w:themeFill="background1"/>
            <w:vAlign w:val="center"/>
          </w:tcPr>
          <w:p w14:paraId="29506C0D" w14:textId="77777777" w:rsidR="00194876" w:rsidRPr="009E63A6" w:rsidRDefault="00194876" w:rsidP="000077C2">
            <w:pPr>
              <w:autoSpaceDE w:val="0"/>
              <w:autoSpaceDN w:val="0"/>
              <w:adjustRightInd w:val="0"/>
              <w:jc w:val="left"/>
              <w:rPr>
                <w:rFonts w:ascii="仿宋" w:eastAsia="仿宋" w:hAnsi="仿宋" w:cs="仿宋"/>
                <w:kern w:val="0"/>
                <w:sz w:val="21"/>
                <w:szCs w:val="21"/>
              </w:rPr>
            </w:pPr>
            <w:proofErr w:type="gramStart"/>
            <w:r w:rsidRPr="009E63A6">
              <w:rPr>
                <w:rFonts w:ascii="仿宋" w:eastAsia="仿宋" w:hAnsi="仿宋" w:cs="仿宋"/>
                <w:kern w:val="0"/>
                <w:sz w:val="21"/>
                <w:szCs w:val="21"/>
              </w:rPr>
              <w:t>where</w:t>
            </w:r>
            <w:proofErr w:type="gramEnd"/>
          </w:p>
        </w:tc>
        <w:tc>
          <w:tcPr>
            <w:tcW w:w="2833" w:type="dxa"/>
            <w:shd w:val="clear" w:color="auto" w:fill="FFFFFF" w:themeFill="background1"/>
            <w:vAlign w:val="center"/>
          </w:tcPr>
          <w:p w14:paraId="0D4E002C"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筛选</w:t>
            </w:r>
            <w:r w:rsidRPr="009E63A6">
              <w:rPr>
                <w:rFonts w:ascii="仿宋" w:eastAsia="仿宋" w:hAnsi="仿宋" w:cs="仿宋"/>
                <w:kern w:val="0"/>
                <w:sz w:val="21"/>
                <w:szCs w:val="21"/>
              </w:rPr>
              <w:t>条件</w:t>
            </w:r>
          </w:p>
        </w:tc>
        <w:tc>
          <w:tcPr>
            <w:tcW w:w="2748" w:type="dxa"/>
            <w:shd w:val="clear" w:color="auto" w:fill="FFFFFF" w:themeFill="background1"/>
          </w:tcPr>
          <w:p w14:paraId="04695C79" w14:textId="77777777" w:rsidR="00194876" w:rsidRPr="009E63A6" w:rsidRDefault="00194876" w:rsidP="000077C2">
            <w:pPr>
              <w:jc w:val="center"/>
              <w:rPr>
                <w:rFonts w:ascii="仿宋" w:eastAsia="仿宋" w:hAnsi="仿宋" w:cs="仿宋"/>
                <w:kern w:val="0"/>
                <w:sz w:val="21"/>
                <w:szCs w:val="21"/>
              </w:rPr>
            </w:pPr>
          </w:p>
        </w:tc>
      </w:tr>
    </w:tbl>
    <w:p w14:paraId="6CB0CFB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返</w:t>
      </w:r>
      <w:r w:rsidRPr="009E63A6">
        <w:rPr>
          <w:rFonts w:ascii="仿宋" w:eastAsia="仿宋" w:hAnsi="仿宋" w:cs="仿宋"/>
          <w:kern w:val="0"/>
          <w:sz w:val="21"/>
          <w:szCs w:val="21"/>
        </w:rPr>
        <w:t>回结果：</w:t>
      </w:r>
    </w:p>
    <w:tbl>
      <w:tblPr>
        <w:tblStyle w:val="ac"/>
        <w:tblW w:w="0" w:type="auto"/>
        <w:jc w:val="center"/>
        <w:tblLook w:val="04A0" w:firstRow="1" w:lastRow="0" w:firstColumn="1" w:lastColumn="0" w:noHBand="0" w:noVBand="1"/>
      </w:tblPr>
      <w:tblGrid>
        <w:gridCol w:w="3040"/>
        <w:gridCol w:w="2739"/>
        <w:gridCol w:w="2737"/>
      </w:tblGrid>
      <w:tr w:rsidR="00194876" w:rsidRPr="009E63A6" w14:paraId="756613B8" w14:textId="77777777" w:rsidTr="000077C2">
        <w:trPr>
          <w:jc w:val="center"/>
        </w:trPr>
        <w:tc>
          <w:tcPr>
            <w:tcW w:w="3114" w:type="dxa"/>
            <w:shd w:val="clear" w:color="auto" w:fill="548DD4" w:themeFill="text2" w:themeFillTint="99"/>
            <w:vAlign w:val="center"/>
          </w:tcPr>
          <w:p w14:paraId="561D02EF"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kern w:val="0"/>
                <w:sz w:val="21"/>
                <w:szCs w:val="21"/>
              </w:rPr>
              <w:t>名称</w:t>
            </w:r>
          </w:p>
        </w:tc>
        <w:tc>
          <w:tcPr>
            <w:tcW w:w="2804" w:type="dxa"/>
            <w:shd w:val="clear" w:color="auto" w:fill="548DD4" w:themeFill="text2" w:themeFillTint="99"/>
            <w:vAlign w:val="center"/>
          </w:tcPr>
          <w:p w14:paraId="32065CDF"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名称</w:t>
            </w:r>
            <w:r w:rsidRPr="009E63A6">
              <w:rPr>
                <w:rFonts w:ascii="仿宋" w:eastAsia="仿宋" w:hAnsi="仿宋" w:cs="仿宋"/>
                <w:kern w:val="0"/>
                <w:sz w:val="21"/>
                <w:szCs w:val="21"/>
              </w:rPr>
              <w:t>说明</w:t>
            </w:r>
          </w:p>
        </w:tc>
        <w:tc>
          <w:tcPr>
            <w:tcW w:w="2802" w:type="dxa"/>
            <w:shd w:val="clear" w:color="auto" w:fill="548DD4" w:themeFill="text2" w:themeFillTint="99"/>
          </w:tcPr>
          <w:p w14:paraId="3925ACE1" w14:textId="77777777" w:rsidR="00194876" w:rsidRPr="009E63A6" w:rsidRDefault="00194876" w:rsidP="000077C2">
            <w:pPr>
              <w:jc w:val="center"/>
              <w:rPr>
                <w:rFonts w:ascii="仿宋" w:eastAsia="仿宋" w:hAnsi="仿宋" w:cs="仿宋"/>
                <w:kern w:val="0"/>
                <w:sz w:val="21"/>
                <w:szCs w:val="21"/>
              </w:rPr>
            </w:pPr>
            <w:r w:rsidRPr="009E63A6">
              <w:rPr>
                <w:rFonts w:ascii="仿宋" w:eastAsia="仿宋" w:hAnsi="仿宋" w:cs="仿宋" w:hint="eastAsia"/>
                <w:kern w:val="0"/>
                <w:sz w:val="21"/>
                <w:szCs w:val="21"/>
              </w:rPr>
              <w:t>出</w:t>
            </w:r>
            <w:r w:rsidRPr="009E63A6">
              <w:rPr>
                <w:rFonts w:ascii="仿宋" w:eastAsia="仿宋" w:hAnsi="仿宋" w:cs="仿宋"/>
                <w:kern w:val="0"/>
                <w:sz w:val="21"/>
                <w:szCs w:val="21"/>
              </w:rPr>
              <w:t>现条件</w:t>
            </w:r>
          </w:p>
        </w:tc>
      </w:tr>
      <w:tr w:rsidR="00194876" w:rsidRPr="009E63A6" w14:paraId="0420ECCA" w14:textId="77777777" w:rsidTr="000077C2">
        <w:trPr>
          <w:jc w:val="center"/>
        </w:trPr>
        <w:tc>
          <w:tcPr>
            <w:tcW w:w="3114" w:type="dxa"/>
          </w:tcPr>
          <w:p w14:paraId="680F6DD5" w14:textId="77777777" w:rsidR="00194876" w:rsidRPr="009E63A6" w:rsidRDefault="00194876" w:rsidP="000077C2">
            <w:pPr>
              <w:rPr>
                <w:rFonts w:ascii="仿宋" w:eastAsia="仿宋" w:hAnsi="仿宋" w:cs="仿宋"/>
                <w:kern w:val="0"/>
                <w:sz w:val="21"/>
                <w:szCs w:val="21"/>
              </w:rPr>
            </w:pPr>
          </w:p>
        </w:tc>
        <w:tc>
          <w:tcPr>
            <w:tcW w:w="2804" w:type="dxa"/>
          </w:tcPr>
          <w:p w14:paraId="32F5651D" w14:textId="77777777" w:rsidR="00194876" w:rsidRPr="009E63A6" w:rsidRDefault="00194876" w:rsidP="000077C2">
            <w:pPr>
              <w:rPr>
                <w:rFonts w:ascii="仿宋" w:eastAsia="仿宋" w:hAnsi="仿宋" w:cs="仿宋"/>
                <w:kern w:val="0"/>
                <w:sz w:val="21"/>
                <w:szCs w:val="21"/>
              </w:rPr>
            </w:pPr>
          </w:p>
        </w:tc>
        <w:tc>
          <w:tcPr>
            <w:tcW w:w="2802" w:type="dxa"/>
          </w:tcPr>
          <w:p w14:paraId="0B34D01F" w14:textId="77777777" w:rsidR="00194876" w:rsidRPr="009E63A6" w:rsidRDefault="00194876" w:rsidP="000077C2">
            <w:pPr>
              <w:rPr>
                <w:rFonts w:ascii="仿宋" w:eastAsia="仿宋" w:hAnsi="仿宋" w:cs="仿宋"/>
                <w:kern w:val="0"/>
                <w:sz w:val="21"/>
                <w:szCs w:val="21"/>
              </w:rPr>
            </w:pPr>
          </w:p>
        </w:tc>
      </w:tr>
      <w:tr w:rsidR="00194876" w:rsidRPr="009E63A6" w14:paraId="50E6A9DF" w14:textId="77777777" w:rsidTr="000077C2">
        <w:trPr>
          <w:jc w:val="center"/>
        </w:trPr>
        <w:tc>
          <w:tcPr>
            <w:tcW w:w="3114" w:type="dxa"/>
          </w:tcPr>
          <w:p w14:paraId="7E28A558" w14:textId="77777777" w:rsidR="00194876" w:rsidRPr="009E63A6" w:rsidRDefault="00194876" w:rsidP="000077C2">
            <w:pPr>
              <w:rPr>
                <w:rFonts w:ascii="仿宋" w:eastAsia="仿宋" w:hAnsi="仿宋" w:cs="仿宋"/>
                <w:kern w:val="0"/>
                <w:sz w:val="21"/>
                <w:szCs w:val="21"/>
              </w:rPr>
            </w:pPr>
          </w:p>
        </w:tc>
        <w:tc>
          <w:tcPr>
            <w:tcW w:w="2804" w:type="dxa"/>
          </w:tcPr>
          <w:p w14:paraId="785C285C" w14:textId="77777777" w:rsidR="00194876" w:rsidRPr="009E63A6" w:rsidRDefault="00194876" w:rsidP="000077C2">
            <w:pPr>
              <w:rPr>
                <w:rFonts w:ascii="仿宋" w:eastAsia="仿宋" w:hAnsi="仿宋" w:cs="仿宋"/>
                <w:kern w:val="0"/>
                <w:sz w:val="21"/>
                <w:szCs w:val="21"/>
              </w:rPr>
            </w:pPr>
          </w:p>
        </w:tc>
        <w:tc>
          <w:tcPr>
            <w:tcW w:w="2802" w:type="dxa"/>
          </w:tcPr>
          <w:p w14:paraId="02855A52" w14:textId="77777777" w:rsidR="00194876" w:rsidRPr="009E63A6" w:rsidRDefault="00194876" w:rsidP="000077C2">
            <w:pPr>
              <w:rPr>
                <w:rFonts w:ascii="仿宋" w:eastAsia="仿宋" w:hAnsi="仿宋" w:cs="仿宋"/>
                <w:kern w:val="0"/>
                <w:sz w:val="21"/>
                <w:szCs w:val="21"/>
              </w:rPr>
            </w:pPr>
          </w:p>
        </w:tc>
      </w:tr>
    </w:tbl>
    <w:p w14:paraId="3C0F9EB0" w14:textId="77777777" w:rsidR="00194876" w:rsidRPr="009E63A6" w:rsidRDefault="00194876" w:rsidP="00194876">
      <w:pPr>
        <w:rPr>
          <w:rFonts w:ascii="仿宋" w:eastAsia="仿宋" w:hAnsi="仿宋" w:cs="仿宋"/>
          <w:kern w:val="0"/>
          <w:sz w:val="21"/>
          <w:szCs w:val="21"/>
        </w:rPr>
      </w:pPr>
    </w:p>
    <w:p w14:paraId="3E47AC24"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r w:rsidRPr="009E63A6">
        <w:rPr>
          <w:rFonts w:ascii="仿宋" w:eastAsia="仿宋" w:hAnsi="仿宋" w:cs="仿宋" w:hint="eastAsia"/>
          <w:b w:val="0"/>
          <w:bCs w:val="0"/>
          <w:kern w:val="0"/>
          <w:szCs w:val="21"/>
        </w:rPr>
        <w:t>查询</w:t>
      </w:r>
      <w:r w:rsidRPr="009E63A6">
        <w:rPr>
          <w:rFonts w:ascii="仿宋" w:eastAsia="仿宋" w:hAnsi="仿宋" w:cs="仿宋"/>
          <w:b w:val="0"/>
          <w:bCs w:val="0"/>
          <w:kern w:val="0"/>
          <w:szCs w:val="21"/>
        </w:rPr>
        <w:t>话务流水</w:t>
      </w:r>
      <w:bookmarkEnd w:id="34"/>
    </w:p>
    <w:p w14:paraId="5EA3B1A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求参</w:t>
      </w:r>
      <w:r w:rsidRPr="009E63A6">
        <w:rPr>
          <w:rFonts w:ascii="仿宋" w:eastAsia="仿宋" w:hAnsi="仿宋" w:cs="仿宋" w:hint="eastAsia"/>
          <w:kern w:val="0"/>
          <w:sz w:val="21"/>
          <w:szCs w:val="21"/>
        </w:rPr>
        <w:t>数</w:t>
      </w:r>
      <w:r w:rsidRPr="009E63A6">
        <w:rPr>
          <w:rFonts w:ascii="仿宋" w:eastAsia="仿宋" w:hAnsi="仿宋" w:cs="仿宋"/>
          <w:kern w:val="0"/>
          <w:sz w:val="21"/>
          <w:szCs w:val="21"/>
        </w:rPr>
        <w:t>：GetTable  (</w:t>
      </w:r>
      <w:r w:rsidRPr="009E63A6">
        <w:rPr>
          <w:rFonts w:ascii="仿宋" w:eastAsia="仿宋" w:hAnsi="仿宋" w:cs="仿宋" w:hint="eastAsia"/>
          <w:kern w:val="0"/>
          <w:sz w:val="21"/>
          <w:szCs w:val="21"/>
        </w:rPr>
        <w:t>表</w:t>
      </w:r>
      <w:r w:rsidRPr="009E63A6">
        <w:rPr>
          <w:rFonts w:ascii="仿宋" w:eastAsia="仿宋" w:hAnsi="仿宋" w:cs="仿宋"/>
          <w:kern w:val="0"/>
          <w:sz w:val="21"/>
          <w:szCs w:val="21"/>
        </w:rPr>
        <w:t>名</w:t>
      </w:r>
      <w:r w:rsidRPr="009E63A6">
        <w:rPr>
          <w:rFonts w:ascii="仿宋" w:eastAsia="仿宋" w:hAnsi="仿宋" w:cs="仿宋" w:hint="eastAsia"/>
          <w:kern w:val="0"/>
          <w:sz w:val="21"/>
          <w:szCs w:val="21"/>
        </w:rPr>
        <w:t>agcalllist</w:t>
      </w:r>
      <w:r w:rsidRPr="009E63A6">
        <w:rPr>
          <w:rFonts w:ascii="仿宋" w:eastAsia="仿宋" w:hAnsi="仿宋" w:cs="仿宋"/>
          <w:kern w:val="0"/>
          <w:sz w:val="21"/>
          <w:szCs w:val="21"/>
        </w:rPr>
        <w:t>)</w:t>
      </w:r>
    </w:p>
    <w:p w14:paraId="48E22B14"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w:t>
      </w:r>
    </w:p>
    <w:p w14:paraId="279B83F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/*--创建座席话务流水表agcalllist--*/</w:t>
      </w:r>
    </w:p>
    <w:p w14:paraId="1421A10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w:t>
      </w:r>
    </w:p>
    <w:p w14:paraId="692C23CC" w14:textId="77777777" w:rsidR="00194876" w:rsidRPr="009E63A6" w:rsidRDefault="00194876" w:rsidP="00194876">
      <w:pPr>
        <w:ind w:firstLine="420"/>
        <w:rPr>
          <w:rFonts w:ascii="仿宋" w:eastAsia="仿宋" w:hAnsi="仿宋" w:cs="仿宋"/>
          <w:kern w:val="0"/>
          <w:sz w:val="21"/>
          <w:szCs w:val="21"/>
        </w:rPr>
      </w:pPr>
      <w:proofErr w:type="gramStart"/>
      <w:r w:rsidRPr="009E63A6">
        <w:rPr>
          <w:rFonts w:ascii="仿宋" w:eastAsia="仿宋" w:hAnsi="仿宋" w:cs="仿宋"/>
          <w:kern w:val="0"/>
          <w:sz w:val="21"/>
          <w:szCs w:val="21"/>
        </w:rPr>
        <w:t>if</w:t>
      </w:r>
      <w:proofErr w:type="gramEnd"/>
      <w:r w:rsidRPr="009E63A6">
        <w:rPr>
          <w:rFonts w:ascii="仿宋" w:eastAsia="仿宋" w:hAnsi="仿宋" w:cs="仿宋"/>
          <w:kern w:val="0"/>
          <w:sz w:val="21"/>
          <w:szCs w:val="21"/>
        </w:rPr>
        <w:t xml:space="preserve"> exists(select name from sysobjects where name='agcalllist' and type='U')</w:t>
      </w:r>
    </w:p>
    <w:p w14:paraId="5D662C2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drop</w:t>
      </w:r>
      <w:proofErr w:type="gramEnd"/>
      <w:r w:rsidRPr="009E63A6">
        <w:rPr>
          <w:rFonts w:ascii="仿宋" w:eastAsia="仿宋" w:hAnsi="仿宋" w:cs="仿宋"/>
          <w:kern w:val="0"/>
          <w:sz w:val="21"/>
          <w:szCs w:val="21"/>
        </w:rPr>
        <w:t xml:space="preserve"> table agcalllist</w:t>
      </w:r>
    </w:p>
    <w:p w14:paraId="33B9260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GO</w:t>
      </w:r>
    </w:p>
    <w:p w14:paraId="60F54537" w14:textId="77777777" w:rsidR="00194876" w:rsidRPr="009E63A6" w:rsidRDefault="00194876" w:rsidP="00194876">
      <w:pPr>
        <w:ind w:firstLine="420"/>
        <w:rPr>
          <w:rFonts w:ascii="仿宋" w:eastAsia="仿宋" w:hAnsi="仿宋" w:cs="仿宋"/>
          <w:kern w:val="0"/>
          <w:sz w:val="21"/>
          <w:szCs w:val="21"/>
        </w:rPr>
      </w:pPr>
    </w:p>
    <w:p w14:paraId="3C6D4B49" w14:textId="77777777" w:rsidR="00194876" w:rsidRPr="009E63A6" w:rsidRDefault="00194876" w:rsidP="00194876">
      <w:pPr>
        <w:ind w:firstLine="420"/>
        <w:rPr>
          <w:rFonts w:ascii="仿宋" w:eastAsia="仿宋" w:hAnsi="仿宋" w:cs="仿宋"/>
          <w:kern w:val="0"/>
          <w:sz w:val="21"/>
          <w:szCs w:val="21"/>
        </w:rPr>
      </w:pPr>
      <w:proofErr w:type="gramStart"/>
      <w:r w:rsidRPr="009E63A6">
        <w:rPr>
          <w:rFonts w:ascii="仿宋" w:eastAsia="仿宋" w:hAnsi="仿宋" w:cs="仿宋"/>
          <w:kern w:val="0"/>
          <w:sz w:val="21"/>
          <w:szCs w:val="21"/>
        </w:rPr>
        <w:t>create</w:t>
      </w:r>
      <w:proofErr w:type="gramEnd"/>
      <w:r w:rsidRPr="009E63A6">
        <w:rPr>
          <w:rFonts w:ascii="仿宋" w:eastAsia="仿宋" w:hAnsi="仿宋" w:cs="仿宋"/>
          <w:kern w:val="0"/>
          <w:sz w:val="21"/>
          <w:szCs w:val="21"/>
        </w:rPr>
        <w:t xml:space="preserve"> table agcalllist</w:t>
      </w:r>
    </w:p>
    <w:p w14:paraId="47EE167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w:t>
      </w:r>
    </w:p>
    <w:p w14:paraId="13E0E97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sn</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char(36) unique NOT NULL default newid(),</w:t>
      </w:r>
      <w:r w:rsidRPr="009E63A6">
        <w:rPr>
          <w:rFonts w:ascii="仿宋" w:eastAsia="仿宋" w:hAnsi="仿宋" w:cs="仿宋" w:hint="eastAsia"/>
          <w:kern w:val="0"/>
          <w:sz w:val="21"/>
          <w:szCs w:val="21"/>
        </w:rPr>
        <w:tab/>
        <w:t>/*流水号*/</w:t>
      </w:r>
    </w:p>
    <w:p w14:paraId="366934F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callintime</w:t>
      </w:r>
      <w:r w:rsidRPr="009E63A6">
        <w:rPr>
          <w:rFonts w:ascii="仿宋" w:eastAsia="仿宋" w:hAnsi="仿宋" w:cs="仿宋" w:hint="eastAsia"/>
          <w:kern w:val="0"/>
          <w:sz w:val="21"/>
          <w:szCs w:val="21"/>
        </w:rPr>
        <w:tab/>
        <w:t>datetime default getdate(),</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/*呼入时间*/</w:t>
      </w:r>
    </w:p>
    <w:p w14:paraId="7D221DE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extno</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char(4)</w:t>
      </w:r>
      <w:r w:rsidRPr="009E63A6">
        <w:rPr>
          <w:rFonts w:ascii="仿宋" w:eastAsia="仿宋" w:hAnsi="仿宋" w:cs="仿宋" w:hint="eastAsia"/>
          <w:kern w:val="0"/>
          <w:sz w:val="21"/>
          <w:szCs w:val="21"/>
        </w:rPr>
        <w:tab/>
        <w:t>not null default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/*分机号码*/</w:t>
      </w:r>
    </w:p>
    <w:p w14:paraId="20E1306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userid</w:t>
      </w:r>
      <w:proofErr w:type="gramEnd"/>
      <w:r w:rsidRPr="009E63A6">
        <w:rPr>
          <w:rFonts w:ascii="仿宋" w:eastAsia="仿宋" w:hAnsi="仿宋" w:cs="仿宋"/>
          <w:kern w:val="0"/>
          <w:sz w:val="21"/>
          <w:szCs w:val="21"/>
        </w:rPr>
        <w:tab/>
      </w:r>
      <w:r w:rsidRPr="009E63A6">
        <w:rPr>
          <w:rFonts w:ascii="仿宋" w:eastAsia="仿宋" w:hAnsi="仿宋" w:cs="仿宋"/>
          <w:kern w:val="0"/>
          <w:sz w:val="21"/>
          <w:szCs w:val="21"/>
        </w:rPr>
        <w:tab/>
        <w:t>char(10) null,</w:t>
      </w:r>
      <w:r w:rsidRPr="009E63A6">
        <w:rPr>
          <w:rFonts w:ascii="仿宋" w:eastAsia="仿宋" w:hAnsi="仿宋" w:cs="仿宋"/>
          <w:kern w:val="0"/>
          <w:sz w:val="21"/>
          <w:szCs w:val="21"/>
        </w:rPr>
        <w:tab/>
      </w:r>
      <w:r w:rsidRPr="009E63A6">
        <w:rPr>
          <w:rFonts w:ascii="仿宋" w:eastAsia="仿宋" w:hAnsi="仿宋" w:cs="仿宋"/>
          <w:kern w:val="0"/>
          <w:sz w:val="21"/>
          <w:szCs w:val="21"/>
        </w:rPr>
        <w:tab/>
      </w:r>
    </w:p>
    <w:p w14:paraId="7A09EBF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callerid</w:t>
      </w:r>
      <w:r w:rsidRPr="009E63A6">
        <w:rPr>
          <w:rFonts w:ascii="仿宋" w:eastAsia="仿宋" w:hAnsi="仿宋" w:cs="仿宋" w:hint="eastAsia"/>
          <w:kern w:val="0"/>
          <w:sz w:val="21"/>
          <w:szCs w:val="21"/>
        </w:rPr>
        <w:tab/>
        <w:t>char(20) null default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/*主叫号码*/</w:t>
      </w:r>
    </w:p>
    <w:p w14:paraId="69ADCD0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cusid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char(30)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/*客户资金账号*/</w:t>
      </w:r>
    </w:p>
    <w:p w14:paraId="4B9E5F6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cusname</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char(60) NULL DEFAULT '未知',</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/*客户名称*/</w:t>
      </w:r>
    </w:p>
    <w:p w14:paraId="15BFBE0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callid</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char(40) null default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/*呼出号码*/</w:t>
      </w:r>
    </w:p>
    <w:p w14:paraId="77EAD05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trunkchn</w:t>
      </w:r>
      <w:r w:rsidRPr="009E63A6">
        <w:rPr>
          <w:rFonts w:ascii="仿宋" w:eastAsia="仿宋" w:hAnsi="仿宋" w:cs="仿宋" w:hint="eastAsia"/>
          <w:kern w:val="0"/>
          <w:sz w:val="21"/>
          <w:szCs w:val="21"/>
        </w:rPr>
        <w:tab/>
        <w:t>int not null default -1,</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/*外线通道号*/</w:t>
      </w:r>
    </w:p>
    <w:p w14:paraId="064673D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userchn</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int not null default -1,</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/*分机通道号*/</w:t>
      </w:r>
    </w:p>
    <w:p w14:paraId="57D7C73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onlinetime</w:t>
      </w:r>
      <w:r w:rsidRPr="009E63A6">
        <w:rPr>
          <w:rFonts w:ascii="仿宋" w:eastAsia="仿宋" w:hAnsi="仿宋" w:cs="仿宋" w:hint="eastAsia"/>
          <w:kern w:val="0"/>
          <w:sz w:val="21"/>
          <w:szCs w:val="21"/>
        </w:rPr>
        <w:tab/>
        <w:t>int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/*在线时间*/</w:t>
      </w:r>
    </w:p>
    <w:p w14:paraId="0C02725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recordfile</w:t>
      </w:r>
      <w:r w:rsidRPr="009E63A6">
        <w:rPr>
          <w:rFonts w:ascii="仿宋" w:eastAsia="仿宋" w:hAnsi="仿宋" w:cs="仿宋" w:hint="eastAsia"/>
          <w:kern w:val="0"/>
          <w:sz w:val="21"/>
          <w:szCs w:val="21"/>
        </w:rPr>
        <w:tab/>
        <w:t>varchar(255)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/*录音文件*/</w:t>
      </w:r>
    </w:p>
    <w:p w14:paraId="54E8E93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trunksn</w:t>
      </w:r>
      <w:proofErr w:type="gramEnd"/>
      <w:r w:rsidRPr="009E63A6">
        <w:rPr>
          <w:rFonts w:ascii="仿宋" w:eastAsia="仿宋" w:hAnsi="仿宋" w:cs="仿宋"/>
          <w:kern w:val="0"/>
          <w:sz w:val="21"/>
          <w:szCs w:val="21"/>
        </w:rPr>
        <w:tab/>
      </w:r>
      <w:r w:rsidRPr="009E63A6">
        <w:rPr>
          <w:rFonts w:ascii="仿宋" w:eastAsia="仿宋" w:hAnsi="仿宋" w:cs="仿宋"/>
          <w:kern w:val="0"/>
          <w:sz w:val="21"/>
          <w:szCs w:val="21"/>
        </w:rPr>
        <w:tab/>
        <w:t>char(36) NULL,</w:t>
      </w:r>
    </w:p>
    <w:p w14:paraId="0646CD2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importflag</w:t>
      </w:r>
      <w:r w:rsidRPr="009E63A6">
        <w:rPr>
          <w:rFonts w:ascii="仿宋" w:eastAsia="仿宋" w:hAnsi="仿宋" w:cs="仿宋" w:hint="eastAsia"/>
          <w:kern w:val="0"/>
          <w:sz w:val="21"/>
          <w:szCs w:val="21"/>
        </w:rPr>
        <w:tab/>
        <w:t>int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/*重要标志*/</w:t>
      </w:r>
    </w:p>
    <w:p w14:paraId="653813AC"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markuserid</w:t>
      </w:r>
      <w:r w:rsidRPr="009E63A6">
        <w:rPr>
          <w:rFonts w:ascii="仿宋" w:eastAsia="仿宋" w:hAnsi="仿宋" w:cs="仿宋" w:hint="eastAsia"/>
          <w:kern w:val="0"/>
          <w:sz w:val="21"/>
          <w:szCs w:val="21"/>
        </w:rPr>
        <w:tab/>
        <w:t>char(10)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/*标注者*/</w:t>
      </w:r>
    </w:p>
    <w:p w14:paraId="33579F8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calldirect</w:t>
      </w:r>
      <w:r w:rsidRPr="009E63A6">
        <w:rPr>
          <w:rFonts w:ascii="仿宋" w:eastAsia="仿宋" w:hAnsi="仿宋" w:cs="仿宋" w:hint="eastAsia"/>
          <w:kern w:val="0"/>
          <w:sz w:val="21"/>
          <w:szCs w:val="21"/>
        </w:rPr>
        <w:tab/>
        <w:t>bit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/*呼叫方向，0为呼入，1为呼出*/</w:t>
      </w:r>
    </w:p>
    <w:p w14:paraId="438FC30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ringtime</w:t>
      </w:r>
      <w:r w:rsidRPr="009E63A6">
        <w:rPr>
          <w:rFonts w:ascii="仿宋" w:eastAsia="仿宋" w:hAnsi="仿宋" w:cs="仿宋" w:hint="eastAsia"/>
          <w:kern w:val="0"/>
          <w:sz w:val="21"/>
          <w:szCs w:val="21"/>
        </w:rPr>
        <w:tab/>
        <w:t>datetime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/*振铃时间*/</w:t>
      </w:r>
    </w:p>
    <w:p w14:paraId="7D3AAEB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ringextno</w:t>
      </w:r>
      <w:r w:rsidRPr="009E63A6">
        <w:rPr>
          <w:rFonts w:ascii="仿宋" w:eastAsia="仿宋" w:hAnsi="仿宋" w:cs="仿宋" w:hint="eastAsia"/>
          <w:kern w:val="0"/>
          <w:sz w:val="21"/>
          <w:szCs w:val="21"/>
        </w:rPr>
        <w:tab/>
        <w:t>char(4)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/*振铃分机*/</w:t>
      </w:r>
    </w:p>
    <w:p w14:paraId="4F4DE9B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ringchn</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int not null default -1,</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/*振铃通道*/</w:t>
      </w:r>
    </w:p>
    <w:p w14:paraId="7B0BEAB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ringtimes</w:t>
      </w:r>
      <w:r w:rsidRPr="009E63A6">
        <w:rPr>
          <w:rFonts w:ascii="仿宋" w:eastAsia="仿宋" w:hAnsi="仿宋" w:cs="仿宋" w:hint="eastAsia"/>
          <w:kern w:val="0"/>
          <w:sz w:val="21"/>
          <w:szCs w:val="21"/>
        </w:rPr>
        <w:tab/>
        <w:t>int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/*振铃时长*/</w:t>
      </w:r>
    </w:p>
    <w:p w14:paraId="13387B8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inwaittime</w:t>
      </w:r>
      <w:r w:rsidRPr="009E63A6">
        <w:rPr>
          <w:rFonts w:ascii="仿宋" w:eastAsia="仿宋" w:hAnsi="仿宋" w:cs="仿宋" w:hint="eastAsia"/>
          <w:kern w:val="0"/>
          <w:sz w:val="21"/>
          <w:szCs w:val="21"/>
        </w:rPr>
        <w:tab/>
        <w:t>datetime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/*进入等待队列时间*/</w:t>
      </w:r>
    </w:p>
    <w:p w14:paraId="78E68B4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inwcount</w:t>
      </w:r>
      <w:r w:rsidRPr="009E63A6">
        <w:rPr>
          <w:rFonts w:ascii="仿宋" w:eastAsia="仿宋" w:hAnsi="仿宋" w:cs="仿宋" w:hint="eastAsia"/>
          <w:kern w:val="0"/>
          <w:sz w:val="21"/>
          <w:szCs w:val="21"/>
        </w:rPr>
        <w:tab/>
        <w:t>int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/*进入等待队列次数*/</w:t>
      </w:r>
    </w:p>
    <w:p w14:paraId="3F7A225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waittimes</w:t>
      </w:r>
      <w:r w:rsidRPr="009E63A6">
        <w:rPr>
          <w:rFonts w:ascii="仿宋" w:eastAsia="仿宋" w:hAnsi="仿宋" w:cs="仿宋" w:hint="eastAsia"/>
          <w:kern w:val="0"/>
          <w:sz w:val="21"/>
          <w:szCs w:val="21"/>
        </w:rPr>
        <w:tab/>
        <w:t>int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/*等待时长*/</w:t>
      </w:r>
    </w:p>
    <w:p w14:paraId="4B83839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offhooktime</w:t>
      </w:r>
      <w:r w:rsidRPr="009E63A6">
        <w:rPr>
          <w:rFonts w:ascii="仿宋" w:eastAsia="仿宋" w:hAnsi="仿宋" w:cs="仿宋" w:hint="eastAsia"/>
          <w:kern w:val="0"/>
          <w:sz w:val="21"/>
          <w:szCs w:val="21"/>
        </w:rPr>
        <w:tab/>
        <w:t>datetime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/*摘机时间*/</w:t>
      </w:r>
    </w:p>
    <w:p w14:paraId="0F5D50D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aghanguptime</w:t>
      </w:r>
      <w:r w:rsidRPr="009E63A6">
        <w:rPr>
          <w:rFonts w:ascii="仿宋" w:eastAsia="仿宋" w:hAnsi="仿宋" w:cs="仿宋" w:hint="eastAsia"/>
          <w:kern w:val="0"/>
          <w:sz w:val="21"/>
          <w:szCs w:val="21"/>
        </w:rPr>
        <w:tab/>
        <w:t>datetime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/*座席挂断时间*/</w:t>
      </w:r>
    </w:p>
    <w:p w14:paraId="09F2248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trhanguptime</w:t>
      </w:r>
      <w:r w:rsidRPr="009E63A6">
        <w:rPr>
          <w:rFonts w:ascii="仿宋" w:eastAsia="仿宋" w:hAnsi="仿宋" w:cs="仿宋" w:hint="eastAsia"/>
          <w:kern w:val="0"/>
          <w:sz w:val="21"/>
          <w:szCs w:val="21"/>
        </w:rPr>
        <w:tab/>
        <w:t>datetime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/*外线挂断时间*/</w:t>
      </w:r>
    </w:p>
    <w:p w14:paraId="297087F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appvalue</w:t>
      </w:r>
      <w:r w:rsidRPr="009E63A6">
        <w:rPr>
          <w:rFonts w:ascii="仿宋" w:eastAsia="仿宋" w:hAnsi="仿宋" w:cs="仿宋" w:hint="eastAsia"/>
          <w:kern w:val="0"/>
          <w:sz w:val="21"/>
          <w:szCs w:val="21"/>
        </w:rPr>
        <w:tab/>
        <w:t>int not null default -1,</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/*评价选择*/</w:t>
      </w:r>
    </w:p>
    <w:p w14:paraId="5D1CF3A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appinfo</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char(10)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/*评价结果1满意2一般3不满意*/</w:t>
      </w:r>
    </w:p>
    <w:p w14:paraId="3ABC679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menuidx</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int not null default -1,</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/*菜单序号*/</w:t>
      </w:r>
    </w:p>
    <w:p w14:paraId="68DE295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repltime</w:t>
      </w:r>
      <w:r w:rsidRPr="009E63A6">
        <w:rPr>
          <w:rFonts w:ascii="仿宋" w:eastAsia="仿宋" w:hAnsi="仿宋" w:cs="仿宋" w:hint="eastAsia"/>
          <w:kern w:val="0"/>
          <w:sz w:val="21"/>
          <w:szCs w:val="21"/>
        </w:rPr>
        <w:tab/>
        <w:t>datetime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/*回复时间*/</w:t>
      </w:r>
    </w:p>
    <w:p w14:paraId="2DE4347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noanswerflag</w:t>
      </w:r>
      <w:r w:rsidRPr="009E63A6">
        <w:rPr>
          <w:rFonts w:ascii="仿宋" w:eastAsia="仿宋" w:hAnsi="仿宋" w:cs="仿宋" w:hint="eastAsia"/>
          <w:kern w:val="0"/>
          <w:sz w:val="21"/>
          <w:szCs w:val="21"/>
        </w:rPr>
        <w:tab/>
        <w:t>bit not null default 1,</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/*未接标志*/</w:t>
      </w:r>
    </w:p>
    <w:p w14:paraId="26BD6E8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replextno</w:t>
      </w:r>
      <w:r w:rsidRPr="009E63A6">
        <w:rPr>
          <w:rFonts w:ascii="仿宋" w:eastAsia="仿宋" w:hAnsi="仿宋" w:cs="仿宋" w:hint="eastAsia"/>
          <w:kern w:val="0"/>
          <w:sz w:val="21"/>
          <w:szCs w:val="21"/>
        </w:rPr>
        <w:tab/>
        <w:t>char(4)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/*回复分机*/</w:t>
      </w:r>
    </w:p>
    <w:p w14:paraId="4C452A5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remark</w:t>
      </w:r>
      <w:proofErr w:type="gramEnd"/>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r w:rsidRPr="009E63A6">
        <w:rPr>
          <w:rFonts w:ascii="仿宋" w:eastAsia="仿宋" w:hAnsi="仿宋" w:cs="仿宋"/>
          <w:kern w:val="0"/>
          <w:sz w:val="21"/>
          <w:szCs w:val="21"/>
        </w:rPr>
        <w:tab/>
        <w:t>varchar(400) null,</w:t>
      </w:r>
    </w:p>
    <w:p w14:paraId="1475755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snflag</w:t>
      </w:r>
      <w:proofErr w:type="gramEnd"/>
      <w:r w:rsidRPr="009E63A6">
        <w:rPr>
          <w:rFonts w:ascii="仿宋" w:eastAsia="仿宋" w:hAnsi="仿宋" w:cs="仿宋"/>
          <w:kern w:val="0"/>
          <w:sz w:val="21"/>
          <w:szCs w:val="21"/>
        </w:rPr>
        <w:tab/>
      </w:r>
      <w:r w:rsidRPr="009E63A6">
        <w:rPr>
          <w:rFonts w:ascii="仿宋" w:eastAsia="仿宋" w:hAnsi="仿宋" w:cs="仿宋"/>
          <w:kern w:val="0"/>
          <w:sz w:val="21"/>
          <w:szCs w:val="21"/>
        </w:rPr>
        <w:tab/>
        <w:t>int,</w:t>
      </w:r>
    </w:p>
    <w:p w14:paraId="7924480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nocalloutflag</w:t>
      </w:r>
      <w:r w:rsidRPr="009E63A6">
        <w:rPr>
          <w:rFonts w:ascii="仿宋" w:eastAsia="仿宋" w:hAnsi="仿宋" w:cs="仿宋" w:hint="eastAsia"/>
          <w:kern w:val="0"/>
          <w:sz w:val="21"/>
          <w:szCs w:val="21"/>
        </w:rPr>
        <w:tab/>
        <w:t>int not null default 0,      /*作废呼出电话标记*/</w:t>
      </w:r>
    </w:p>
    <w:p w14:paraId="7FEB125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annoyflag    </w:t>
      </w:r>
      <w:r w:rsidRPr="009E63A6">
        <w:rPr>
          <w:rFonts w:ascii="仿宋" w:eastAsia="仿宋" w:hAnsi="仿宋" w:cs="仿宋" w:hint="eastAsia"/>
          <w:kern w:val="0"/>
          <w:sz w:val="21"/>
          <w:szCs w:val="21"/>
        </w:rPr>
        <w:tab/>
        <w:t>bit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 xml:space="preserve"> /*是否骚扰*/</w:t>
      </w:r>
      <w:r w:rsidRPr="009E63A6">
        <w:rPr>
          <w:rFonts w:ascii="仿宋" w:eastAsia="仿宋" w:hAnsi="仿宋" w:cs="仿宋" w:hint="eastAsia"/>
          <w:kern w:val="0"/>
          <w:sz w:val="21"/>
          <w:szCs w:val="21"/>
        </w:rPr>
        <w:tab/>
      </w:r>
    </w:p>
    <w:p w14:paraId="782ACA6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nosvrflag</w:t>
      </w:r>
      <w:r w:rsidRPr="009E63A6">
        <w:rPr>
          <w:rFonts w:ascii="仿宋" w:eastAsia="仿宋" w:hAnsi="仿宋" w:cs="仿宋" w:hint="eastAsia"/>
          <w:kern w:val="0"/>
          <w:sz w:val="21"/>
          <w:szCs w:val="21"/>
        </w:rPr>
        <w:tab/>
        <w:t>bit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 xml:space="preserve">   /*非服务标志*/</w:t>
      </w:r>
      <w:r w:rsidRPr="009E63A6">
        <w:rPr>
          <w:rFonts w:ascii="仿宋" w:eastAsia="仿宋" w:hAnsi="仿宋" w:cs="仿宋" w:hint="eastAsia"/>
          <w:kern w:val="0"/>
          <w:sz w:val="21"/>
          <w:szCs w:val="21"/>
        </w:rPr>
        <w:tab/>
      </w:r>
    </w:p>
    <w:p w14:paraId="1CA39994"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callokflag</w:t>
      </w:r>
      <w:proofErr w:type="gramEnd"/>
      <w:r w:rsidRPr="009E63A6">
        <w:rPr>
          <w:rFonts w:ascii="仿宋" w:eastAsia="仿宋" w:hAnsi="仿宋" w:cs="仿宋"/>
          <w:kern w:val="0"/>
          <w:sz w:val="21"/>
          <w:szCs w:val="21"/>
        </w:rPr>
        <w:tab/>
        <w:t>bit null default 0,</w:t>
      </w:r>
    </w:p>
    <w:p w14:paraId="4B47733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username</w:t>
      </w:r>
      <w:proofErr w:type="gramEnd"/>
      <w:r w:rsidRPr="009E63A6">
        <w:rPr>
          <w:rFonts w:ascii="仿宋" w:eastAsia="仿宋" w:hAnsi="仿宋" w:cs="仿宋"/>
          <w:kern w:val="0"/>
          <w:sz w:val="21"/>
          <w:szCs w:val="21"/>
        </w:rPr>
        <w:t xml:space="preserve"> varchar(50),</w:t>
      </w:r>
    </w:p>
    <w:p w14:paraId="0F1CFF5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holdflag</w:t>
      </w:r>
      <w:r w:rsidRPr="009E63A6">
        <w:rPr>
          <w:rFonts w:ascii="仿宋" w:eastAsia="仿宋" w:hAnsi="仿宋" w:cs="仿宋" w:hint="eastAsia"/>
          <w:kern w:val="0"/>
          <w:sz w:val="21"/>
          <w:szCs w:val="21"/>
        </w:rPr>
        <w:tab/>
        <w:t>int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/*是否保持*/</w:t>
      </w:r>
      <w:r w:rsidRPr="009E63A6">
        <w:rPr>
          <w:rFonts w:ascii="仿宋" w:eastAsia="仿宋" w:hAnsi="仿宋" w:cs="仿宋" w:hint="eastAsia"/>
          <w:kern w:val="0"/>
          <w:sz w:val="21"/>
          <w:szCs w:val="21"/>
        </w:rPr>
        <w:tab/>
      </w:r>
    </w:p>
    <w:p w14:paraId="667D9DE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holdstarttime</w:t>
      </w:r>
      <w:proofErr w:type="gramEnd"/>
      <w:r w:rsidRPr="009E63A6">
        <w:rPr>
          <w:rFonts w:ascii="仿宋" w:eastAsia="仿宋" w:hAnsi="仿宋" w:cs="仿宋"/>
          <w:kern w:val="0"/>
          <w:sz w:val="21"/>
          <w:szCs w:val="21"/>
        </w:rPr>
        <w:tab/>
        <w:t>datetime null,</w:t>
      </w:r>
    </w:p>
    <w:p w14:paraId="7C2072B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holdendtime</w:t>
      </w:r>
      <w:proofErr w:type="gramEnd"/>
      <w:r w:rsidRPr="009E63A6">
        <w:rPr>
          <w:rFonts w:ascii="仿宋" w:eastAsia="仿宋" w:hAnsi="仿宋" w:cs="仿宋"/>
          <w:kern w:val="0"/>
          <w:sz w:val="21"/>
          <w:szCs w:val="21"/>
        </w:rPr>
        <w:tab/>
      </w:r>
      <w:r w:rsidRPr="009E63A6">
        <w:rPr>
          <w:rFonts w:ascii="仿宋" w:eastAsia="仿宋" w:hAnsi="仿宋" w:cs="仿宋"/>
          <w:kern w:val="0"/>
          <w:sz w:val="21"/>
          <w:szCs w:val="21"/>
        </w:rPr>
        <w:tab/>
        <w:t>datetime null,</w:t>
      </w:r>
    </w:p>
    <w:p w14:paraId="03DD228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transout</w:t>
      </w:r>
      <w:proofErr w:type="gramEnd"/>
      <w:r w:rsidRPr="009E63A6">
        <w:rPr>
          <w:rFonts w:ascii="仿宋" w:eastAsia="仿宋" w:hAnsi="仿宋" w:cs="仿宋"/>
          <w:kern w:val="0"/>
          <w:sz w:val="21"/>
          <w:szCs w:val="21"/>
        </w:rPr>
        <w:tab/>
        <w:t>varchar(4) not null default '',</w:t>
      </w:r>
    </w:p>
    <w:p w14:paraId="5583803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transin</w:t>
      </w:r>
      <w:proofErr w:type="gramEnd"/>
      <w:r w:rsidRPr="009E63A6">
        <w:rPr>
          <w:rFonts w:ascii="仿宋" w:eastAsia="仿宋" w:hAnsi="仿宋" w:cs="仿宋"/>
          <w:kern w:val="0"/>
          <w:sz w:val="21"/>
          <w:szCs w:val="21"/>
        </w:rPr>
        <w:tab/>
      </w:r>
      <w:r w:rsidRPr="009E63A6">
        <w:rPr>
          <w:rFonts w:ascii="仿宋" w:eastAsia="仿宋" w:hAnsi="仿宋" w:cs="仿宋"/>
          <w:kern w:val="0"/>
          <w:sz w:val="21"/>
          <w:szCs w:val="21"/>
        </w:rPr>
        <w:tab/>
        <w:t>varchar(4) not null default '',</w:t>
      </w:r>
    </w:p>
    <w:p w14:paraId="30DACDF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callee</w:t>
      </w:r>
      <w:proofErr w:type="gramEnd"/>
      <w:r w:rsidRPr="009E63A6">
        <w:rPr>
          <w:rFonts w:ascii="仿宋" w:eastAsia="仿宋" w:hAnsi="仿宋" w:cs="仿宋"/>
          <w:kern w:val="0"/>
          <w:sz w:val="21"/>
          <w:szCs w:val="21"/>
        </w:rPr>
        <w:tab/>
      </w:r>
      <w:r w:rsidRPr="009E63A6">
        <w:rPr>
          <w:rFonts w:ascii="仿宋" w:eastAsia="仿宋" w:hAnsi="仿宋" w:cs="仿宋"/>
          <w:kern w:val="0"/>
          <w:sz w:val="21"/>
          <w:szCs w:val="21"/>
        </w:rPr>
        <w:tab/>
        <w:t>varchar(40) null,</w:t>
      </w:r>
    </w:p>
    <w:p w14:paraId="551D677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callokflag</w:t>
      </w:r>
      <w:proofErr w:type="gramEnd"/>
      <w:r w:rsidRPr="009E63A6">
        <w:rPr>
          <w:rFonts w:ascii="仿宋" w:eastAsia="仿宋" w:hAnsi="仿宋" w:cs="仿宋"/>
          <w:kern w:val="0"/>
          <w:sz w:val="21"/>
          <w:szCs w:val="21"/>
        </w:rPr>
        <w:tab/>
        <w:t>int not nulldefault 0,</w:t>
      </w:r>
    </w:p>
    <w:p w14:paraId="6416D9B4"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callaftertimes</w:t>
      </w:r>
      <w:proofErr w:type="gramEnd"/>
      <w:r w:rsidRPr="009E63A6">
        <w:rPr>
          <w:rFonts w:ascii="仿宋" w:eastAsia="仿宋" w:hAnsi="仿宋" w:cs="仿宋"/>
          <w:kern w:val="0"/>
          <w:sz w:val="21"/>
          <w:szCs w:val="21"/>
        </w:rPr>
        <w:tab/>
        <w:t>int null,</w:t>
      </w:r>
    </w:p>
    <w:p w14:paraId="5BAAC54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tag</w:t>
      </w:r>
      <w:proofErr w:type="gramEnd"/>
      <w:r w:rsidRPr="009E63A6">
        <w:rPr>
          <w:rFonts w:ascii="仿宋" w:eastAsia="仿宋" w:hAnsi="仿宋" w:cs="仿宋"/>
          <w:kern w:val="0"/>
          <w:sz w:val="21"/>
          <w:szCs w:val="21"/>
        </w:rPr>
        <w:t>_day</w:t>
      </w:r>
      <w:r w:rsidRPr="009E63A6">
        <w:rPr>
          <w:rFonts w:ascii="仿宋" w:eastAsia="仿宋" w:hAnsi="仿宋" w:cs="仿宋"/>
          <w:kern w:val="0"/>
          <w:sz w:val="21"/>
          <w:szCs w:val="21"/>
        </w:rPr>
        <w:tab/>
      </w:r>
      <w:r w:rsidRPr="009E63A6">
        <w:rPr>
          <w:rFonts w:ascii="仿宋" w:eastAsia="仿宋" w:hAnsi="仿宋" w:cs="仿宋"/>
          <w:kern w:val="0"/>
          <w:sz w:val="21"/>
          <w:szCs w:val="21"/>
        </w:rPr>
        <w:tab/>
        <w:t>char(10) null,</w:t>
      </w:r>
    </w:p>
    <w:p w14:paraId="415FFEE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tag</w:t>
      </w:r>
      <w:proofErr w:type="gramEnd"/>
      <w:r w:rsidRPr="009E63A6">
        <w:rPr>
          <w:rFonts w:ascii="仿宋" w:eastAsia="仿宋" w:hAnsi="仿宋" w:cs="仿宋"/>
          <w:kern w:val="0"/>
          <w:sz w:val="21"/>
          <w:szCs w:val="21"/>
        </w:rPr>
        <w:t>_month</w:t>
      </w:r>
      <w:r w:rsidRPr="009E63A6">
        <w:rPr>
          <w:rFonts w:ascii="仿宋" w:eastAsia="仿宋" w:hAnsi="仿宋" w:cs="仿宋"/>
          <w:kern w:val="0"/>
          <w:sz w:val="21"/>
          <w:szCs w:val="21"/>
        </w:rPr>
        <w:tab/>
        <w:t>char(7) null,</w:t>
      </w:r>
    </w:p>
    <w:p w14:paraId="1AC3AFC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tag</w:t>
      </w:r>
      <w:proofErr w:type="gramEnd"/>
      <w:r w:rsidRPr="009E63A6">
        <w:rPr>
          <w:rFonts w:ascii="仿宋" w:eastAsia="仿宋" w:hAnsi="仿宋" w:cs="仿宋"/>
          <w:kern w:val="0"/>
          <w:sz w:val="21"/>
          <w:szCs w:val="21"/>
        </w:rPr>
        <w:t>_year</w:t>
      </w:r>
      <w:r w:rsidRPr="009E63A6">
        <w:rPr>
          <w:rFonts w:ascii="仿宋" w:eastAsia="仿宋" w:hAnsi="仿宋" w:cs="仿宋"/>
          <w:kern w:val="0"/>
          <w:sz w:val="21"/>
          <w:szCs w:val="21"/>
        </w:rPr>
        <w:tab/>
        <w:t>char(4) null</w:t>
      </w:r>
    </w:p>
    <w:p w14:paraId="603B2B6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
    <w:p w14:paraId="58FDCF0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w:t>
      </w:r>
    </w:p>
    <w:p w14:paraId="1BFC6F54" w14:textId="77777777" w:rsidR="00194876" w:rsidRPr="009E63A6" w:rsidRDefault="00194876" w:rsidP="00194876">
      <w:pPr>
        <w:ind w:firstLine="420"/>
        <w:rPr>
          <w:rFonts w:ascii="仿宋" w:eastAsia="仿宋" w:hAnsi="仿宋" w:cs="仿宋"/>
          <w:kern w:val="0"/>
          <w:sz w:val="21"/>
          <w:szCs w:val="21"/>
        </w:rPr>
      </w:pPr>
      <w:proofErr w:type="gramStart"/>
      <w:r w:rsidRPr="009E63A6">
        <w:rPr>
          <w:rFonts w:ascii="仿宋" w:eastAsia="仿宋" w:hAnsi="仿宋" w:cs="仿宋"/>
          <w:kern w:val="0"/>
          <w:sz w:val="21"/>
          <w:szCs w:val="21"/>
        </w:rPr>
        <w:t>go</w:t>
      </w:r>
      <w:proofErr w:type="gramEnd"/>
    </w:p>
    <w:p w14:paraId="3E47A1F0"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35" w:name="_Toc394648827"/>
      <w:r w:rsidRPr="009E63A6">
        <w:rPr>
          <w:rFonts w:ascii="仿宋" w:eastAsia="仿宋" w:hAnsi="仿宋" w:cs="仿宋" w:hint="eastAsia"/>
          <w:b w:val="0"/>
          <w:bCs w:val="0"/>
          <w:kern w:val="0"/>
          <w:szCs w:val="21"/>
        </w:rPr>
        <w:t>查</w:t>
      </w:r>
      <w:r w:rsidRPr="009E63A6">
        <w:rPr>
          <w:rFonts w:ascii="仿宋" w:eastAsia="仿宋" w:hAnsi="仿宋" w:cs="仿宋"/>
          <w:b w:val="0"/>
          <w:bCs w:val="0"/>
          <w:kern w:val="0"/>
          <w:szCs w:val="21"/>
        </w:rPr>
        <w:t>询传真流水</w:t>
      </w:r>
      <w:bookmarkEnd w:id="35"/>
    </w:p>
    <w:p w14:paraId="5D1C456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求参</w:t>
      </w:r>
      <w:r w:rsidRPr="009E63A6">
        <w:rPr>
          <w:rFonts w:ascii="仿宋" w:eastAsia="仿宋" w:hAnsi="仿宋" w:cs="仿宋" w:hint="eastAsia"/>
          <w:kern w:val="0"/>
          <w:sz w:val="21"/>
          <w:szCs w:val="21"/>
        </w:rPr>
        <w:t>数</w:t>
      </w:r>
      <w:r w:rsidRPr="009E63A6">
        <w:rPr>
          <w:rFonts w:ascii="仿宋" w:eastAsia="仿宋" w:hAnsi="仿宋" w:cs="仿宋"/>
          <w:kern w:val="0"/>
          <w:sz w:val="21"/>
          <w:szCs w:val="21"/>
        </w:rPr>
        <w:t>：</w:t>
      </w:r>
      <w:r w:rsidRPr="009E63A6">
        <w:rPr>
          <w:rFonts w:ascii="仿宋" w:eastAsia="仿宋" w:hAnsi="仿宋" w:cs="仿宋" w:hint="eastAsia"/>
          <w:kern w:val="0"/>
          <w:sz w:val="21"/>
          <w:szCs w:val="21"/>
        </w:rPr>
        <w:t>表</w:t>
      </w:r>
      <w:r w:rsidRPr="009E63A6">
        <w:rPr>
          <w:rFonts w:ascii="仿宋" w:eastAsia="仿宋" w:hAnsi="仿宋" w:cs="仿宋"/>
          <w:kern w:val="0"/>
          <w:sz w:val="21"/>
          <w:szCs w:val="21"/>
        </w:rPr>
        <w:t>名</w:t>
      </w:r>
      <w:r w:rsidRPr="009E63A6">
        <w:rPr>
          <w:rFonts w:ascii="仿宋" w:eastAsia="仿宋" w:hAnsi="仿宋" w:cs="仿宋" w:hint="eastAsia"/>
          <w:kern w:val="0"/>
          <w:sz w:val="21"/>
          <w:szCs w:val="21"/>
        </w:rPr>
        <w:t>(</w:t>
      </w:r>
      <w:r w:rsidRPr="009E63A6">
        <w:rPr>
          <w:rFonts w:ascii="仿宋" w:eastAsia="仿宋" w:hAnsi="仿宋" w:cs="仿宋"/>
          <w:kern w:val="0"/>
          <w:sz w:val="21"/>
          <w:szCs w:val="21"/>
        </w:rPr>
        <w:t>Faxlist</w:t>
      </w:r>
      <w:r w:rsidRPr="009E63A6">
        <w:rPr>
          <w:rFonts w:ascii="仿宋" w:eastAsia="仿宋" w:hAnsi="仿宋" w:cs="仿宋" w:hint="eastAsia"/>
          <w:kern w:val="0"/>
          <w:sz w:val="21"/>
          <w:szCs w:val="21"/>
        </w:rPr>
        <w:t>)</w:t>
      </w:r>
    </w:p>
    <w:p w14:paraId="209FA31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w:t>
      </w:r>
    </w:p>
    <w:p w14:paraId="274069F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/*--创建传真流水表faxlist--*/</w:t>
      </w:r>
    </w:p>
    <w:p w14:paraId="6D2D326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w:t>
      </w:r>
    </w:p>
    <w:p w14:paraId="79F413FA" w14:textId="77777777" w:rsidR="00194876" w:rsidRPr="009E63A6" w:rsidRDefault="00194876" w:rsidP="00194876">
      <w:pPr>
        <w:ind w:firstLine="420"/>
        <w:rPr>
          <w:rFonts w:ascii="仿宋" w:eastAsia="仿宋" w:hAnsi="仿宋" w:cs="仿宋"/>
          <w:kern w:val="0"/>
          <w:sz w:val="21"/>
          <w:szCs w:val="21"/>
        </w:rPr>
      </w:pPr>
      <w:proofErr w:type="gramStart"/>
      <w:r w:rsidRPr="009E63A6">
        <w:rPr>
          <w:rFonts w:ascii="仿宋" w:eastAsia="仿宋" w:hAnsi="仿宋" w:cs="仿宋"/>
          <w:kern w:val="0"/>
          <w:sz w:val="21"/>
          <w:szCs w:val="21"/>
        </w:rPr>
        <w:t>if</w:t>
      </w:r>
      <w:proofErr w:type="gramEnd"/>
      <w:r w:rsidRPr="009E63A6">
        <w:rPr>
          <w:rFonts w:ascii="仿宋" w:eastAsia="仿宋" w:hAnsi="仿宋" w:cs="仿宋"/>
          <w:kern w:val="0"/>
          <w:sz w:val="21"/>
          <w:szCs w:val="21"/>
        </w:rPr>
        <w:t xml:space="preserve"> exists (select name from sysobjects where name='faxlist' and type='U')</w:t>
      </w:r>
    </w:p>
    <w:p w14:paraId="23AF473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drop</w:t>
      </w:r>
      <w:proofErr w:type="gramEnd"/>
      <w:r w:rsidRPr="009E63A6">
        <w:rPr>
          <w:rFonts w:ascii="仿宋" w:eastAsia="仿宋" w:hAnsi="仿宋" w:cs="仿宋"/>
          <w:kern w:val="0"/>
          <w:sz w:val="21"/>
          <w:szCs w:val="21"/>
        </w:rPr>
        <w:t xml:space="preserve"> table faxlist</w:t>
      </w:r>
    </w:p>
    <w:p w14:paraId="164D053F" w14:textId="77777777" w:rsidR="00194876" w:rsidRPr="009E63A6" w:rsidRDefault="00194876" w:rsidP="00194876">
      <w:pPr>
        <w:ind w:firstLine="420"/>
        <w:rPr>
          <w:rFonts w:ascii="仿宋" w:eastAsia="仿宋" w:hAnsi="仿宋" w:cs="仿宋"/>
          <w:kern w:val="0"/>
          <w:sz w:val="21"/>
          <w:szCs w:val="21"/>
        </w:rPr>
      </w:pPr>
      <w:proofErr w:type="gramStart"/>
      <w:r w:rsidRPr="009E63A6">
        <w:rPr>
          <w:rFonts w:ascii="仿宋" w:eastAsia="仿宋" w:hAnsi="仿宋" w:cs="仿宋"/>
          <w:kern w:val="0"/>
          <w:sz w:val="21"/>
          <w:szCs w:val="21"/>
        </w:rPr>
        <w:t>go</w:t>
      </w:r>
      <w:proofErr w:type="gramEnd"/>
    </w:p>
    <w:p w14:paraId="23CEEEB2" w14:textId="77777777" w:rsidR="00194876" w:rsidRPr="009E63A6" w:rsidRDefault="00194876" w:rsidP="00194876">
      <w:pPr>
        <w:ind w:firstLine="420"/>
        <w:rPr>
          <w:rFonts w:ascii="仿宋" w:eastAsia="仿宋" w:hAnsi="仿宋" w:cs="仿宋"/>
          <w:kern w:val="0"/>
          <w:sz w:val="21"/>
          <w:szCs w:val="21"/>
        </w:rPr>
      </w:pPr>
    </w:p>
    <w:p w14:paraId="54A7EDF7" w14:textId="77777777" w:rsidR="00194876" w:rsidRPr="009E63A6" w:rsidRDefault="00194876" w:rsidP="00194876">
      <w:pPr>
        <w:ind w:firstLine="420"/>
        <w:rPr>
          <w:rFonts w:ascii="仿宋" w:eastAsia="仿宋" w:hAnsi="仿宋" w:cs="仿宋"/>
          <w:kern w:val="0"/>
          <w:sz w:val="21"/>
          <w:szCs w:val="21"/>
        </w:rPr>
      </w:pPr>
      <w:proofErr w:type="gramStart"/>
      <w:r w:rsidRPr="009E63A6">
        <w:rPr>
          <w:rFonts w:ascii="仿宋" w:eastAsia="仿宋" w:hAnsi="仿宋" w:cs="仿宋"/>
          <w:kern w:val="0"/>
          <w:sz w:val="21"/>
          <w:szCs w:val="21"/>
        </w:rPr>
        <w:t>create</w:t>
      </w:r>
      <w:proofErr w:type="gramEnd"/>
      <w:r w:rsidRPr="009E63A6">
        <w:rPr>
          <w:rFonts w:ascii="仿宋" w:eastAsia="仿宋" w:hAnsi="仿宋" w:cs="仿宋"/>
          <w:kern w:val="0"/>
          <w:sz w:val="21"/>
          <w:szCs w:val="21"/>
        </w:rPr>
        <w:t xml:space="preserve"> table faxlist</w:t>
      </w:r>
    </w:p>
    <w:p w14:paraId="49610BA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w:t>
      </w:r>
    </w:p>
    <w:p w14:paraId="2B07CC5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serial bigint identity,</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/*流水号*/</w:t>
      </w:r>
    </w:p>
    <w:p w14:paraId="65382AC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faxtime datetime default getdate(),</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/*传真时间*/</w:t>
      </w:r>
    </w:p>
    <w:p w14:paraId="36CE256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faxno char(20) not null default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/*传真号*/</w:t>
      </w:r>
    </w:p>
    <w:p w14:paraId="1D7EC09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cusname char(40) null default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/*客户名称*/</w:t>
      </w:r>
    </w:p>
    <w:p w14:paraId="22AEE2E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sender char(20) null default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/*发送者*/</w:t>
      </w:r>
    </w:p>
    <w:p w14:paraId="2A42A7E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receiver char(20) null default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/*接收者*/</w:t>
      </w:r>
    </w:p>
    <w:p w14:paraId="5A3044C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direct char(4) NOT NULL DEFAULT '接收',</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/*传真方向*/</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p>
    <w:p w14:paraId="08CB437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faxdirect bit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/*方向代码*/</w:t>
      </w:r>
    </w:p>
    <w:p w14:paraId="78E6DB8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faxid char(20)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/*传真识别码*/</w:t>
      </w:r>
    </w:p>
    <w:p w14:paraId="4B81B57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trunkchn int not null default -1,</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/*外线通道号*/</w:t>
      </w:r>
    </w:p>
    <w:p w14:paraId="4A1AAEC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faxchn int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/*传真通道号*/</w:t>
      </w:r>
    </w:p>
    <w:p w14:paraId="7CAF01D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faxfile varchar(255)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/*传真文件名*/</w:t>
      </w:r>
    </w:p>
    <w:p w14:paraId="60E7A71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succstat char(4) not null default '成功',</w:t>
      </w:r>
      <w:r w:rsidRPr="009E63A6">
        <w:rPr>
          <w:rFonts w:ascii="仿宋" w:eastAsia="仿宋" w:hAnsi="仿宋" w:cs="仿宋" w:hint="eastAsia"/>
          <w:kern w:val="0"/>
          <w:sz w:val="21"/>
          <w:szCs w:val="21"/>
        </w:rPr>
        <w:tab/>
        <w:t>/*发送结果*/</w:t>
      </w:r>
    </w:p>
    <w:p w14:paraId="320230E4"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succflag bit not null default 1,</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/*成功标志*/</w:t>
      </w:r>
    </w:p>
    <w:p w14:paraId="191A674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errcode int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/*错误代码*/</w:t>
      </w:r>
    </w:p>
    <w:p w14:paraId="24F80CF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errmsg varchar(100)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/*错误信息*/</w:t>
      </w:r>
    </w:p>
    <w:p w14:paraId="5B155BB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w:t>
      </w:r>
    </w:p>
    <w:p w14:paraId="5D6C06A5" w14:textId="77777777" w:rsidR="00194876" w:rsidRPr="009E63A6" w:rsidRDefault="00194876" w:rsidP="00194876">
      <w:pPr>
        <w:ind w:firstLine="420"/>
        <w:rPr>
          <w:rFonts w:ascii="仿宋" w:eastAsia="仿宋" w:hAnsi="仿宋" w:cs="仿宋"/>
          <w:kern w:val="0"/>
          <w:sz w:val="21"/>
          <w:szCs w:val="21"/>
        </w:rPr>
      </w:pPr>
      <w:proofErr w:type="gramStart"/>
      <w:r w:rsidRPr="009E63A6">
        <w:rPr>
          <w:rFonts w:ascii="仿宋" w:eastAsia="仿宋" w:hAnsi="仿宋" w:cs="仿宋"/>
          <w:kern w:val="0"/>
          <w:sz w:val="21"/>
          <w:szCs w:val="21"/>
        </w:rPr>
        <w:t>go</w:t>
      </w:r>
      <w:proofErr w:type="gramEnd"/>
    </w:p>
    <w:p w14:paraId="1447C442"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36" w:name="_Toc394648828"/>
      <w:r w:rsidRPr="009E63A6">
        <w:rPr>
          <w:rFonts w:ascii="仿宋" w:eastAsia="仿宋" w:hAnsi="仿宋" w:cs="仿宋" w:hint="eastAsia"/>
          <w:b w:val="0"/>
          <w:bCs w:val="0"/>
          <w:kern w:val="0"/>
          <w:szCs w:val="21"/>
        </w:rPr>
        <w:t>会议</w:t>
      </w:r>
      <w:r w:rsidRPr="009E63A6">
        <w:rPr>
          <w:rFonts w:ascii="仿宋" w:eastAsia="仿宋" w:hAnsi="仿宋" w:cs="仿宋"/>
          <w:b w:val="0"/>
          <w:bCs w:val="0"/>
          <w:kern w:val="0"/>
          <w:szCs w:val="21"/>
        </w:rPr>
        <w:t>流水查询</w:t>
      </w:r>
      <w:bookmarkEnd w:id="36"/>
    </w:p>
    <w:p w14:paraId="2040C31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求参</w:t>
      </w:r>
      <w:r w:rsidRPr="009E63A6">
        <w:rPr>
          <w:rFonts w:ascii="仿宋" w:eastAsia="仿宋" w:hAnsi="仿宋" w:cs="仿宋" w:hint="eastAsia"/>
          <w:kern w:val="0"/>
          <w:sz w:val="21"/>
          <w:szCs w:val="21"/>
        </w:rPr>
        <w:t>数</w:t>
      </w:r>
      <w:r w:rsidRPr="009E63A6">
        <w:rPr>
          <w:rFonts w:ascii="仿宋" w:eastAsia="仿宋" w:hAnsi="仿宋" w:cs="仿宋"/>
          <w:kern w:val="0"/>
          <w:sz w:val="21"/>
          <w:szCs w:val="21"/>
        </w:rPr>
        <w:t>：</w:t>
      </w:r>
      <w:r w:rsidRPr="009E63A6">
        <w:rPr>
          <w:rFonts w:ascii="仿宋" w:eastAsia="仿宋" w:hAnsi="仿宋" w:cs="仿宋" w:hint="eastAsia"/>
          <w:kern w:val="0"/>
          <w:sz w:val="21"/>
          <w:szCs w:val="21"/>
        </w:rPr>
        <w:t>表名conflist</w:t>
      </w:r>
    </w:p>
    <w:p w14:paraId="6F88014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w:t>
      </w:r>
    </w:p>
    <w:p w14:paraId="4FA69B3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/*--创建会议列表 conflist --*/</w:t>
      </w:r>
    </w:p>
    <w:p w14:paraId="459CBE3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w:t>
      </w:r>
    </w:p>
    <w:p w14:paraId="293ABAF2" w14:textId="77777777" w:rsidR="00194876" w:rsidRPr="009E63A6" w:rsidRDefault="00194876" w:rsidP="00194876">
      <w:pPr>
        <w:ind w:firstLine="420"/>
        <w:rPr>
          <w:rFonts w:ascii="仿宋" w:eastAsia="仿宋" w:hAnsi="仿宋" w:cs="仿宋"/>
          <w:kern w:val="0"/>
          <w:sz w:val="21"/>
          <w:szCs w:val="21"/>
        </w:rPr>
      </w:pPr>
      <w:proofErr w:type="gramStart"/>
      <w:r w:rsidRPr="009E63A6">
        <w:rPr>
          <w:rFonts w:ascii="仿宋" w:eastAsia="仿宋" w:hAnsi="仿宋" w:cs="仿宋"/>
          <w:kern w:val="0"/>
          <w:sz w:val="21"/>
          <w:szCs w:val="21"/>
        </w:rPr>
        <w:t>if</w:t>
      </w:r>
      <w:proofErr w:type="gramEnd"/>
      <w:r w:rsidRPr="009E63A6">
        <w:rPr>
          <w:rFonts w:ascii="仿宋" w:eastAsia="仿宋" w:hAnsi="仿宋" w:cs="仿宋"/>
          <w:kern w:val="0"/>
          <w:sz w:val="21"/>
          <w:szCs w:val="21"/>
        </w:rPr>
        <w:t xml:space="preserve"> exists (select name from sysobjects where name='conflist' and type='U')</w:t>
      </w:r>
    </w:p>
    <w:p w14:paraId="4D22A3C4"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drop</w:t>
      </w:r>
      <w:proofErr w:type="gramEnd"/>
      <w:r w:rsidRPr="009E63A6">
        <w:rPr>
          <w:rFonts w:ascii="仿宋" w:eastAsia="仿宋" w:hAnsi="仿宋" w:cs="仿宋"/>
          <w:kern w:val="0"/>
          <w:sz w:val="21"/>
          <w:szCs w:val="21"/>
        </w:rPr>
        <w:t xml:space="preserve"> table conflist</w:t>
      </w:r>
    </w:p>
    <w:p w14:paraId="44F1657A" w14:textId="77777777" w:rsidR="00194876" w:rsidRPr="009E63A6" w:rsidRDefault="00194876" w:rsidP="00194876">
      <w:pPr>
        <w:ind w:firstLine="420"/>
        <w:rPr>
          <w:rFonts w:ascii="仿宋" w:eastAsia="仿宋" w:hAnsi="仿宋" w:cs="仿宋"/>
          <w:kern w:val="0"/>
          <w:sz w:val="21"/>
          <w:szCs w:val="21"/>
        </w:rPr>
      </w:pPr>
      <w:proofErr w:type="gramStart"/>
      <w:r w:rsidRPr="009E63A6">
        <w:rPr>
          <w:rFonts w:ascii="仿宋" w:eastAsia="仿宋" w:hAnsi="仿宋" w:cs="仿宋"/>
          <w:kern w:val="0"/>
          <w:sz w:val="21"/>
          <w:szCs w:val="21"/>
        </w:rPr>
        <w:t>go</w:t>
      </w:r>
      <w:proofErr w:type="gramEnd"/>
    </w:p>
    <w:p w14:paraId="7BCED9E6" w14:textId="77777777" w:rsidR="00194876" w:rsidRPr="009E63A6" w:rsidRDefault="00194876" w:rsidP="00194876">
      <w:pPr>
        <w:ind w:firstLine="420"/>
        <w:rPr>
          <w:rFonts w:ascii="仿宋" w:eastAsia="仿宋" w:hAnsi="仿宋" w:cs="仿宋"/>
          <w:kern w:val="0"/>
          <w:sz w:val="21"/>
          <w:szCs w:val="21"/>
        </w:rPr>
      </w:pPr>
    </w:p>
    <w:p w14:paraId="498A51ED" w14:textId="77777777" w:rsidR="00194876" w:rsidRPr="009E63A6" w:rsidRDefault="00194876" w:rsidP="00194876">
      <w:pPr>
        <w:ind w:firstLine="420"/>
        <w:rPr>
          <w:rFonts w:ascii="仿宋" w:eastAsia="仿宋" w:hAnsi="仿宋" w:cs="仿宋"/>
          <w:kern w:val="0"/>
          <w:sz w:val="21"/>
          <w:szCs w:val="21"/>
        </w:rPr>
      </w:pPr>
      <w:proofErr w:type="gramStart"/>
      <w:r w:rsidRPr="009E63A6">
        <w:rPr>
          <w:rFonts w:ascii="仿宋" w:eastAsia="仿宋" w:hAnsi="仿宋" w:cs="仿宋"/>
          <w:kern w:val="0"/>
          <w:sz w:val="21"/>
          <w:szCs w:val="21"/>
        </w:rPr>
        <w:t>create</w:t>
      </w:r>
      <w:proofErr w:type="gramEnd"/>
      <w:r w:rsidRPr="009E63A6">
        <w:rPr>
          <w:rFonts w:ascii="仿宋" w:eastAsia="仿宋" w:hAnsi="仿宋" w:cs="仿宋"/>
          <w:kern w:val="0"/>
          <w:sz w:val="21"/>
          <w:szCs w:val="21"/>
        </w:rPr>
        <w:t xml:space="preserve"> table conflist</w:t>
      </w:r>
    </w:p>
    <w:p w14:paraId="5A75D73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w:t>
      </w:r>
    </w:p>
    <w:p w14:paraId="75CE95A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idx</w:t>
      </w:r>
      <w:proofErr w:type="gramEnd"/>
      <w:r w:rsidRPr="009E63A6">
        <w:rPr>
          <w:rFonts w:ascii="仿宋" w:eastAsia="仿宋" w:hAnsi="仿宋" w:cs="仿宋"/>
          <w:kern w:val="0"/>
          <w:sz w:val="21"/>
          <w:szCs w:val="21"/>
        </w:rPr>
        <w:tab/>
      </w:r>
      <w:r w:rsidRPr="009E63A6">
        <w:rPr>
          <w:rFonts w:ascii="仿宋" w:eastAsia="仿宋" w:hAnsi="仿宋" w:cs="仿宋"/>
          <w:kern w:val="0"/>
          <w:sz w:val="21"/>
          <w:szCs w:val="21"/>
        </w:rPr>
        <w:tab/>
        <w:t>int identity,</w:t>
      </w:r>
    </w:p>
    <w:p w14:paraId="114FE96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confname</w:t>
      </w:r>
      <w:r w:rsidRPr="009E63A6">
        <w:rPr>
          <w:rFonts w:ascii="仿宋" w:eastAsia="仿宋" w:hAnsi="仿宋" w:cs="仿宋" w:hint="eastAsia"/>
          <w:kern w:val="0"/>
          <w:sz w:val="21"/>
          <w:szCs w:val="21"/>
        </w:rPr>
        <w:tab/>
        <w:t>char(20) not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--会议名称</w:t>
      </w:r>
    </w:p>
    <w:p w14:paraId="41B9139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owner</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char(10) not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--召集者</w:t>
      </w:r>
    </w:p>
    <w:p w14:paraId="7432650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opentime</w:t>
      </w:r>
      <w:r w:rsidRPr="009E63A6">
        <w:rPr>
          <w:rFonts w:ascii="仿宋" w:eastAsia="仿宋" w:hAnsi="仿宋" w:cs="仿宋" w:hint="eastAsia"/>
          <w:kern w:val="0"/>
          <w:sz w:val="21"/>
          <w:szCs w:val="21"/>
        </w:rPr>
        <w:tab/>
        <w:t>datetime not null default getdate(),</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--会议召开时间</w:t>
      </w:r>
    </w:p>
    <w:p w14:paraId="4C5A5BB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memlist</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varchar(255)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--会议成员，如："801,803,1370132256"</w:t>
      </w:r>
    </w:p>
    <w:p w14:paraId="417E434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maxmembers</w:t>
      </w:r>
      <w:r w:rsidRPr="009E63A6">
        <w:rPr>
          <w:rFonts w:ascii="仿宋" w:eastAsia="仿宋" w:hAnsi="仿宋" w:cs="仿宋" w:hint="eastAsia"/>
          <w:kern w:val="0"/>
          <w:sz w:val="21"/>
          <w:szCs w:val="21"/>
        </w:rPr>
        <w:tab/>
        <w:t>int not null default 1,</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--最多成员数</w:t>
      </w:r>
    </w:p>
    <w:p w14:paraId="23E861B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closetime</w:t>
      </w:r>
      <w:r w:rsidRPr="009E63A6">
        <w:rPr>
          <w:rFonts w:ascii="仿宋" w:eastAsia="仿宋" w:hAnsi="仿宋" w:cs="仿宋" w:hint="eastAsia"/>
          <w:kern w:val="0"/>
          <w:sz w:val="21"/>
          <w:szCs w:val="21"/>
        </w:rPr>
        <w:tab/>
        <w:t>datetime not null default getdate(),</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--会议结束时间</w:t>
      </w:r>
    </w:p>
    <w:p w14:paraId="24F9C90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conftimes</w:t>
      </w:r>
      <w:r w:rsidRPr="009E63A6">
        <w:rPr>
          <w:rFonts w:ascii="仿宋" w:eastAsia="仿宋" w:hAnsi="仿宋" w:cs="仿宋" w:hint="eastAsia"/>
          <w:kern w:val="0"/>
          <w:sz w:val="21"/>
          <w:szCs w:val="21"/>
        </w:rPr>
        <w:tab/>
        <w:t>int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--会议时间（秒）</w:t>
      </w:r>
    </w:p>
    <w:p w14:paraId="1DA0FA3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recfile</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varchar(255)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--会议录音文件</w:t>
      </w:r>
    </w:p>
    <w:p w14:paraId="43AAE09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groupidx</w:t>
      </w:r>
      <w:r w:rsidRPr="009E63A6">
        <w:rPr>
          <w:rFonts w:ascii="仿宋" w:eastAsia="仿宋" w:hAnsi="仿宋" w:cs="仿宋" w:hint="eastAsia"/>
          <w:kern w:val="0"/>
          <w:sz w:val="21"/>
          <w:szCs w:val="21"/>
        </w:rPr>
        <w:tab/>
        <w:t>int null</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--会议组号</w:t>
      </w:r>
    </w:p>
    <w:p w14:paraId="0D7638C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w:t>
      </w:r>
    </w:p>
    <w:p w14:paraId="0B6CE7D0" w14:textId="77777777" w:rsidR="00194876" w:rsidRPr="009E63A6" w:rsidRDefault="00194876" w:rsidP="00194876">
      <w:pPr>
        <w:ind w:firstLine="420"/>
        <w:rPr>
          <w:rFonts w:ascii="仿宋" w:eastAsia="仿宋" w:hAnsi="仿宋" w:cs="仿宋"/>
          <w:kern w:val="0"/>
          <w:sz w:val="21"/>
          <w:szCs w:val="21"/>
        </w:rPr>
      </w:pPr>
      <w:proofErr w:type="gramStart"/>
      <w:r w:rsidRPr="009E63A6">
        <w:rPr>
          <w:rFonts w:ascii="仿宋" w:eastAsia="仿宋" w:hAnsi="仿宋" w:cs="仿宋"/>
          <w:kern w:val="0"/>
          <w:sz w:val="21"/>
          <w:szCs w:val="21"/>
        </w:rPr>
        <w:t>go</w:t>
      </w:r>
      <w:proofErr w:type="gramEnd"/>
    </w:p>
    <w:p w14:paraId="6C05CEE8"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37" w:name="_Toc394648829"/>
      <w:r w:rsidRPr="009E63A6">
        <w:rPr>
          <w:rFonts w:ascii="仿宋" w:eastAsia="仿宋" w:hAnsi="仿宋" w:cs="仿宋" w:hint="eastAsia"/>
          <w:b w:val="0"/>
          <w:bCs w:val="0"/>
          <w:kern w:val="0"/>
          <w:szCs w:val="21"/>
        </w:rPr>
        <w:t>话务</w:t>
      </w:r>
      <w:r w:rsidRPr="009E63A6">
        <w:rPr>
          <w:rFonts w:ascii="仿宋" w:eastAsia="仿宋" w:hAnsi="仿宋" w:cs="仿宋"/>
          <w:b w:val="0"/>
          <w:bCs w:val="0"/>
          <w:kern w:val="0"/>
          <w:szCs w:val="21"/>
        </w:rPr>
        <w:t>统计查询</w:t>
      </w:r>
      <w:bookmarkEnd w:id="37"/>
    </w:p>
    <w:p w14:paraId="6C7F13E5"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38" w:name="_Toc394648830"/>
      <w:r w:rsidRPr="009E63A6">
        <w:rPr>
          <w:rFonts w:ascii="仿宋" w:eastAsia="仿宋" w:hAnsi="仿宋" w:cs="仿宋" w:hint="eastAsia"/>
          <w:b w:val="0"/>
          <w:bCs w:val="0"/>
          <w:kern w:val="0"/>
          <w:szCs w:val="21"/>
        </w:rPr>
        <w:t>系统</w:t>
      </w:r>
      <w:r w:rsidRPr="009E63A6">
        <w:rPr>
          <w:rFonts w:ascii="仿宋" w:eastAsia="仿宋" w:hAnsi="仿宋" w:cs="仿宋"/>
          <w:b w:val="0"/>
          <w:bCs w:val="0"/>
          <w:kern w:val="0"/>
          <w:szCs w:val="21"/>
        </w:rPr>
        <w:t>运营报表</w:t>
      </w:r>
      <w:bookmarkEnd w:id="38"/>
    </w:p>
    <w:p w14:paraId="10F31978"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39" w:name="_Toc394648831"/>
      <w:r w:rsidRPr="009E63A6">
        <w:rPr>
          <w:rFonts w:ascii="仿宋" w:eastAsia="仿宋" w:hAnsi="仿宋" w:cs="仿宋" w:hint="eastAsia"/>
          <w:b w:val="0"/>
          <w:bCs w:val="0"/>
          <w:kern w:val="0"/>
          <w:szCs w:val="21"/>
        </w:rPr>
        <w:t>座</w:t>
      </w:r>
      <w:r w:rsidRPr="009E63A6">
        <w:rPr>
          <w:rFonts w:ascii="仿宋" w:eastAsia="仿宋" w:hAnsi="仿宋" w:cs="仿宋"/>
          <w:b w:val="0"/>
          <w:bCs w:val="0"/>
          <w:kern w:val="0"/>
          <w:szCs w:val="21"/>
        </w:rPr>
        <w:t>席工作报表</w:t>
      </w:r>
      <w:bookmarkEnd w:id="39"/>
    </w:p>
    <w:p w14:paraId="15F9FDEE"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40" w:name="_Toc394648833"/>
      <w:r w:rsidRPr="009E63A6">
        <w:rPr>
          <w:rFonts w:ascii="仿宋" w:eastAsia="仿宋" w:hAnsi="仿宋" w:cs="仿宋" w:hint="eastAsia"/>
          <w:b w:val="0"/>
          <w:bCs w:val="0"/>
          <w:kern w:val="0"/>
          <w:szCs w:val="21"/>
        </w:rPr>
        <w:t>通讯录</w:t>
      </w:r>
    </w:p>
    <w:p w14:paraId="328F3EFF"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hint="eastAsia"/>
          <w:kern w:val="0"/>
          <w:sz w:val="21"/>
          <w:szCs w:val="21"/>
        </w:rPr>
        <w:t>请求参数：GetTable(</w:t>
      </w:r>
      <w:r w:rsidRPr="009E63A6">
        <w:rPr>
          <w:rFonts w:ascii="仿宋" w:eastAsia="仿宋" w:hAnsi="仿宋" w:cs="仿宋"/>
          <w:kern w:val="0"/>
          <w:sz w:val="21"/>
          <w:szCs w:val="21"/>
        </w:rPr>
        <w:t>Addrlist</w:t>
      </w:r>
      <w:r w:rsidRPr="009E63A6">
        <w:rPr>
          <w:rFonts w:ascii="仿宋" w:eastAsia="仿宋" w:hAnsi="仿宋" w:cs="仿宋" w:hint="eastAsia"/>
          <w:kern w:val="0"/>
          <w:sz w:val="21"/>
          <w:szCs w:val="21"/>
        </w:rPr>
        <w:t xml:space="preserve">) </w:t>
      </w:r>
    </w:p>
    <w:p w14:paraId="3C708492"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r w:rsidRPr="009E63A6">
        <w:rPr>
          <w:rFonts w:ascii="仿宋" w:eastAsia="仿宋" w:hAnsi="仿宋" w:cs="仿宋" w:hint="eastAsia"/>
          <w:b w:val="0"/>
          <w:bCs w:val="0"/>
          <w:kern w:val="0"/>
          <w:szCs w:val="21"/>
        </w:rPr>
        <w:t>留言查</w:t>
      </w:r>
      <w:r w:rsidRPr="009E63A6">
        <w:rPr>
          <w:rFonts w:ascii="仿宋" w:eastAsia="仿宋" w:hAnsi="仿宋" w:cs="仿宋"/>
          <w:b w:val="0"/>
          <w:bCs w:val="0"/>
          <w:kern w:val="0"/>
          <w:szCs w:val="21"/>
        </w:rPr>
        <w:t>询</w:t>
      </w:r>
      <w:bookmarkEnd w:id="40"/>
    </w:p>
    <w:p w14:paraId="439A96E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求参</w:t>
      </w:r>
      <w:r w:rsidRPr="009E63A6">
        <w:rPr>
          <w:rFonts w:ascii="仿宋" w:eastAsia="仿宋" w:hAnsi="仿宋" w:cs="仿宋" w:hint="eastAsia"/>
          <w:kern w:val="0"/>
          <w:sz w:val="21"/>
          <w:szCs w:val="21"/>
        </w:rPr>
        <w:t>数</w:t>
      </w:r>
      <w:r w:rsidRPr="009E63A6">
        <w:rPr>
          <w:rFonts w:ascii="仿宋" w:eastAsia="仿宋" w:hAnsi="仿宋" w:cs="仿宋"/>
          <w:kern w:val="0"/>
          <w:sz w:val="21"/>
          <w:szCs w:val="21"/>
        </w:rPr>
        <w:t>：</w:t>
      </w:r>
      <w:r w:rsidRPr="009E63A6">
        <w:rPr>
          <w:rFonts w:ascii="仿宋" w:eastAsia="仿宋" w:hAnsi="仿宋" w:cs="仿宋" w:hint="eastAsia"/>
          <w:kern w:val="0"/>
          <w:sz w:val="21"/>
          <w:szCs w:val="21"/>
        </w:rPr>
        <w:t>GetTable(</w:t>
      </w:r>
      <w:r w:rsidRPr="009E63A6">
        <w:rPr>
          <w:rFonts w:ascii="仿宋" w:eastAsia="仿宋" w:hAnsi="仿宋" w:cs="仿宋"/>
          <w:kern w:val="0"/>
          <w:sz w:val="21"/>
          <w:szCs w:val="21"/>
        </w:rPr>
        <w:t>Voicemaillist</w:t>
      </w:r>
      <w:r w:rsidRPr="009E63A6">
        <w:rPr>
          <w:rFonts w:ascii="仿宋" w:eastAsia="仿宋" w:hAnsi="仿宋" w:cs="仿宋" w:hint="eastAsia"/>
          <w:kern w:val="0"/>
          <w:sz w:val="21"/>
          <w:szCs w:val="21"/>
        </w:rPr>
        <w:t>)</w:t>
      </w:r>
    </w:p>
    <w:p w14:paraId="1C9BE8CC"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w:t>
      </w:r>
    </w:p>
    <w:p w14:paraId="243E9B8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/*--创建座席语音信箱表voicemaillist--*/</w:t>
      </w:r>
    </w:p>
    <w:p w14:paraId="10E12D1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w:t>
      </w:r>
    </w:p>
    <w:p w14:paraId="298C6550" w14:textId="77777777" w:rsidR="00194876" w:rsidRPr="009E63A6" w:rsidRDefault="00194876" w:rsidP="00194876">
      <w:pPr>
        <w:ind w:firstLine="420"/>
        <w:rPr>
          <w:rFonts w:ascii="仿宋" w:eastAsia="仿宋" w:hAnsi="仿宋" w:cs="仿宋"/>
          <w:kern w:val="0"/>
          <w:sz w:val="21"/>
          <w:szCs w:val="21"/>
        </w:rPr>
      </w:pPr>
      <w:proofErr w:type="gramStart"/>
      <w:r w:rsidRPr="009E63A6">
        <w:rPr>
          <w:rFonts w:ascii="仿宋" w:eastAsia="仿宋" w:hAnsi="仿宋" w:cs="仿宋"/>
          <w:kern w:val="0"/>
          <w:sz w:val="21"/>
          <w:szCs w:val="21"/>
        </w:rPr>
        <w:t>if</w:t>
      </w:r>
      <w:proofErr w:type="gramEnd"/>
      <w:r w:rsidRPr="009E63A6">
        <w:rPr>
          <w:rFonts w:ascii="仿宋" w:eastAsia="仿宋" w:hAnsi="仿宋" w:cs="仿宋"/>
          <w:kern w:val="0"/>
          <w:sz w:val="21"/>
          <w:szCs w:val="21"/>
        </w:rPr>
        <w:t xml:space="preserve"> exists(select name from sysobjects where name='voicemaillist' and type='U')</w:t>
      </w:r>
    </w:p>
    <w:p w14:paraId="0A17753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drop</w:t>
      </w:r>
      <w:proofErr w:type="gramEnd"/>
      <w:r w:rsidRPr="009E63A6">
        <w:rPr>
          <w:rFonts w:ascii="仿宋" w:eastAsia="仿宋" w:hAnsi="仿宋" w:cs="仿宋"/>
          <w:kern w:val="0"/>
          <w:sz w:val="21"/>
          <w:szCs w:val="21"/>
        </w:rPr>
        <w:t xml:space="preserve"> table voicemaillist</w:t>
      </w:r>
    </w:p>
    <w:p w14:paraId="40F9BAC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GO</w:t>
      </w:r>
    </w:p>
    <w:p w14:paraId="477FCD78" w14:textId="77777777" w:rsidR="00194876" w:rsidRPr="009E63A6" w:rsidRDefault="00194876" w:rsidP="00194876">
      <w:pPr>
        <w:ind w:firstLine="420"/>
        <w:rPr>
          <w:rFonts w:ascii="仿宋" w:eastAsia="仿宋" w:hAnsi="仿宋" w:cs="仿宋"/>
          <w:kern w:val="0"/>
          <w:sz w:val="21"/>
          <w:szCs w:val="21"/>
        </w:rPr>
      </w:pPr>
    </w:p>
    <w:p w14:paraId="0CFA58A0" w14:textId="77777777" w:rsidR="00194876" w:rsidRPr="009E63A6" w:rsidRDefault="00194876" w:rsidP="00194876">
      <w:pPr>
        <w:ind w:firstLine="420"/>
        <w:rPr>
          <w:rFonts w:ascii="仿宋" w:eastAsia="仿宋" w:hAnsi="仿宋" w:cs="仿宋"/>
          <w:kern w:val="0"/>
          <w:sz w:val="21"/>
          <w:szCs w:val="21"/>
        </w:rPr>
      </w:pPr>
      <w:proofErr w:type="gramStart"/>
      <w:r w:rsidRPr="009E63A6">
        <w:rPr>
          <w:rFonts w:ascii="仿宋" w:eastAsia="仿宋" w:hAnsi="仿宋" w:cs="仿宋"/>
          <w:kern w:val="0"/>
          <w:sz w:val="21"/>
          <w:szCs w:val="21"/>
        </w:rPr>
        <w:t>create</w:t>
      </w:r>
      <w:proofErr w:type="gramEnd"/>
      <w:r w:rsidRPr="009E63A6">
        <w:rPr>
          <w:rFonts w:ascii="仿宋" w:eastAsia="仿宋" w:hAnsi="仿宋" w:cs="仿宋"/>
          <w:kern w:val="0"/>
          <w:sz w:val="21"/>
          <w:szCs w:val="21"/>
        </w:rPr>
        <w:t xml:space="preserve"> table voicemaillist</w:t>
      </w:r>
    </w:p>
    <w:p w14:paraId="7B26B86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w:t>
      </w:r>
    </w:p>
    <w:p w14:paraId="177D562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callintime</w:t>
      </w:r>
      <w:proofErr w:type="gramEnd"/>
      <w:r w:rsidRPr="009E63A6">
        <w:rPr>
          <w:rFonts w:ascii="仿宋" w:eastAsia="仿宋" w:hAnsi="仿宋" w:cs="仿宋"/>
          <w:kern w:val="0"/>
          <w:sz w:val="21"/>
          <w:szCs w:val="21"/>
        </w:rPr>
        <w:tab/>
        <w:t>datetime default getdate(),</w:t>
      </w:r>
    </w:p>
    <w:p w14:paraId="3E5F176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callerid</w:t>
      </w:r>
      <w:proofErr w:type="gramEnd"/>
      <w:r w:rsidRPr="009E63A6">
        <w:rPr>
          <w:rFonts w:ascii="仿宋" w:eastAsia="仿宋" w:hAnsi="仿宋" w:cs="仿宋"/>
          <w:kern w:val="0"/>
          <w:sz w:val="21"/>
          <w:szCs w:val="21"/>
        </w:rPr>
        <w:tab/>
        <w:t>char(20) not null default '',</w:t>
      </w:r>
    </w:p>
    <w:p w14:paraId="61124A5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cusname</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char(60) NULL DEFAULT '未知',</w:t>
      </w:r>
      <w:r w:rsidRPr="009E63A6">
        <w:rPr>
          <w:rFonts w:ascii="仿宋" w:eastAsia="仿宋" w:hAnsi="仿宋" w:cs="仿宋" w:hint="eastAsia"/>
          <w:kern w:val="0"/>
          <w:sz w:val="21"/>
          <w:szCs w:val="21"/>
        </w:rPr>
        <w:tab/>
        <w:t>/*客户名称*/</w:t>
      </w:r>
    </w:p>
    <w:p w14:paraId="15BC0AF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extno</w:t>
      </w:r>
      <w:proofErr w:type="gramEnd"/>
      <w:r w:rsidRPr="009E63A6">
        <w:rPr>
          <w:rFonts w:ascii="仿宋" w:eastAsia="仿宋" w:hAnsi="仿宋" w:cs="仿宋"/>
          <w:kern w:val="0"/>
          <w:sz w:val="21"/>
          <w:szCs w:val="21"/>
        </w:rPr>
        <w:tab/>
      </w:r>
      <w:r w:rsidRPr="009E63A6">
        <w:rPr>
          <w:rFonts w:ascii="仿宋" w:eastAsia="仿宋" w:hAnsi="仿宋" w:cs="仿宋"/>
          <w:kern w:val="0"/>
          <w:sz w:val="21"/>
          <w:szCs w:val="21"/>
        </w:rPr>
        <w:tab/>
        <w:t>char(4) not null default '',</w:t>
      </w:r>
    </w:p>
    <w:p w14:paraId="69FC464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trunkchn</w:t>
      </w:r>
      <w:proofErr w:type="gramEnd"/>
      <w:r w:rsidRPr="009E63A6">
        <w:rPr>
          <w:rFonts w:ascii="仿宋" w:eastAsia="仿宋" w:hAnsi="仿宋" w:cs="仿宋"/>
          <w:kern w:val="0"/>
          <w:sz w:val="21"/>
          <w:szCs w:val="21"/>
        </w:rPr>
        <w:tab/>
        <w:t>int not null default -1,</w:t>
      </w:r>
    </w:p>
    <w:p w14:paraId="0E21926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userchn</w:t>
      </w:r>
      <w:proofErr w:type="gramEnd"/>
      <w:r w:rsidRPr="009E63A6">
        <w:rPr>
          <w:rFonts w:ascii="仿宋" w:eastAsia="仿宋" w:hAnsi="仿宋" w:cs="仿宋"/>
          <w:kern w:val="0"/>
          <w:sz w:val="21"/>
          <w:szCs w:val="21"/>
        </w:rPr>
        <w:tab/>
      </w:r>
      <w:r w:rsidRPr="009E63A6">
        <w:rPr>
          <w:rFonts w:ascii="仿宋" w:eastAsia="仿宋" w:hAnsi="仿宋" w:cs="仿宋"/>
          <w:kern w:val="0"/>
          <w:sz w:val="21"/>
          <w:szCs w:val="21"/>
        </w:rPr>
        <w:tab/>
        <w:t>int not null default -1,</w:t>
      </w:r>
    </w:p>
    <w:p w14:paraId="38FB17A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rectime</w:t>
      </w:r>
      <w:proofErr w:type="gramEnd"/>
      <w:r w:rsidRPr="009E63A6">
        <w:rPr>
          <w:rFonts w:ascii="仿宋" w:eastAsia="仿宋" w:hAnsi="仿宋" w:cs="仿宋"/>
          <w:kern w:val="0"/>
          <w:sz w:val="21"/>
          <w:szCs w:val="21"/>
        </w:rPr>
        <w:tab/>
      </w:r>
      <w:r w:rsidRPr="009E63A6">
        <w:rPr>
          <w:rFonts w:ascii="仿宋" w:eastAsia="仿宋" w:hAnsi="仿宋" w:cs="仿宋"/>
          <w:kern w:val="0"/>
          <w:sz w:val="21"/>
          <w:szCs w:val="21"/>
        </w:rPr>
        <w:tab/>
        <w:t>int not null default 0,</w:t>
      </w:r>
    </w:p>
    <w:p w14:paraId="13C6E9B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recordfile</w:t>
      </w:r>
      <w:proofErr w:type="gramEnd"/>
      <w:r w:rsidRPr="009E63A6">
        <w:rPr>
          <w:rFonts w:ascii="仿宋" w:eastAsia="仿宋" w:hAnsi="仿宋" w:cs="仿宋"/>
          <w:kern w:val="0"/>
          <w:sz w:val="21"/>
          <w:szCs w:val="21"/>
        </w:rPr>
        <w:tab/>
        <w:t>varchar(255) null,</w:t>
      </w:r>
    </w:p>
    <w:p w14:paraId="50FFC91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sn</w:t>
      </w:r>
      <w:proofErr w:type="gramEnd"/>
      <w:r w:rsidRPr="009E63A6">
        <w:rPr>
          <w:rFonts w:ascii="仿宋" w:eastAsia="仿宋" w:hAnsi="仿宋" w:cs="仿宋"/>
          <w:kern w:val="0"/>
          <w:sz w:val="21"/>
          <w:szCs w:val="21"/>
        </w:rPr>
        <w:tab/>
      </w:r>
      <w:r w:rsidRPr="009E63A6">
        <w:rPr>
          <w:rFonts w:ascii="仿宋" w:eastAsia="仿宋" w:hAnsi="仿宋" w:cs="仿宋"/>
          <w:kern w:val="0"/>
          <w:sz w:val="21"/>
          <w:szCs w:val="21"/>
        </w:rPr>
        <w:tab/>
      </w:r>
      <w:r w:rsidRPr="009E63A6">
        <w:rPr>
          <w:rFonts w:ascii="仿宋" w:eastAsia="仿宋" w:hAnsi="仿宋" w:cs="仿宋"/>
          <w:kern w:val="0"/>
          <w:sz w:val="21"/>
          <w:szCs w:val="21"/>
        </w:rPr>
        <w:tab/>
        <w:t>char(36) not null default newid(),</w:t>
      </w:r>
    </w:p>
    <w:p w14:paraId="7FD38F5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ab/>
      </w:r>
      <w:proofErr w:type="gramStart"/>
      <w:r w:rsidRPr="009E63A6">
        <w:rPr>
          <w:rFonts w:ascii="仿宋" w:eastAsia="仿宋" w:hAnsi="仿宋" w:cs="仿宋"/>
          <w:kern w:val="0"/>
          <w:sz w:val="21"/>
          <w:szCs w:val="21"/>
        </w:rPr>
        <w:t>remark</w:t>
      </w:r>
      <w:proofErr w:type="gramEnd"/>
      <w:r w:rsidRPr="009E63A6">
        <w:rPr>
          <w:rFonts w:ascii="仿宋" w:eastAsia="仿宋" w:hAnsi="仿宋" w:cs="仿宋"/>
          <w:kern w:val="0"/>
          <w:sz w:val="21"/>
          <w:szCs w:val="21"/>
        </w:rPr>
        <w:tab/>
      </w:r>
      <w:r w:rsidRPr="009E63A6">
        <w:rPr>
          <w:rFonts w:ascii="仿宋" w:eastAsia="仿宋" w:hAnsi="仿宋" w:cs="仿宋"/>
          <w:kern w:val="0"/>
          <w:sz w:val="21"/>
          <w:szCs w:val="21"/>
        </w:rPr>
        <w:tab/>
        <w:t>varchar(255) null,</w:t>
      </w:r>
    </w:p>
    <w:p w14:paraId="722ED7B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importflag</w:t>
      </w:r>
      <w:r w:rsidRPr="009E63A6">
        <w:rPr>
          <w:rFonts w:ascii="仿宋" w:eastAsia="仿宋" w:hAnsi="仿宋" w:cs="仿宋" w:hint="eastAsia"/>
          <w:kern w:val="0"/>
          <w:sz w:val="21"/>
          <w:szCs w:val="21"/>
        </w:rPr>
        <w:tab/>
        <w:t>int not null default 0</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/*重要标志*/</w:t>
      </w:r>
      <w:r w:rsidRPr="009E63A6">
        <w:rPr>
          <w:rFonts w:ascii="仿宋" w:eastAsia="仿宋" w:hAnsi="仿宋" w:cs="仿宋" w:hint="eastAsia"/>
          <w:kern w:val="0"/>
          <w:sz w:val="21"/>
          <w:szCs w:val="21"/>
        </w:rPr>
        <w:tab/>
      </w:r>
    </w:p>
    <w:p w14:paraId="0A1682E4"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w:t>
      </w:r>
    </w:p>
    <w:p w14:paraId="1CA81E9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Go</w:t>
      </w:r>
    </w:p>
    <w:p w14:paraId="78AAAF24" w14:textId="77777777" w:rsidR="00194876" w:rsidRPr="009E63A6" w:rsidRDefault="00194876" w:rsidP="00194876">
      <w:pPr>
        <w:ind w:firstLine="420"/>
        <w:rPr>
          <w:rFonts w:ascii="仿宋" w:eastAsia="仿宋" w:hAnsi="仿宋" w:cs="仿宋"/>
          <w:kern w:val="0"/>
          <w:sz w:val="21"/>
          <w:szCs w:val="21"/>
        </w:rPr>
      </w:pPr>
    </w:p>
    <w:p w14:paraId="470DF6EE" w14:textId="77777777" w:rsidR="00194876" w:rsidRPr="009E63A6" w:rsidRDefault="00194876" w:rsidP="00194876">
      <w:pPr>
        <w:pStyle w:val="1"/>
        <w:pageBreakBefore/>
        <w:widowControl w:val="0"/>
        <w:tabs>
          <w:tab w:val="num" w:pos="574"/>
        </w:tabs>
        <w:suppressAutoHyphens w:val="0"/>
        <w:spacing w:before="50" w:after="50"/>
        <w:ind w:left="432" w:hanging="432"/>
        <w:jc w:val="both"/>
        <w:rPr>
          <w:rFonts w:ascii="仿宋" w:eastAsia="仿宋" w:hAnsi="仿宋" w:cs="仿宋"/>
          <w:b w:val="0"/>
          <w:kern w:val="0"/>
          <w:sz w:val="21"/>
          <w:szCs w:val="21"/>
        </w:rPr>
      </w:pPr>
      <w:bookmarkStart w:id="41" w:name="_Toc394648834"/>
      <w:r w:rsidRPr="009E63A6">
        <w:rPr>
          <w:rFonts w:ascii="仿宋" w:eastAsia="仿宋" w:hAnsi="仿宋" w:cs="仿宋" w:hint="eastAsia"/>
          <w:b w:val="0"/>
          <w:kern w:val="0"/>
          <w:sz w:val="21"/>
          <w:szCs w:val="21"/>
        </w:rPr>
        <w:t>协议</w:t>
      </w:r>
      <w:r w:rsidRPr="009E63A6">
        <w:rPr>
          <w:rFonts w:ascii="仿宋" w:eastAsia="仿宋" w:hAnsi="仿宋" w:cs="仿宋"/>
          <w:b w:val="0"/>
          <w:kern w:val="0"/>
          <w:sz w:val="21"/>
          <w:szCs w:val="21"/>
        </w:rPr>
        <w:t>转发接口说明</w:t>
      </w:r>
      <w:bookmarkEnd w:id="41"/>
    </w:p>
    <w:p w14:paraId="7DC6F63A" w14:textId="77777777" w:rsidR="00194876" w:rsidRPr="009E63A6" w:rsidRDefault="00194876" w:rsidP="00194876">
      <w:pPr>
        <w:pStyle w:val="2"/>
        <w:numPr>
          <w:ilvl w:val="1"/>
          <w:numId w:val="2"/>
        </w:numPr>
        <w:tabs>
          <w:tab w:val="clear" w:pos="1069"/>
          <w:tab w:val="num" w:pos="720"/>
          <w:tab w:val="num" w:pos="1214"/>
        </w:tabs>
        <w:spacing w:line="360" w:lineRule="auto"/>
        <w:ind w:left="720" w:hanging="720"/>
        <w:rPr>
          <w:rFonts w:ascii="仿宋" w:eastAsia="仿宋" w:hAnsi="仿宋" w:cs="仿宋"/>
          <w:b w:val="0"/>
          <w:bCs w:val="0"/>
          <w:kern w:val="0"/>
          <w:sz w:val="21"/>
          <w:szCs w:val="21"/>
        </w:rPr>
      </w:pPr>
      <w:bookmarkStart w:id="42" w:name="_Toc394648835"/>
      <w:r w:rsidRPr="009E63A6">
        <w:rPr>
          <w:rFonts w:ascii="仿宋" w:eastAsia="仿宋" w:hAnsi="仿宋" w:cs="仿宋" w:hint="eastAsia"/>
          <w:b w:val="0"/>
          <w:bCs w:val="0"/>
          <w:kern w:val="0"/>
          <w:sz w:val="21"/>
          <w:szCs w:val="21"/>
        </w:rPr>
        <w:t>请求</w:t>
      </w:r>
      <w:r w:rsidRPr="009E63A6">
        <w:rPr>
          <w:rFonts w:ascii="仿宋" w:eastAsia="仿宋" w:hAnsi="仿宋" w:cs="仿宋"/>
          <w:b w:val="0"/>
          <w:bCs w:val="0"/>
          <w:kern w:val="0"/>
          <w:sz w:val="21"/>
          <w:szCs w:val="21"/>
        </w:rPr>
        <w:t>方法：</w:t>
      </w:r>
      <w:bookmarkEnd w:id="42"/>
    </w:p>
    <w:p w14:paraId="54E1133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向协</w:t>
      </w:r>
      <w:r w:rsidRPr="009E63A6">
        <w:rPr>
          <w:rFonts w:ascii="仿宋" w:eastAsia="仿宋" w:hAnsi="仿宋" w:cs="仿宋"/>
          <w:kern w:val="0"/>
          <w:sz w:val="21"/>
          <w:szCs w:val="21"/>
        </w:rPr>
        <w:t>议转发</w:t>
      </w:r>
      <w:r w:rsidRPr="009E63A6">
        <w:rPr>
          <w:rFonts w:ascii="仿宋" w:eastAsia="仿宋" w:hAnsi="仿宋" w:cs="仿宋" w:hint="eastAsia"/>
          <w:kern w:val="0"/>
          <w:sz w:val="21"/>
          <w:szCs w:val="21"/>
        </w:rPr>
        <w:t>送http请</w:t>
      </w:r>
      <w:r w:rsidRPr="009E63A6">
        <w:rPr>
          <w:rFonts w:ascii="仿宋" w:eastAsia="仿宋" w:hAnsi="仿宋" w:cs="仿宋"/>
          <w:kern w:val="0"/>
          <w:sz w:val="21"/>
          <w:szCs w:val="21"/>
        </w:rPr>
        <w:t>求，参数</w:t>
      </w:r>
      <w:r w:rsidRPr="009E63A6">
        <w:rPr>
          <w:rFonts w:ascii="仿宋" w:eastAsia="仿宋" w:hAnsi="仿宋" w:cs="仿宋" w:hint="eastAsia"/>
          <w:kern w:val="0"/>
          <w:sz w:val="21"/>
          <w:szCs w:val="21"/>
        </w:rPr>
        <w:t>get、post均可</w:t>
      </w:r>
    </w:p>
    <w:p w14:paraId="59AC1B3F" w14:textId="77777777" w:rsidR="00194876" w:rsidRPr="009E63A6" w:rsidRDefault="00194876" w:rsidP="00194876">
      <w:pPr>
        <w:pStyle w:val="2"/>
        <w:numPr>
          <w:ilvl w:val="1"/>
          <w:numId w:val="2"/>
        </w:numPr>
        <w:tabs>
          <w:tab w:val="clear" w:pos="1069"/>
          <w:tab w:val="num" w:pos="720"/>
          <w:tab w:val="num" w:pos="1214"/>
        </w:tabs>
        <w:spacing w:line="360" w:lineRule="auto"/>
        <w:ind w:left="720" w:hanging="720"/>
        <w:rPr>
          <w:rFonts w:ascii="仿宋" w:eastAsia="仿宋" w:hAnsi="仿宋" w:cs="仿宋"/>
          <w:b w:val="0"/>
          <w:bCs w:val="0"/>
          <w:kern w:val="0"/>
          <w:sz w:val="21"/>
          <w:szCs w:val="21"/>
        </w:rPr>
      </w:pPr>
      <w:bookmarkStart w:id="43" w:name="_Toc394648836"/>
      <w:r w:rsidRPr="009E63A6">
        <w:rPr>
          <w:rFonts w:ascii="仿宋" w:eastAsia="仿宋" w:hAnsi="仿宋" w:cs="仿宋" w:hint="eastAsia"/>
          <w:b w:val="0"/>
          <w:bCs w:val="0"/>
          <w:kern w:val="0"/>
          <w:sz w:val="21"/>
          <w:szCs w:val="21"/>
        </w:rPr>
        <w:t>参</w:t>
      </w:r>
      <w:r w:rsidRPr="009E63A6">
        <w:rPr>
          <w:rFonts w:ascii="仿宋" w:eastAsia="仿宋" w:hAnsi="仿宋" w:cs="仿宋"/>
          <w:b w:val="0"/>
          <w:bCs w:val="0"/>
          <w:kern w:val="0"/>
          <w:sz w:val="21"/>
          <w:szCs w:val="21"/>
        </w:rPr>
        <w:t>数说明</w:t>
      </w:r>
      <w:r w:rsidRPr="009E63A6">
        <w:rPr>
          <w:rFonts w:ascii="仿宋" w:eastAsia="仿宋" w:hAnsi="仿宋" w:cs="仿宋" w:hint="eastAsia"/>
          <w:b w:val="0"/>
          <w:bCs w:val="0"/>
          <w:kern w:val="0"/>
          <w:sz w:val="21"/>
          <w:szCs w:val="21"/>
        </w:rPr>
        <w:t>：</w:t>
      </w:r>
      <w:bookmarkEnd w:id="43"/>
    </w:p>
    <w:p w14:paraId="3A9E250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reqid=id</w:t>
      </w:r>
      <w:r w:rsidRPr="009E63A6">
        <w:rPr>
          <w:rFonts w:ascii="仿宋" w:eastAsia="仿宋" w:hAnsi="仿宋" w:cs="仿宋"/>
          <w:kern w:val="0"/>
          <w:sz w:val="21"/>
          <w:szCs w:val="21"/>
        </w:rPr>
        <w:t>&amp;chn=</w:t>
      </w:r>
      <w:r w:rsidRPr="009E63A6">
        <w:rPr>
          <w:rFonts w:ascii="仿宋" w:eastAsia="仿宋" w:hAnsi="仿宋" w:cs="仿宋" w:hint="eastAsia"/>
          <w:kern w:val="0"/>
          <w:sz w:val="21"/>
          <w:szCs w:val="21"/>
        </w:rPr>
        <w:t>通</w:t>
      </w:r>
      <w:r w:rsidRPr="009E63A6">
        <w:rPr>
          <w:rFonts w:ascii="仿宋" w:eastAsia="仿宋" w:hAnsi="仿宋" w:cs="仿宋"/>
          <w:kern w:val="0"/>
          <w:sz w:val="21"/>
          <w:szCs w:val="21"/>
        </w:rPr>
        <w:t>道号</w:t>
      </w:r>
      <w:r w:rsidRPr="009E63A6">
        <w:rPr>
          <w:rFonts w:ascii="仿宋" w:eastAsia="仿宋" w:hAnsi="仿宋" w:cs="仿宋" w:hint="eastAsia"/>
          <w:kern w:val="0"/>
          <w:sz w:val="21"/>
          <w:szCs w:val="21"/>
        </w:rPr>
        <w:t>&amp;chn</w:t>
      </w:r>
      <w:r w:rsidRPr="009E63A6">
        <w:rPr>
          <w:rFonts w:ascii="仿宋" w:eastAsia="仿宋" w:hAnsi="仿宋" w:cs="仿宋"/>
          <w:kern w:val="0"/>
          <w:sz w:val="21"/>
          <w:szCs w:val="21"/>
        </w:rPr>
        <w:t>type=1</w:t>
      </w:r>
      <w:r w:rsidRPr="009E63A6">
        <w:rPr>
          <w:rFonts w:ascii="仿宋" w:eastAsia="仿宋" w:hAnsi="仿宋" w:cs="仿宋" w:hint="eastAsia"/>
          <w:kern w:val="0"/>
          <w:sz w:val="21"/>
          <w:szCs w:val="21"/>
        </w:rPr>
        <w:t>&amp;var=value&amp;</w:t>
      </w:r>
      <w:r w:rsidRPr="009E63A6">
        <w:rPr>
          <w:rFonts w:ascii="仿宋" w:eastAsia="仿宋" w:hAnsi="仿宋" w:cs="仿宋"/>
          <w:kern w:val="0"/>
          <w:sz w:val="21"/>
          <w:szCs w:val="21"/>
        </w:rPr>
        <w:t>vartype</w:t>
      </w:r>
      <w:r w:rsidRPr="009E63A6">
        <w:rPr>
          <w:rFonts w:ascii="仿宋" w:eastAsia="仿宋" w:hAnsi="仿宋" w:cs="仿宋" w:hint="eastAsia"/>
          <w:kern w:val="0"/>
          <w:sz w:val="21"/>
          <w:szCs w:val="21"/>
        </w:rPr>
        <w:t>=type</w:t>
      </w:r>
    </w:p>
    <w:p w14:paraId="5FFFD2B6" w14:textId="77777777" w:rsidR="00194876" w:rsidRPr="009E63A6" w:rsidRDefault="00194876" w:rsidP="00194876">
      <w:pPr>
        <w:pStyle w:val="2"/>
        <w:numPr>
          <w:ilvl w:val="1"/>
          <w:numId w:val="2"/>
        </w:numPr>
        <w:tabs>
          <w:tab w:val="clear" w:pos="1069"/>
          <w:tab w:val="num" w:pos="720"/>
          <w:tab w:val="num" w:pos="1214"/>
        </w:tabs>
        <w:spacing w:line="360" w:lineRule="auto"/>
        <w:ind w:left="720" w:hanging="720"/>
        <w:rPr>
          <w:rFonts w:ascii="仿宋" w:eastAsia="仿宋" w:hAnsi="仿宋" w:cs="仿宋"/>
          <w:b w:val="0"/>
          <w:bCs w:val="0"/>
          <w:kern w:val="0"/>
          <w:sz w:val="21"/>
          <w:szCs w:val="21"/>
        </w:rPr>
      </w:pPr>
      <w:bookmarkStart w:id="44" w:name="_Toc394648837"/>
      <w:r w:rsidRPr="009E63A6">
        <w:rPr>
          <w:rFonts w:ascii="仿宋" w:eastAsia="仿宋" w:hAnsi="仿宋" w:cs="仿宋" w:hint="eastAsia"/>
          <w:b w:val="0"/>
          <w:bCs w:val="0"/>
          <w:kern w:val="0"/>
          <w:sz w:val="21"/>
          <w:szCs w:val="21"/>
        </w:rPr>
        <w:t>参</w:t>
      </w:r>
      <w:r w:rsidRPr="009E63A6">
        <w:rPr>
          <w:rFonts w:ascii="仿宋" w:eastAsia="仿宋" w:hAnsi="仿宋" w:cs="仿宋"/>
          <w:b w:val="0"/>
          <w:bCs w:val="0"/>
          <w:kern w:val="0"/>
          <w:sz w:val="21"/>
          <w:szCs w:val="21"/>
        </w:rPr>
        <w:t>数注意事项：</w:t>
      </w:r>
      <w:bookmarkEnd w:id="44"/>
    </w:p>
    <w:p w14:paraId="7443876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R</w:t>
      </w:r>
      <w:r w:rsidRPr="009E63A6">
        <w:rPr>
          <w:rFonts w:ascii="仿宋" w:eastAsia="仿宋" w:hAnsi="仿宋" w:cs="仿宋" w:hint="eastAsia"/>
          <w:kern w:val="0"/>
          <w:sz w:val="21"/>
          <w:szCs w:val="21"/>
        </w:rPr>
        <w:t>eqid=是</w:t>
      </w:r>
      <w:r w:rsidRPr="009E63A6">
        <w:rPr>
          <w:rFonts w:ascii="仿宋" w:eastAsia="仿宋" w:hAnsi="仿宋" w:cs="仿宋"/>
          <w:kern w:val="0"/>
          <w:sz w:val="21"/>
          <w:szCs w:val="21"/>
        </w:rPr>
        <w:t>请</w:t>
      </w:r>
      <w:r w:rsidRPr="009E63A6">
        <w:rPr>
          <w:rFonts w:ascii="仿宋" w:eastAsia="仿宋" w:hAnsi="仿宋" w:cs="仿宋" w:hint="eastAsia"/>
          <w:kern w:val="0"/>
          <w:sz w:val="21"/>
          <w:szCs w:val="21"/>
        </w:rPr>
        <w:t>求</w:t>
      </w:r>
      <w:r w:rsidRPr="009E63A6">
        <w:rPr>
          <w:rFonts w:ascii="仿宋" w:eastAsia="仿宋" w:hAnsi="仿宋" w:cs="仿宋"/>
          <w:kern w:val="0"/>
          <w:sz w:val="21"/>
          <w:szCs w:val="21"/>
        </w:rPr>
        <w:t>号</w:t>
      </w:r>
    </w:p>
    <w:p w14:paraId="5DAE5AD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C</w:t>
      </w:r>
      <w:r w:rsidRPr="009E63A6">
        <w:rPr>
          <w:rFonts w:ascii="仿宋" w:eastAsia="仿宋" w:hAnsi="仿宋" w:cs="仿宋" w:hint="eastAsia"/>
          <w:kern w:val="0"/>
          <w:sz w:val="21"/>
          <w:szCs w:val="21"/>
        </w:rPr>
        <w:t>hn=通</w:t>
      </w:r>
      <w:r w:rsidRPr="009E63A6">
        <w:rPr>
          <w:rFonts w:ascii="仿宋" w:eastAsia="仿宋" w:hAnsi="仿宋" w:cs="仿宋"/>
          <w:kern w:val="0"/>
          <w:sz w:val="21"/>
          <w:szCs w:val="21"/>
        </w:rPr>
        <w:t>道号</w:t>
      </w:r>
    </w:p>
    <w:p w14:paraId="04E02E5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后</w:t>
      </w:r>
      <w:r w:rsidRPr="009E63A6">
        <w:rPr>
          <w:rFonts w:ascii="仿宋" w:eastAsia="仿宋" w:hAnsi="仿宋" w:cs="仿宋"/>
          <w:kern w:val="0"/>
          <w:sz w:val="21"/>
          <w:szCs w:val="21"/>
        </w:rPr>
        <w:t>续参数参照</w:t>
      </w:r>
      <w:r w:rsidRPr="009E63A6">
        <w:rPr>
          <w:rFonts w:ascii="仿宋" w:eastAsia="仿宋" w:hAnsi="仿宋" w:cs="仿宋" w:hint="eastAsia"/>
          <w:kern w:val="0"/>
          <w:sz w:val="21"/>
          <w:szCs w:val="21"/>
        </w:rPr>
        <w:t>业务</w:t>
      </w:r>
      <w:r w:rsidRPr="009E63A6">
        <w:rPr>
          <w:rFonts w:ascii="仿宋" w:eastAsia="仿宋" w:hAnsi="仿宋" w:cs="仿宋"/>
          <w:kern w:val="0"/>
          <w:sz w:val="21"/>
          <w:szCs w:val="21"/>
        </w:rPr>
        <w:t>请求说明所</w:t>
      </w:r>
      <w:r w:rsidRPr="009E63A6">
        <w:rPr>
          <w:rFonts w:ascii="仿宋" w:eastAsia="仿宋" w:hAnsi="仿宋" w:cs="仿宋" w:hint="eastAsia"/>
          <w:kern w:val="0"/>
          <w:sz w:val="21"/>
          <w:szCs w:val="21"/>
        </w:rPr>
        <w:t>述</w:t>
      </w:r>
      <w:r w:rsidRPr="009E63A6">
        <w:rPr>
          <w:rFonts w:ascii="仿宋" w:eastAsia="仿宋" w:hAnsi="仿宋" w:cs="仿宋"/>
          <w:kern w:val="0"/>
          <w:sz w:val="21"/>
          <w:szCs w:val="21"/>
        </w:rPr>
        <w:t>参数填写</w:t>
      </w:r>
    </w:p>
    <w:p w14:paraId="275EB4F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求参数除</w:t>
      </w:r>
      <w:r w:rsidRPr="009E63A6">
        <w:rPr>
          <w:rFonts w:ascii="仿宋" w:eastAsia="仿宋" w:hAnsi="仿宋" w:cs="仿宋" w:hint="eastAsia"/>
          <w:kern w:val="0"/>
          <w:sz w:val="21"/>
          <w:szCs w:val="21"/>
        </w:rPr>
        <w:t>reqid之</w:t>
      </w:r>
      <w:r w:rsidRPr="009E63A6">
        <w:rPr>
          <w:rFonts w:ascii="仿宋" w:eastAsia="仿宋" w:hAnsi="仿宋" w:cs="仿宋"/>
          <w:kern w:val="0"/>
          <w:sz w:val="21"/>
          <w:szCs w:val="21"/>
        </w:rPr>
        <w:t>外，按</w:t>
      </w:r>
      <w:r w:rsidRPr="009E63A6">
        <w:rPr>
          <w:rFonts w:ascii="仿宋" w:eastAsia="仿宋" w:hAnsi="仿宋" w:cs="仿宋" w:hint="eastAsia"/>
          <w:kern w:val="0"/>
          <w:sz w:val="21"/>
          <w:szCs w:val="21"/>
        </w:rPr>
        <w:t>“</w:t>
      </w:r>
      <w:r w:rsidRPr="009E63A6">
        <w:rPr>
          <w:rFonts w:ascii="仿宋" w:eastAsia="仿宋" w:hAnsi="仿宋" w:cs="仿宋"/>
          <w:kern w:val="0"/>
          <w:sz w:val="21"/>
          <w:szCs w:val="21"/>
        </w:rPr>
        <w:t>参数名=</w:t>
      </w:r>
      <w:r w:rsidRPr="009E63A6">
        <w:rPr>
          <w:rFonts w:ascii="仿宋" w:eastAsia="仿宋" w:hAnsi="仿宋" w:cs="仿宋" w:hint="eastAsia"/>
          <w:kern w:val="0"/>
          <w:sz w:val="21"/>
          <w:szCs w:val="21"/>
        </w:rPr>
        <w:t>参</w:t>
      </w:r>
      <w:r w:rsidRPr="009E63A6">
        <w:rPr>
          <w:rFonts w:ascii="仿宋" w:eastAsia="仿宋" w:hAnsi="仿宋" w:cs="仿宋"/>
          <w:kern w:val="0"/>
          <w:sz w:val="21"/>
          <w:szCs w:val="21"/>
        </w:rPr>
        <w:t>数值&amp;参数</w:t>
      </w:r>
      <w:r w:rsidRPr="009E63A6">
        <w:rPr>
          <w:rFonts w:ascii="仿宋" w:eastAsia="仿宋" w:hAnsi="仿宋" w:cs="仿宋" w:hint="eastAsia"/>
          <w:kern w:val="0"/>
          <w:sz w:val="21"/>
          <w:szCs w:val="21"/>
        </w:rPr>
        <w:t>类型</w:t>
      </w:r>
      <w:r w:rsidRPr="009E63A6">
        <w:rPr>
          <w:rFonts w:ascii="仿宋" w:eastAsia="仿宋" w:hAnsi="仿宋" w:cs="仿宋"/>
          <w:kern w:val="0"/>
          <w:sz w:val="21"/>
          <w:szCs w:val="21"/>
        </w:rPr>
        <w:t>=类型取值</w:t>
      </w:r>
      <w:r w:rsidRPr="009E63A6">
        <w:rPr>
          <w:rFonts w:ascii="仿宋" w:eastAsia="仿宋" w:hAnsi="仿宋" w:cs="仿宋" w:hint="eastAsia"/>
          <w:kern w:val="0"/>
          <w:sz w:val="21"/>
          <w:szCs w:val="21"/>
        </w:rPr>
        <w:t>”传</w:t>
      </w:r>
      <w:r w:rsidRPr="009E63A6">
        <w:rPr>
          <w:rFonts w:ascii="仿宋" w:eastAsia="仿宋" w:hAnsi="仿宋" w:cs="仿宋"/>
          <w:kern w:val="0"/>
          <w:sz w:val="21"/>
          <w:szCs w:val="21"/>
        </w:rPr>
        <w:t>递参数</w:t>
      </w:r>
    </w:p>
    <w:p w14:paraId="77506C9F" w14:textId="77777777" w:rsidR="00194876" w:rsidRPr="009E63A6" w:rsidRDefault="00194876" w:rsidP="00194876">
      <w:pPr>
        <w:pStyle w:val="2"/>
        <w:numPr>
          <w:ilvl w:val="1"/>
          <w:numId w:val="2"/>
        </w:numPr>
        <w:tabs>
          <w:tab w:val="clear" w:pos="1069"/>
          <w:tab w:val="num" w:pos="720"/>
          <w:tab w:val="num" w:pos="1214"/>
        </w:tabs>
        <w:spacing w:line="360" w:lineRule="auto"/>
        <w:ind w:left="720" w:hanging="720"/>
        <w:rPr>
          <w:rFonts w:ascii="仿宋" w:eastAsia="仿宋" w:hAnsi="仿宋" w:cs="仿宋"/>
          <w:b w:val="0"/>
          <w:bCs w:val="0"/>
          <w:kern w:val="0"/>
          <w:sz w:val="21"/>
          <w:szCs w:val="21"/>
        </w:rPr>
      </w:pPr>
      <w:bookmarkStart w:id="45" w:name="_Toc394648838"/>
      <w:r w:rsidRPr="009E63A6">
        <w:rPr>
          <w:rFonts w:ascii="仿宋" w:eastAsia="仿宋" w:hAnsi="仿宋" w:cs="仿宋"/>
          <w:b w:val="0"/>
          <w:bCs w:val="0"/>
          <w:kern w:val="0"/>
          <w:sz w:val="21"/>
          <w:szCs w:val="21"/>
        </w:rPr>
        <w:t>V</w:t>
      </w:r>
      <w:r w:rsidRPr="009E63A6">
        <w:rPr>
          <w:rFonts w:ascii="仿宋" w:eastAsia="仿宋" w:hAnsi="仿宋" w:cs="仿宋" w:hint="eastAsia"/>
          <w:b w:val="0"/>
          <w:bCs w:val="0"/>
          <w:kern w:val="0"/>
          <w:sz w:val="21"/>
          <w:szCs w:val="21"/>
        </w:rPr>
        <w:t>artype取</w:t>
      </w:r>
      <w:r w:rsidRPr="009E63A6">
        <w:rPr>
          <w:rFonts w:ascii="仿宋" w:eastAsia="仿宋" w:hAnsi="仿宋" w:cs="仿宋"/>
          <w:b w:val="0"/>
          <w:bCs w:val="0"/>
          <w:kern w:val="0"/>
          <w:sz w:val="21"/>
          <w:szCs w:val="21"/>
        </w:rPr>
        <w:t>值类型</w:t>
      </w:r>
      <w:bookmarkEnd w:id="45"/>
    </w:p>
    <w:p w14:paraId="6363FF4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varT</w:t>
      </w:r>
      <w:r w:rsidRPr="009E63A6">
        <w:rPr>
          <w:rFonts w:ascii="仿宋" w:eastAsia="仿宋" w:hAnsi="仿宋" w:cs="仿宋" w:hint="eastAsia"/>
          <w:kern w:val="0"/>
          <w:sz w:val="21"/>
          <w:szCs w:val="21"/>
        </w:rPr>
        <w:t>ype=0 、1、2</w:t>
      </w:r>
    </w:p>
    <w:p w14:paraId="0E44453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0:string</w:t>
      </w:r>
    </w:p>
    <w:p w14:paraId="6C21333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1:int</w:t>
      </w:r>
    </w:p>
    <w:p w14:paraId="50B5A63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2:float</w:t>
      </w:r>
    </w:p>
    <w:p w14:paraId="63B61D23" w14:textId="77777777" w:rsidR="00194876" w:rsidRPr="009E63A6" w:rsidRDefault="00194876" w:rsidP="00194876">
      <w:pPr>
        <w:pStyle w:val="2"/>
        <w:numPr>
          <w:ilvl w:val="1"/>
          <w:numId w:val="2"/>
        </w:numPr>
        <w:tabs>
          <w:tab w:val="clear" w:pos="1069"/>
          <w:tab w:val="num" w:pos="720"/>
          <w:tab w:val="num" w:pos="1214"/>
        </w:tabs>
        <w:spacing w:line="360" w:lineRule="auto"/>
        <w:ind w:left="720" w:hanging="720"/>
        <w:rPr>
          <w:rFonts w:ascii="仿宋" w:eastAsia="仿宋" w:hAnsi="仿宋" w:cs="仿宋"/>
          <w:b w:val="0"/>
          <w:bCs w:val="0"/>
          <w:kern w:val="0"/>
          <w:sz w:val="21"/>
          <w:szCs w:val="21"/>
        </w:rPr>
      </w:pPr>
      <w:bookmarkStart w:id="46" w:name="_Toc394648839"/>
      <w:r w:rsidRPr="009E63A6">
        <w:rPr>
          <w:rFonts w:ascii="仿宋" w:eastAsia="仿宋" w:hAnsi="仿宋" w:cs="仿宋" w:hint="eastAsia"/>
          <w:b w:val="0"/>
          <w:bCs w:val="0"/>
          <w:kern w:val="0"/>
          <w:sz w:val="21"/>
          <w:szCs w:val="21"/>
        </w:rPr>
        <w:t>返</w:t>
      </w:r>
      <w:r w:rsidRPr="009E63A6">
        <w:rPr>
          <w:rFonts w:ascii="仿宋" w:eastAsia="仿宋" w:hAnsi="仿宋" w:cs="仿宋"/>
          <w:b w:val="0"/>
          <w:bCs w:val="0"/>
          <w:kern w:val="0"/>
          <w:sz w:val="21"/>
          <w:szCs w:val="21"/>
        </w:rPr>
        <w:t>回参数说明：</w:t>
      </w:r>
      <w:bookmarkEnd w:id="46"/>
    </w:p>
    <w:p w14:paraId="5C88B86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一般</w:t>
      </w:r>
      <w:r w:rsidRPr="009E63A6">
        <w:rPr>
          <w:rFonts w:ascii="仿宋" w:eastAsia="仿宋" w:hAnsi="仿宋" w:cs="仿宋"/>
          <w:kern w:val="0"/>
          <w:sz w:val="21"/>
          <w:szCs w:val="21"/>
        </w:rPr>
        <w:t>业务返回</w:t>
      </w:r>
      <w:r w:rsidRPr="009E63A6">
        <w:rPr>
          <w:rFonts w:ascii="仿宋" w:eastAsia="仿宋" w:hAnsi="仿宋" w:cs="仿宋" w:hint="eastAsia"/>
          <w:kern w:val="0"/>
          <w:sz w:val="21"/>
          <w:szCs w:val="21"/>
        </w:rPr>
        <w:t>格</w:t>
      </w:r>
      <w:r w:rsidRPr="009E63A6">
        <w:rPr>
          <w:rFonts w:ascii="仿宋" w:eastAsia="仿宋" w:hAnsi="仿宋" w:cs="仿宋"/>
          <w:kern w:val="0"/>
          <w:sz w:val="21"/>
          <w:szCs w:val="21"/>
        </w:rPr>
        <w:t>式：</w:t>
      </w:r>
    </w:p>
    <w:p w14:paraId="04174ED1" w14:textId="77777777" w:rsidR="00194876" w:rsidRPr="009E63A6" w:rsidRDefault="00194876" w:rsidP="00194876">
      <w:pPr>
        <w:ind w:firstLine="420"/>
        <w:rPr>
          <w:rFonts w:ascii="仿宋" w:eastAsia="仿宋" w:hAnsi="仿宋" w:cs="仿宋"/>
          <w:kern w:val="0"/>
          <w:sz w:val="21"/>
          <w:szCs w:val="21"/>
        </w:rPr>
      </w:pPr>
      <w:proofErr w:type="gramStart"/>
      <w:r w:rsidRPr="009E63A6">
        <w:rPr>
          <w:rFonts w:ascii="仿宋" w:eastAsia="仿宋" w:hAnsi="仿宋" w:cs="仿宋"/>
          <w:kern w:val="0"/>
          <w:sz w:val="21"/>
          <w:szCs w:val="21"/>
        </w:rPr>
        <w:t>ansid</w:t>
      </w:r>
      <w:proofErr w:type="gramEnd"/>
      <w:r w:rsidRPr="009E63A6">
        <w:rPr>
          <w:rFonts w:ascii="仿宋" w:eastAsia="仿宋" w:hAnsi="仿宋" w:cs="仿宋"/>
          <w:kern w:val="0"/>
          <w:sz w:val="21"/>
          <w:szCs w:val="21"/>
        </w:rPr>
        <w:t xml:space="preserve">=1053&amp;chn=16&amp;linestat=1&amp;svrstat=0&amp;callmoveflag=0&amp;recordflag=1&amp;callmoveno=&amp;sn= </w:t>
      </w:r>
    </w:p>
    <w:p w14:paraId="0D37640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等</w:t>
      </w:r>
      <w:r w:rsidRPr="009E63A6">
        <w:rPr>
          <w:rFonts w:ascii="仿宋" w:eastAsia="仿宋" w:hAnsi="仿宋" w:cs="仿宋"/>
          <w:kern w:val="0"/>
          <w:sz w:val="21"/>
          <w:szCs w:val="21"/>
        </w:rPr>
        <w:t>待队列</w:t>
      </w:r>
      <w:r w:rsidRPr="009E63A6">
        <w:rPr>
          <w:rFonts w:ascii="仿宋" w:eastAsia="仿宋" w:hAnsi="仿宋" w:cs="仿宋" w:hint="eastAsia"/>
          <w:kern w:val="0"/>
          <w:sz w:val="21"/>
          <w:szCs w:val="21"/>
        </w:rPr>
        <w:t>、</w:t>
      </w:r>
      <w:r w:rsidRPr="009E63A6">
        <w:rPr>
          <w:rFonts w:ascii="仿宋" w:eastAsia="仿宋" w:hAnsi="仿宋" w:cs="仿宋"/>
          <w:kern w:val="0"/>
          <w:sz w:val="21"/>
          <w:szCs w:val="21"/>
        </w:rPr>
        <w:t>座席状态、会</w:t>
      </w:r>
      <w:r w:rsidRPr="009E63A6">
        <w:rPr>
          <w:rFonts w:ascii="仿宋" w:eastAsia="仿宋" w:hAnsi="仿宋" w:cs="仿宋" w:hint="eastAsia"/>
          <w:kern w:val="0"/>
          <w:sz w:val="21"/>
          <w:szCs w:val="21"/>
        </w:rPr>
        <w:t>议</w:t>
      </w:r>
      <w:r w:rsidRPr="009E63A6">
        <w:rPr>
          <w:rFonts w:ascii="仿宋" w:eastAsia="仿宋" w:hAnsi="仿宋" w:cs="仿宋"/>
          <w:kern w:val="0"/>
          <w:sz w:val="21"/>
          <w:szCs w:val="21"/>
        </w:rPr>
        <w:t>列表返回</w:t>
      </w:r>
      <w:r w:rsidRPr="009E63A6">
        <w:rPr>
          <w:rFonts w:ascii="仿宋" w:eastAsia="仿宋" w:hAnsi="仿宋" w:cs="仿宋" w:hint="eastAsia"/>
          <w:kern w:val="0"/>
          <w:sz w:val="21"/>
          <w:szCs w:val="21"/>
        </w:rPr>
        <w:t>格</w:t>
      </w:r>
      <w:r w:rsidRPr="009E63A6">
        <w:rPr>
          <w:rFonts w:ascii="仿宋" w:eastAsia="仿宋" w:hAnsi="仿宋" w:cs="仿宋"/>
          <w:kern w:val="0"/>
          <w:sz w:val="21"/>
          <w:szCs w:val="21"/>
        </w:rPr>
        <w:t>式</w:t>
      </w:r>
      <w:r w:rsidRPr="009E63A6">
        <w:rPr>
          <w:rFonts w:ascii="仿宋" w:eastAsia="仿宋" w:hAnsi="仿宋" w:cs="仿宋" w:hint="eastAsia"/>
          <w:kern w:val="0"/>
          <w:sz w:val="21"/>
          <w:szCs w:val="21"/>
        </w:rPr>
        <w:t>，</w:t>
      </w:r>
      <w:r w:rsidRPr="009E63A6">
        <w:rPr>
          <w:rFonts w:ascii="仿宋" w:eastAsia="仿宋" w:hAnsi="仿宋" w:cs="仿宋"/>
          <w:kern w:val="0"/>
          <w:sz w:val="21"/>
          <w:szCs w:val="21"/>
        </w:rPr>
        <w:t>返回为</w:t>
      </w:r>
      <w:r w:rsidRPr="009E63A6">
        <w:rPr>
          <w:rFonts w:ascii="仿宋" w:eastAsia="仿宋" w:hAnsi="仿宋" w:cs="仿宋" w:hint="eastAsia"/>
          <w:kern w:val="0"/>
          <w:sz w:val="21"/>
          <w:szCs w:val="21"/>
        </w:rPr>
        <w:t>json数据</w:t>
      </w:r>
      <w:r w:rsidRPr="009E63A6">
        <w:rPr>
          <w:rFonts w:ascii="仿宋" w:eastAsia="仿宋" w:hAnsi="仿宋" w:cs="仿宋"/>
          <w:kern w:val="0"/>
          <w:sz w:val="21"/>
          <w:szCs w:val="21"/>
        </w:rPr>
        <w:t>格式。</w:t>
      </w:r>
    </w:p>
    <w:p w14:paraId="2104E13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如</w:t>
      </w:r>
      <w:r w:rsidRPr="009E63A6">
        <w:rPr>
          <w:rFonts w:ascii="仿宋" w:eastAsia="仿宋" w:hAnsi="仿宋" w:cs="仿宋"/>
          <w:kern w:val="0"/>
          <w:sz w:val="21"/>
          <w:szCs w:val="21"/>
        </w:rPr>
        <w:t>座席</w:t>
      </w:r>
      <w:r w:rsidRPr="009E63A6">
        <w:rPr>
          <w:rFonts w:ascii="仿宋" w:eastAsia="仿宋" w:hAnsi="仿宋" w:cs="仿宋" w:hint="eastAsia"/>
          <w:kern w:val="0"/>
          <w:sz w:val="21"/>
          <w:szCs w:val="21"/>
        </w:rPr>
        <w:t>状</w:t>
      </w:r>
      <w:r w:rsidRPr="009E63A6">
        <w:rPr>
          <w:rFonts w:ascii="仿宋" w:eastAsia="仿宋" w:hAnsi="仿宋" w:cs="仿宋"/>
          <w:kern w:val="0"/>
          <w:sz w:val="21"/>
          <w:szCs w:val="21"/>
        </w:rPr>
        <w:t>态：</w:t>
      </w:r>
    </w:p>
    <w:p w14:paraId="5340ED2C" w14:textId="77777777" w:rsidR="00194876" w:rsidRPr="009E63A6" w:rsidRDefault="00194876" w:rsidP="00194876">
      <w:pPr>
        <w:ind w:firstLine="420"/>
        <w:rPr>
          <w:rFonts w:ascii="仿宋" w:eastAsia="仿宋" w:hAnsi="仿宋" w:cs="仿宋"/>
          <w:kern w:val="0"/>
          <w:sz w:val="21"/>
          <w:szCs w:val="21"/>
        </w:rPr>
      </w:pPr>
      <w:proofErr w:type="gramStart"/>
      <w:r w:rsidRPr="009E63A6">
        <w:rPr>
          <w:rFonts w:ascii="仿宋" w:eastAsia="仿宋" w:hAnsi="仿宋" w:cs="仿宋"/>
          <w:kern w:val="0"/>
          <w:sz w:val="21"/>
          <w:szCs w:val="21"/>
        </w:rPr>
        <w:t>ansid</w:t>
      </w:r>
      <w:proofErr w:type="gramEnd"/>
      <w:r w:rsidRPr="009E63A6">
        <w:rPr>
          <w:rFonts w:ascii="仿宋" w:eastAsia="仿宋" w:hAnsi="仿宋" w:cs="仿宋"/>
          <w:kern w:val="0"/>
          <w:sz w:val="21"/>
          <w:szCs w:val="21"/>
        </w:rPr>
        <w:t>=5017&amp;json={"cAGLIST":[{"chno":0,"AgType":0,"strExtno":"815","iLineStatu":0,"LoginStatus":0,"LoginName":"","ServiceStatus":0,"iCallMove":0},{"chno":1,"AgType":0,"strExtno":"803","iLineStatu":0,"LoginStatus":0,"LoginName":"","ServiceStatus":1,"iCallMove":0},{"chno":2,"AgType":0,"strExtno":"819","iLineStatu":0,"LoginStatus":0,"LoginName":"","ServiceStatus":0,"iCallMove":0}]}</w:t>
      </w:r>
    </w:p>
    <w:p w14:paraId="7CD783E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关</w:t>
      </w:r>
      <w:r w:rsidRPr="009E63A6">
        <w:rPr>
          <w:rFonts w:ascii="仿宋" w:eastAsia="仿宋" w:hAnsi="仿宋" w:cs="仿宋"/>
          <w:kern w:val="0"/>
          <w:sz w:val="21"/>
          <w:szCs w:val="21"/>
        </w:rPr>
        <w:t>于CTI主动</w:t>
      </w:r>
      <w:r w:rsidRPr="009E63A6">
        <w:rPr>
          <w:rFonts w:ascii="仿宋" w:eastAsia="仿宋" w:hAnsi="仿宋" w:cs="仿宋" w:hint="eastAsia"/>
          <w:kern w:val="0"/>
          <w:sz w:val="21"/>
          <w:szCs w:val="21"/>
        </w:rPr>
        <w:t>推送</w:t>
      </w:r>
      <w:r w:rsidRPr="009E63A6">
        <w:rPr>
          <w:rFonts w:ascii="仿宋" w:eastAsia="仿宋" w:hAnsi="仿宋" w:cs="仿宋"/>
          <w:kern w:val="0"/>
          <w:sz w:val="21"/>
          <w:szCs w:val="21"/>
        </w:rPr>
        <w:t>消息处理说明</w:t>
      </w:r>
      <w:r w:rsidRPr="009E63A6">
        <w:rPr>
          <w:rFonts w:ascii="仿宋" w:eastAsia="仿宋" w:hAnsi="仿宋" w:cs="仿宋" w:hint="eastAsia"/>
          <w:kern w:val="0"/>
          <w:sz w:val="21"/>
          <w:szCs w:val="21"/>
        </w:rPr>
        <w:t>：</w:t>
      </w:r>
    </w:p>
    <w:p w14:paraId="72ED1E3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向</w:t>
      </w:r>
      <w:r w:rsidRPr="009E63A6">
        <w:rPr>
          <w:rFonts w:ascii="仿宋" w:eastAsia="仿宋" w:hAnsi="仿宋" w:cs="仿宋"/>
          <w:kern w:val="0"/>
          <w:sz w:val="21"/>
          <w:szCs w:val="21"/>
        </w:rPr>
        <w:t>协议转</w:t>
      </w:r>
      <w:r w:rsidRPr="009E63A6">
        <w:rPr>
          <w:rFonts w:ascii="仿宋" w:eastAsia="仿宋" w:hAnsi="仿宋" w:cs="仿宋" w:hint="eastAsia"/>
          <w:kern w:val="0"/>
          <w:sz w:val="21"/>
          <w:szCs w:val="21"/>
        </w:rPr>
        <w:t>发</w:t>
      </w:r>
      <w:r w:rsidRPr="009E63A6">
        <w:rPr>
          <w:rFonts w:ascii="仿宋" w:eastAsia="仿宋" w:hAnsi="仿宋" w:cs="仿宋"/>
          <w:kern w:val="0"/>
          <w:sz w:val="21"/>
          <w:szCs w:val="21"/>
        </w:rPr>
        <w:t>发送</w:t>
      </w:r>
      <w:r w:rsidRPr="009E63A6">
        <w:rPr>
          <w:rFonts w:ascii="仿宋" w:eastAsia="仿宋" w:hAnsi="仿宋" w:cs="仿宋" w:hint="eastAsia"/>
          <w:kern w:val="0"/>
          <w:sz w:val="21"/>
          <w:szCs w:val="21"/>
        </w:rPr>
        <w:t>htt</w:t>
      </w:r>
      <w:r w:rsidRPr="009E63A6">
        <w:rPr>
          <w:rFonts w:ascii="仿宋" w:eastAsia="仿宋" w:hAnsi="仿宋" w:cs="仿宋"/>
          <w:kern w:val="0"/>
          <w:sz w:val="21"/>
          <w:szCs w:val="21"/>
        </w:rPr>
        <w:t>p</w:t>
      </w:r>
      <w:r w:rsidRPr="009E63A6">
        <w:rPr>
          <w:rFonts w:ascii="仿宋" w:eastAsia="仿宋" w:hAnsi="仿宋" w:cs="仿宋" w:hint="eastAsia"/>
          <w:kern w:val="0"/>
          <w:sz w:val="21"/>
          <w:szCs w:val="21"/>
        </w:rPr>
        <w:t>请</w:t>
      </w:r>
      <w:r w:rsidRPr="009E63A6">
        <w:rPr>
          <w:rFonts w:ascii="仿宋" w:eastAsia="仿宋" w:hAnsi="仿宋" w:cs="仿宋"/>
          <w:kern w:val="0"/>
          <w:sz w:val="21"/>
          <w:szCs w:val="21"/>
        </w:rPr>
        <w:t>求：</w:t>
      </w:r>
      <w:r w:rsidRPr="009E63A6">
        <w:rPr>
          <w:rFonts w:ascii="仿宋" w:eastAsia="仿宋" w:hAnsi="仿宋" w:cs="仿宋" w:hint="eastAsia"/>
          <w:kern w:val="0"/>
          <w:sz w:val="21"/>
          <w:szCs w:val="21"/>
        </w:rPr>
        <w:t>reqid=1999&amp;chn=X&amp;chntype=1，</w:t>
      </w:r>
      <w:r w:rsidRPr="009E63A6">
        <w:rPr>
          <w:rFonts w:ascii="仿宋" w:eastAsia="仿宋" w:hAnsi="仿宋" w:cs="仿宋"/>
          <w:kern w:val="0"/>
          <w:sz w:val="21"/>
          <w:szCs w:val="21"/>
        </w:rPr>
        <w:t>将此请求设置一个超时</w:t>
      </w:r>
      <w:r w:rsidRPr="009E63A6">
        <w:rPr>
          <w:rFonts w:ascii="仿宋" w:eastAsia="仿宋" w:hAnsi="仿宋" w:cs="仿宋" w:hint="eastAsia"/>
          <w:kern w:val="0"/>
          <w:sz w:val="21"/>
          <w:szCs w:val="21"/>
        </w:rPr>
        <w:t>时间</w:t>
      </w:r>
      <w:r w:rsidRPr="009E63A6">
        <w:rPr>
          <w:rFonts w:ascii="仿宋" w:eastAsia="仿宋" w:hAnsi="仿宋" w:cs="仿宋"/>
          <w:kern w:val="0"/>
          <w:sz w:val="21"/>
          <w:szCs w:val="21"/>
        </w:rPr>
        <w:t>，如</w:t>
      </w:r>
      <w:r w:rsidRPr="009E63A6">
        <w:rPr>
          <w:rFonts w:ascii="仿宋" w:eastAsia="仿宋" w:hAnsi="仿宋" w:cs="仿宋" w:hint="eastAsia"/>
          <w:kern w:val="0"/>
          <w:sz w:val="21"/>
          <w:szCs w:val="21"/>
        </w:rPr>
        <w:t>30秒，如</w:t>
      </w:r>
      <w:r w:rsidRPr="009E63A6">
        <w:rPr>
          <w:rFonts w:ascii="仿宋" w:eastAsia="仿宋" w:hAnsi="仿宋" w:cs="仿宋"/>
          <w:kern w:val="0"/>
          <w:sz w:val="21"/>
          <w:szCs w:val="21"/>
        </w:rPr>
        <w:t>不返回，等待</w:t>
      </w:r>
      <w:r w:rsidRPr="009E63A6">
        <w:rPr>
          <w:rFonts w:ascii="仿宋" w:eastAsia="仿宋" w:hAnsi="仿宋" w:cs="仿宋" w:hint="eastAsia"/>
          <w:kern w:val="0"/>
          <w:sz w:val="21"/>
          <w:szCs w:val="21"/>
        </w:rPr>
        <w:t>，接</w:t>
      </w:r>
      <w:r w:rsidRPr="009E63A6">
        <w:rPr>
          <w:rFonts w:ascii="仿宋" w:eastAsia="仿宋" w:hAnsi="仿宋" w:cs="仿宋"/>
          <w:kern w:val="0"/>
          <w:sz w:val="21"/>
          <w:szCs w:val="21"/>
        </w:rPr>
        <w:t>收到返回后，立刻再次发送本请求。</w:t>
      </w:r>
    </w:p>
    <w:p w14:paraId="0DAD45C1" w14:textId="77777777" w:rsidR="00194876" w:rsidRPr="009E63A6" w:rsidRDefault="00194876" w:rsidP="00194876">
      <w:pPr>
        <w:pStyle w:val="2"/>
        <w:numPr>
          <w:ilvl w:val="1"/>
          <w:numId w:val="2"/>
        </w:numPr>
        <w:tabs>
          <w:tab w:val="clear" w:pos="1069"/>
          <w:tab w:val="num" w:pos="720"/>
          <w:tab w:val="num" w:pos="1214"/>
        </w:tabs>
        <w:spacing w:line="360" w:lineRule="auto"/>
        <w:ind w:left="720" w:hanging="720"/>
        <w:rPr>
          <w:rFonts w:ascii="仿宋" w:eastAsia="仿宋" w:hAnsi="仿宋" w:cs="仿宋"/>
          <w:b w:val="0"/>
          <w:bCs w:val="0"/>
          <w:kern w:val="0"/>
          <w:sz w:val="21"/>
          <w:szCs w:val="21"/>
        </w:rPr>
      </w:pPr>
      <w:bookmarkStart w:id="47" w:name="_Toc394648840"/>
      <w:r w:rsidRPr="009E63A6">
        <w:rPr>
          <w:rFonts w:ascii="仿宋" w:eastAsia="仿宋" w:hAnsi="仿宋" w:cs="仿宋" w:hint="eastAsia"/>
          <w:b w:val="0"/>
          <w:bCs w:val="0"/>
          <w:kern w:val="0"/>
          <w:sz w:val="21"/>
          <w:szCs w:val="21"/>
        </w:rPr>
        <w:t>示</w:t>
      </w:r>
      <w:r w:rsidRPr="009E63A6">
        <w:rPr>
          <w:rFonts w:ascii="仿宋" w:eastAsia="仿宋" w:hAnsi="仿宋" w:cs="仿宋"/>
          <w:b w:val="0"/>
          <w:bCs w:val="0"/>
          <w:kern w:val="0"/>
          <w:sz w:val="21"/>
          <w:szCs w:val="21"/>
        </w:rPr>
        <w:t>例代码：</w:t>
      </w:r>
      <w:bookmarkEnd w:id="47"/>
    </w:p>
    <w:p w14:paraId="4B59B6E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实现</w:t>
      </w:r>
      <w:r w:rsidRPr="009E63A6">
        <w:rPr>
          <w:rFonts w:ascii="仿宋" w:eastAsia="仿宋" w:hAnsi="仿宋" w:cs="仿宋"/>
          <w:kern w:val="0"/>
          <w:sz w:val="21"/>
          <w:szCs w:val="21"/>
        </w:rPr>
        <w:t>拨号操作</w:t>
      </w:r>
      <w:r w:rsidRPr="009E63A6">
        <w:rPr>
          <w:rFonts w:ascii="仿宋" w:eastAsia="仿宋" w:hAnsi="仿宋" w:cs="仿宋" w:hint="eastAsia"/>
          <w:kern w:val="0"/>
          <w:sz w:val="21"/>
          <w:szCs w:val="21"/>
        </w:rPr>
        <w:t>发</w:t>
      </w:r>
      <w:r w:rsidRPr="009E63A6">
        <w:rPr>
          <w:rFonts w:ascii="仿宋" w:eastAsia="仿宋" w:hAnsi="仿宋" w:cs="仿宋"/>
          <w:kern w:val="0"/>
          <w:sz w:val="21"/>
          <w:szCs w:val="21"/>
        </w:rPr>
        <w:t>送参数：</w:t>
      </w:r>
      <w:r w:rsidRPr="009E63A6">
        <w:rPr>
          <w:rFonts w:ascii="仿宋" w:eastAsia="仿宋" w:hAnsi="仿宋" w:cs="仿宋" w:hint="eastAsia"/>
          <w:kern w:val="0"/>
          <w:sz w:val="21"/>
          <w:szCs w:val="21"/>
        </w:rPr>
        <w:t>h</w:t>
      </w:r>
      <w:r w:rsidRPr="009E63A6">
        <w:rPr>
          <w:rFonts w:ascii="仿宋" w:eastAsia="仿宋" w:hAnsi="仿宋" w:cs="仿宋"/>
          <w:kern w:val="0"/>
          <w:sz w:val="21"/>
          <w:szCs w:val="21"/>
        </w:rPr>
        <w:t>ttp://192.168.0.100:9999/?</w:t>
      </w:r>
      <w:proofErr w:type="gramStart"/>
      <w:r w:rsidRPr="009E63A6">
        <w:rPr>
          <w:rFonts w:ascii="仿宋" w:eastAsia="仿宋" w:hAnsi="仿宋" w:cs="仿宋"/>
          <w:kern w:val="0"/>
          <w:sz w:val="21"/>
          <w:szCs w:val="21"/>
        </w:rPr>
        <w:t>reqid</w:t>
      </w:r>
      <w:proofErr w:type="gramEnd"/>
      <w:r w:rsidRPr="009E63A6">
        <w:rPr>
          <w:rFonts w:ascii="仿宋" w:eastAsia="仿宋" w:hAnsi="仿宋" w:cs="仿宋"/>
          <w:kern w:val="0"/>
          <w:sz w:val="21"/>
          <w:szCs w:val="21"/>
        </w:rPr>
        <w:t xml:space="preserve">=1010&amp;chn=27&amp;chntype=1&amp;extno=603&amp;extnotype=0&amp;callno=013716463656&amp;callnotype=0&amp;optype=1&amp;optypetype=1 </w:t>
      </w:r>
    </w:p>
    <w:p w14:paraId="4BC9D7A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返</w:t>
      </w:r>
      <w:r w:rsidRPr="009E63A6">
        <w:rPr>
          <w:rFonts w:ascii="仿宋" w:eastAsia="仿宋" w:hAnsi="仿宋" w:cs="仿宋"/>
          <w:kern w:val="0"/>
          <w:sz w:val="21"/>
          <w:szCs w:val="21"/>
        </w:rPr>
        <w:t>回</w:t>
      </w:r>
      <w:r w:rsidRPr="009E63A6">
        <w:rPr>
          <w:rFonts w:ascii="仿宋" w:eastAsia="仿宋" w:hAnsi="仿宋" w:cs="仿宋" w:hint="eastAsia"/>
          <w:kern w:val="0"/>
          <w:sz w:val="21"/>
          <w:szCs w:val="21"/>
        </w:rPr>
        <w:t>数据</w:t>
      </w:r>
      <w:r w:rsidRPr="009E63A6">
        <w:rPr>
          <w:rFonts w:ascii="仿宋" w:eastAsia="仿宋" w:hAnsi="仿宋" w:cs="仿宋"/>
          <w:kern w:val="0"/>
          <w:sz w:val="21"/>
          <w:szCs w:val="21"/>
        </w:rPr>
        <w:t>：</w:t>
      </w:r>
    </w:p>
    <w:p w14:paraId="19636D4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 xml:space="preserve">ansid=5010&amp;linestat=3&amp;errcode=0&amp;ansinfo=等待座席摘机……&amp;callno=13716463656 </w:t>
      </w:r>
    </w:p>
    <w:p w14:paraId="1662F79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js</w:t>
      </w:r>
      <w:r w:rsidRPr="009E63A6">
        <w:rPr>
          <w:rFonts w:ascii="仿宋" w:eastAsia="仿宋" w:hAnsi="仿宋" w:cs="仿宋" w:hint="eastAsia"/>
          <w:kern w:val="0"/>
          <w:sz w:val="21"/>
          <w:szCs w:val="21"/>
        </w:rPr>
        <w:t>实现</w:t>
      </w:r>
      <w:r w:rsidRPr="009E63A6">
        <w:rPr>
          <w:rFonts w:ascii="仿宋" w:eastAsia="仿宋" w:hAnsi="仿宋" w:cs="仿宋"/>
          <w:kern w:val="0"/>
          <w:sz w:val="21"/>
          <w:szCs w:val="21"/>
        </w:rPr>
        <w:t>例子：</w:t>
      </w:r>
    </w:p>
    <w:p w14:paraId="6DC0E5F8" w14:textId="77777777" w:rsidR="00194876" w:rsidRPr="009E63A6" w:rsidRDefault="00194876" w:rsidP="00194876">
      <w:pPr>
        <w:ind w:firstLine="420"/>
        <w:rPr>
          <w:rFonts w:ascii="仿宋" w:eastAsia="仿宋" w:hAnsi="仿宋" w:cs="仿宋"/>
          <w:kern w:val="0"/>
          <w:sz w:val="21"/>
          <w:szCs w:val="21"/>
        </w:rPr>
      </w:pPr>
      <w:proofErr w:type="gramStart"/>
      <w:r w:rsidRPr="009E63A6">
        <w:rPr>
          <w:rFonts w:ascii="仿宋" w:eastAsia="仿宋" w:hAnsi="仿宋" w:cs="仿宋"/>
          <w:kern w:val="0"/>
          <w:sz w:val="21"/>
          <w:szCs w:val="21"/>
        </w:rPr>
        <w:t>$.ajax</w:t>
      </w:r>
      <w:proofErr w:type="gramEnd"/>
      <w:r w:rsidRPr="009E63A6">
        <w:rPr>
          <w:rFonts w:ascii="仿宋" w:eastAsia="仿宋" w:hAnsi="仿宋" w:cs="仿宋"/>
          <w:kern w:val="0"/>
          <w:sz w:val="21"/>
          <w:szCs w:val="21"/>
        </w:rPr>
        <w:t>({</w:t>
      </w:r>
      <w:r w:rsidRPr="009E63A6">
        <w:rPr>
          <w:rFonts w:ascii="仿宋" w:eastAsia="仿宋" w:hAnsi="仿宋" w:cs="仿宋"/>
          <w:kern w:val="0"/>
          <w:sz w:val="21"/>
          <w:szCs w:val="21"/>
        </w:rPr>
        <w:br/>
        <w:t>            type: "POST",</w:t>
      </w:r>
      <w:r w:rsidRPr="009E63A6">
        <w:rPr>
          <w:rFonts w:ascii="仿宋" w:eastAsia="仿宋" w:hAnsi="仿宋" w:cs="仿宋"/>
          <w:kern w:val="0"/>
          <w:sz w:val="21"/>
          <w:szCs w:val="21"/>
        </w:rPr>
        <w:br/>
        <w:t>            url: “</w:t>
      </w:r>
      <w:r w:rsidRPr="009E63A6">
        <w:rPr>
          <w:rFonts w:ascii="仿宋" w:eastAsia="仿宋" w:hAnsi="仿宋" w:cs="仿宋" w:hint="eastAsia"/>
          <w:kern w:val="0"/>
          <w:sz w:val="21"/>
          <w:szCs w:val="21"/>
        </w:rPr>
        <w:t>h</w:t>
      </w:r>
      <w:r w:rsidRPr="009E63A6">
        <w:rPr>
          <w:rFonts w:ascii="仿宋" w:eastAsia="仿宋" w:hAnsi="仿宋" w:cs="仿宋"/>
          <w:kern w:val="0"/>
          <w:sz w:val="21"/>
          <w:szCs w:val="21"/>
        </w:rPr>
        <w:t>ttp://192.168.0.100:9999/ “,</w:t>
      </w:r>
      <w:r w:rsidRPr="009E63A6">
        <w:rPr>
          <w:rFonts w:ascii="仿宋" w:eastAsia="仿宋" w:hAnsi="仿宋" w:cs="仿宋"/>
          <w:kern w:val="0"/>
          <w:sz w:val="21"/>
          <w:szCs w:val="21"/>
        </w:rPr>
        <w:br/>
        <w:t>            data: "reqid=1010&amp;chn=27&amp;chntype=1&amp;extno=603&amp;extnotype=0&amp;callno=013716463656&amp;callnotype=0&amp;optype=1&amp;optypetype=1",</w:t>
      </w:r>
      <w:r w:rsidRPr="009E63A6">
        <w:rPr>
          <w:rFonts w:ascii="仿宋" w:eastAsia="仿宋" w:hAnsi="仿宋" w:cs="仿宋"/>
          <w:kern w:val="0"/>
          <w:sz w:val="21"/>
          <w:szCs w:val="21"/>
        </w:rPr>
        <w:br/>
        <w:t>            dataType: "text",</w:t>
      </w:r>
      <w:r w:rsidRPr="009E63A6">
        <w:rPr>
          <w:rFonts w:ascii="仿宋" w:eastAsia="仿宋" w:hAnsi="仿宋" w:cs="仿宋"/>
          <w:kern w:val="0"/>
          <w:sz w:val="21"/>
          <w:szCs w:val="21"/>
        </w:rPr>
        <w:br/>
        <w:t>            success: function (ret) {</w:t>
      </w:r>
      <w:r w:rsidRPr="009E63A6">
        <w:rPr>
          <w:rFonts w:ascii="仿宋" w:eastAsia="仿宋" w:hAnsi="仿宋" w:cs="仿宋"/>
          <w:kern w:val="0"/>
          <w:sz w:val="21"/>
          <w:szCs w:val="21"/>
        </w:rPr>
        <w:br/>
        <w:t>                ReturnDataProc(ret);</w:t>
      </w:r>
      <w:r w:rsidRPr="009E63A6">
        <w:rPr>
          <w:rFonts w:ascii="仿宋" w:eastAsia="仿宋" w:hAnsi="仿宋" w:cs="仿宋"/>
          <w:kern w:val="0"/>
          <w:sz w:val="21"/>
          <w:szCs w:val="21"/>
        </w:rPr>
        <w:br/>
        <w:t>                ret = ret.format();</w:t>
      </w:r>
      <w:r w:rsidRPr="009E63A6">
        <w:rPr>
          <w:rFonts w:ascii="仿宋" w:eastAsia="仿宋" w:hAnsi="仿宋" w:cs="仿宋"/>
          <w:kern w:val="0"/>
          <w:sz w:val="21"/>
          <w:szCs w:val="21"/>
        </w:rPr>
        <w:br/>
        <w:t>                if (ret.ansid == "5010") {</w:t>
      </w:r>
      <w:r w:rsidRPr="009E63A6">
        <w:rPr>
          <w:rFonts w:ascii="仿宋" w:eastAsia="仿宋" w:hAnsi="仿宋" w:cs="仿宋"/>
          <w:kern w:val="0"/>
          <w:sz w:val="21"/>
          <w:szCs w:val="21"/>
        </w:rPr>
        <w:br/>
        <w:t>                    if (ret.errcode == "0") {</w:t>
      </w:r>
      <w:r w:rsidRPr="009E63A6">
        <w:rPr>
          <w:rFonts w:ascii="仿宋" w:eastAsia="仿宋" w:hAnsi="仿宋" w:cs="仿宋"/>
          <w:kern w:val="0"/>
          <w:sz w:val="21"/>
          <w:szCs w:val="21"/>
        </w:rPr>
        <w:br/>
        <w:t>                        alert(ret);</w:t>
      </w:r>
      <w:r w:rsidRPr="009E63A6">
        <w:rPr>
          <w:rFonts w:ascii="仿宋" w:eastAsia="仿宋" w:hAnsi="仿宋" w:cs="仿宋"/>
          <w:kern w:val="0"/>
          <w:sz w:val="21"/>
          <w:szCs w:val="21"/>
        </w:rPr>
        <w:br/>
        <w:t>                    }</w:t>
      </w:r>
      <w:r w:rsidRPr="009E63A6">
        <w:rPr>
          <w:rFonts w:ascii="仿宋" w:eastAsia="仿宋" w:hAnsi="仿宋" w:cs="仿宋"/>
          <w:kern w:val="0"/>
          <w:sz w:val="21"/>
          <w:szCs w:val="21"/>
        </w:rPr>
        <w:br/>
        <w:t>                }</w:t>
      </w:r>
      <w:r w:rsidRPr="009E63A6">
        <w:rPr>
          <w:rFonts w:ascii="仿宋" w:eastAsia="仿宋" w:hAnsi="仿宋" w:cs="仿宋"/>
          <w:kern w:val="0"/>
          <w:sz w:val="21"/>
          <w:szCs w:val="21"/>
        </w:rPr>
        <w:br/>
        <w:t>            }</w:t>
      </w:r>
    </w:p>
    <w:p w14:paraId="1C4348F1" w14:textId="77777777" w:rsidR="00194876" w:rsidRPr="009E63A6" w:rsidRDefault="00194876" w:rsidP="00194876">
      <w:pPr>
        <w:widowControl/>
        <w:jc w:val="left"/>
        <w:rPr>
          <w:rFonts w:ascii="仿宋" w:eastAsia="仿宋" w:hAnsi="仿宋" w:cs="仿宋"/>
          <w:kern w:val="0"/>
          <w:sz w:val="21"/>
          <w:szCs w:val="21"/>
        </w:rPr>
      </w:pPr>
    </w:p>
    <w:p w14:paraId="5C52041D" w14:textId="77777777" w:rsidR="00194876" w:rsidRPr="009E63A6" w:rsidRDefault="00194876" w:rsidP="00194876">
      <w:pPr>
        <w:pStyle w:val="2"/>
        <w:numPr>
          <w:ilvl w:val="1"/>
          <w:numId w:val="2"/>
        </w:numPr>
        <w:tabs>
          <w:tab w:val="clear" w:pos="1069"/>
          <w:tab w:val="num" w:pos="720"/>
          <w:tab w:val="num" w:pos="1214"/>
        </w:tabs>
        <w:spacing w:line="360" w:lineRule="auto"/>
        <w:ind w:left="720" w:hanging="720"/>
        <w:rPr>
          <w:rFonts w:ascii="仿宋" w:eastAsia="仿宋" w:hAnsi="仿宋" w:cs="仿宋"/>
          <w:b w:val="0"/>
          <w:bCs w:val="0"/>
          <w:kern w:val="0"/>
          <w:sz w:val="21"/>
          <w:szCs w:val="21"/>
        </w:rPr>
      </w:pPr>
      <w:bookmarkStart w:id="48" w:name="_Toc394648841"/>
      <w:r w:rsidRPr="009E63A6">
        <w:rPr>
          <w:rFonts w:ascii="仿宋" w:eastAsia="仿宋" w:hAnsi="仿宋" w:cs="仿宋" w:hint="eastAsia"/>
          <w:b w:val="0"/>
          <w:bCs w:val="0"/>
          <w:kern w:val="0"/>
          <w:sz w:val="21"/>
          <w:szCs w:val="21"/>
        </w:rPr>
        <w:t>业</w:t>
      </w:r>
      <w:r w:rsidRPr="009E63A6">
        <w:rPr>
          <w:rFonts w:ascii="仿宋" w:eastAsia="仿宋" w:hAnsi="仿宋" w:cs="仿宋"/>
          <w:b w:val="0"/>
          <w:bCs w:val="0"/>
          <w:kern w:val="0"/>
          <w:sz w:val="21"/>
          <w:szCs w:val="21"/>
        </w:rPr>
        <w:t>务请求说明：</w:t>
      </w:r>
      <w:bookmarkEnd w:id="48"/>
    </w:p>
    <w:p w14:paraId="5174C013"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49" w:name="_Toc394648842"/>
      <w:r w:rsidRPr="009E63A6">
        <w:rPr>
          <w:rFonts w:ascii="仿宋" w:eastAsia="仿宋" w:hAnsi="仿宋" w:cs="仿宋" w:hint="eastAsia"/>
          <w:b w:val="0"/>
          <w:bCs w:val="0"/>
          <w:kern w:val="0"/>
          <w:szCs w:val="21"/>
        </w:rPr>
        <w:t>座席登录：</w:t>
      </w:r>
      <w:bookmarkEnd w:id="49"/>
    </w:p>
    <w:p w14:paraId="06F9763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请求功能号：REQ_AGLOGIN 1001,</w:t>
      </w:r>
    </w:p>
    <w:p w14:paraId="2B37EEB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请求数据：座席物理通道号chn,座席分机号extno,登录密码agentpass,登录用户名称loginname(根据需要可以不用)</w:t>
      </w:r>
    </w:p>
    <w:p w14:paraId="1BCEF10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应答功能号：ANS_AGLOGIN 5001,</w:t>
      </w:r>
    </w:p>
    <w:p w14:paraId="6D0152A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应答数据：错误代码errcode,错误信息ansinfo,座席服务状态svrstat,呼叫转移状态callmoveflag,呼叫转移电话callmoveno,录音状态recordflag,线路状态linestat</w:t>
      </w:r>
    </w:p>
    <w:p w14:paraId="66CC20C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p>
    <w:p w14:paraId="4012BCA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说明：座席软件必须通过登录才能正常工作，IVR只能给已经登录的座席转接电话和发送信息。进行座席登录时，chn和extno必须对应，且chn必须是该座席电话连接在IVR上的实际物理通道号。座席可通过请求IVR对物理通道振铃来验证物理通道号是否正确！</w:t>
      </w:r>
    </w:p>
    <w:p w14:paraId="29DD03C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应答数据中errcode为0表示登录成功，小于0表示有登录失败，ansinfo为具体错误信息！若errcode大于0，登录成功，同时IVR会在ansinfo中给出即将到期的警告提示，客户端程序应该注意及时显示给用户！</w:t>
      </w:r>
    </w:p>
    <w:p w14:paraId="1EE6B55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错误信息如下：</w:t>
      </w:r>
    </w:p>
    <w:p w14:paraId="13C7D8D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-1</w:t>
      </w:r>
      <w:r w:rsidRPr="009E63A6">
        <w:rPr>
          <w:rFonts w:ascii="仿宋" w:eastAsia="仿宋" w:hAnsi="仿宋" w:cs="仿宋" w:hint="eastAsia"/>
          <w:kern w:val="0"/>
          <w:sz w:val="21"/>
          <w:szCs w:val="21"/>
        </w:rPr>
        <w:tab/>
        <w:t>无此座席分机号码！</w:t>
      </w:r>
    </w:p>
    <w:p w14:paraId="74D5C0A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-2</w:t>
      </w:r>
      <w:r w:rsidRPr="009E63A6">
        <w:rPr>
          <w:rFonts w:ascii="仿宋" w:eastAsia="仿宋" w:hAnsi="仿宋" w:cs="仿宋" w:hint="eastAsia"/>
          <w:kern w:val="0"/>
          <w:sz w:val="21"/>
          <w:szCs w:val="21"/>
        </w:rPr>
        <w:tab/>
        <w:t>座席分机号码与物理通道号不匹配！</w:t>
      </w:r>
    </w:p>
    <w:p w14:paraId="474DF5F4"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-3</w:t>
      </w:r>
      <w:r w:rsidRPr="009E63A6">
        <w:rPr>
          <w:rFonts w:ascii="仿宋" w:eastAsia="仿宋" w:hAnsi="仿宋" w:cs="仿宋" w:hint="eastAsia"/>
          <w:kern w:val="0"/>
          <w:sz w:val="21"/>
          <w:szCs w:val="21"/>
        </w:rPr>
        <w:tab/>
        <w:t>该座席已经登录，不能重复登录！</w:t>
      </w:r>
    </w:p>
    <w:p w14:paraId="14E17F9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-4</w:t>
      </w:r>
      <w:r w:rsidRPr="009E63A6">
        <w:rPr>
          <w:rFonts w:ascii="仿宋" w:eastAsia="仿宋" w:hAnsi="仿宋" w:cs="仿宋" w:hint="eastAsia"/>
          <w:kern w:val="0"/>
          <w:sz w:val="21"/>
          <w:szCs w:val="21"/>
        </w:rPr>
        <w:tab/>
        <w:t>座席登录密码错误！</w:t>
      </w:r>
    </w:p>
    <w:p w14:paraId="29E77CB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-5</w:t>
      </w:r>
      <w:r w:rsidRPr="009E63A6">
        <w:rPr>
          <w:rFonts w:ascii="仿宋" w:eastAsia="仿宋" w:hAnsi="仿宋" w:cs="仿宋" w:hint="eastAsia"/>
          <w:kern w:val="0"/>
          <w:sz w:val="21"/>
          <w:szCs w:val="21"/>
        </w:rPr>
        <w:tab/>
        <w:t>IVR运行时间到期！</w:t>
      </w:r>
    </w:p>
    <w:p w14:paraId="30A79A26"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r w:rsidRPr="009E63A6">
        <w:rPr>
          <w:rFonts w:ascii="仿宋" w:eastAsia="仿宋" w:hAnsi="仿宋" w:cs="仿宋"/>
          <w:kern w:val="0"/>
          <w:sz w:val="21"/>
          <w:szCs w:val="21"/>
        </w:rPr>
        <w:tab/>
      </w:r>
    </w:p>
    <w:p w14:paraId="28D16358"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p>
    <w:p w14:paraId="03DD0203"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50" w:name="_Toc394648843"/>
      <w:r w:rsidRPr="009E63A6">
        <w:rPr>
          <w:rFonts w:ascii="仿宋" w:eastAsia="仿宋" w:hAnsi="仿宋" w:cs="仿宋" w:hint="eastAsia"/>
          <w:b w:val="0"/>
          <w:bCs w:val="0"/>
          <w:kern w:val="0"/>
          <w:szCs w:val="21"/>
        </w:rPr>
        <w:t>座席注销:</w:t>
      </w:r>
      <w:bookmarkEnd w:id="50"/>
    </w:p>
    <w:p w14:paraId="50A2D4C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请求功能号：REQ_AGLOGOUT 1002,</w:t>
      </w:r>
    </w:p>
    <w:p w14:paraId="11CAA0A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w:t>
      </w:r>
    </w:p>
    <w:p w14:paraId="2581FAE4"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应答功能号：ANS_AGLOGOUT 5002,</w:t>
      </w:r>
    </w:p>
    <w:p w14:paraId="0682B69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w:t>
      </w:r>
    </w:p>
    <w:p w14:paraId="5FA3E72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p>
    <w:p w14:paraId="2DE74EE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说明：座席人员在退出或离开时，座席软件必须向IVR发出注销请求，这样，IVR便不再给该座席转接电话！</w:t>
      </w:r>
    </w:p>
    <w:p w14:paraId="1DCBEE2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应答数据中errcode为0表示成功，不为0表示失败，ansinfo为具体错误信息！</w:t>
      </w:r>
    </w:p>
    <w:p w14:paraId="337C4B60"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p>
    <w:p w14:paraId="4264695B"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p>
    <w:p w14:paraId="212AACD7"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p>
    <w:p w14:paraId="7D357357"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p>
    <w:p w14:paraId="0696DC80"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51" w:name="_Toc394648844"/>
      <w:r w:rsidRPr="009E63A6">
        <w:rPr>
          <w:rFonts w:ascii="仿宋" w:eastAsia="仿宋" w:hAnsi="仿宋" w:cs="仿宋" w:hint="eastAsia"/>
          <w:b w:val="0"/>
          <w:bCs w:val="0"/>
          <w:kern w:val="0"/>
          <w:szCs w:val="21"/>
        </w:rPr>
        <w:t>设置座席服务状态：</w:t>
      </w:r>
      <w:bookmarkEnd w:id="51"/>
    </w:p>
    <w:p w14:paraId="6495D2C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请求功能号：REQ_SETAGSTAT 1003,</w:t>
      </w:r>
    </w:p>
    <w:p w14:paraId="62C3B93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请求数据：座席物理通道号chn,座席分机号extno，服务状态svrstat</w:t>
      </w:r>
    </w:p>
    <w:p w14:paraId="09A5512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应答功能号：ANS_SETAGSTAT 5003,</w:t>
      </w:r>
    </w:p>
    <w:p w14:paraId="26279E7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应答数据：错误代码errcode,错误信息ansinfo,当前服务状态</w:t>
      </w:r>
    </w:p>
    <w:p w14:paraId="58F6E56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p>
    <w:p w14:paraId="12CBF77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说明：座席人员因故需暂停服务时，可以向IVR发出设置服务状态请求，svrstat为1表示请求暂停服务，为0表示请求进入服务状态</w:t>
      </w:r>
    </w:p>
    <w:p w14:paraId="35E14F8C"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IVR收到该请求后便会暂停向该座席转接电话，直到座席发出恢复服务请求为止！</w:t>
      </w:r>
    </w:p>
    <w:p w14:paraId="1FB573F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应答数据中errcode为0表示成功，不为0表示失败，ansinfo为具体错误信息！</w:t>
      </w:r>
    </w:p>
    <w:p w14:paraId="0F2FB1B7"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p>
    <w:p w14:paraId="33C1762C"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p>
    <w:p w14:paraId="1FDF54C5"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52" w:name="_Toc394648846"/>
      <w:r w:rsidRPr="009E63A6">
        <w:rPr>
          <w:rFonts w:ascii="仿宋" w:eastAsia="仿宋" w:hAnsi="仿宋" w:cs="仿宋" w:hint="eastAsia"/>
          <w:b w:val="0"/>
          <w:bCs w:val="0"/>
          <w:kern w:val="0"/>
          <w:szCs w:val="21"/>
        </w:rPr>
        <w:t>座席获取等待列表：</w:t>
      </w:r>
      <w:bookmarkEnd w:id="52"/>
    </w:p>
    <w:p w14:paraId="55C3DAC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请求功能号：REQ_GETWAITLIST 1006,</w:t>
      </w:r>
    </w:p>
    <w:p w14:paraId="55AD4D5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w:t>
      </w:r>
    </w:p>
    <w:p w14:paraId="747C501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应答功能号：ANS_GETWAITLIST 5006,</w:t>
      </w:r>
    </w:p>
    <w:p w14:paraId="6019E55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应答数据：错误代码errcode,等待队列长度waitcount,错误信息ansinfo,等待队列数据包wldata</w:t>
      </w:r>
    </w:p>
    <w:p w14:paraId="5C7F0F3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等待队列数据包wldata为一WAITLISTITEM结构数组的数据包，座席软件必须使用GetBinData读取该数据，并把读取到的数据强制转换为WAITLISTITEM结构数组使用</w:t>
      </w:r>
    </w:p>
    <w:p w14:paraId="1178ADEB"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r w:rsidRPr="009E63A6">
        <w:rPr>
          <w:rFonts w:ascii="仿宋" w:eastAsia="仿宋" w:hAnsi="仿宋" w:cs="仿宋"/>
          <w:kern w:val="0"/>
          <w:sz w:val="21"/>
          <w:szCs w:val="21"/>
        </w:rPr>
        <w:tab/>
        <w:t xml:space="preserve">  </w:t>
      </w:r>
    </w:p>
    <w:p w14:paraId="5DB4D587"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53" w:name="_Toc394648847"/>
      <w:r w:rsidRPr="009E63A6">
        <w:rPr>
          <w:rFonts w:ascii="仿宋" w:eastAsia="仿宋" w:hAnsi="仿宋" w:cs="仿宋" w:hint="eastAsia"/>
          <w:b w:val="0"/>
          <w:bCs w:val="0"/>
          <w:kern w:val="0"/>
          <w:szCs w:val="21"/>
        </w:rPr>
        <w:t>IVR发送等待队列项目信息：</w:t>
      </w:r>
      <w:bookmarkEnd w:id="53"/>
    </w:p>
    <w:p w14:paraId="7D708EF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请求功能号：REQ_IVRSENDWITEM</w:t>
      </w:r>
    </w:p>
    <w:p w14:paraId="622A257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请求数据：等待队列项目编号idx,信息类型type（1为新增项目，0为删除项目，2为项目状态改变），等待队列数据包wldata</w:t>
      </w:r>
    </w:p>
    <w:p w14:paraId="05EB86C5"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54" w:name="_Toc394648848"/>
      <w:r w:rsidRPr="009E63A6">
        <w:rPr>
          <w:rFonts w:ascii="仿宋" w:eastAsia="仿宋" w:hAnsi="仿宋" w:cs="仿宋" w:hint="eastAsia"/>
          <w:b w:val="0"/>
          <w:bCs w:val="0"/>
          <w:kern w:val="0"/>
          <w:szCs w:val="21"/>
        </w:rPr>
        <w:t>座席设置呼叫转移：</w:t>
      </w:r>
      <w:bookmarkEnd w:id="54"/>
    </w:p>
    <w:p w14:paraId="379DECD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请求功能号：REQ_SETCALLMOVE 1007,</w:t>
      </w:r>
    </w:p>
    <w:p w14:paraId="4092B8B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请求数据：座席物理通道号chn,座席分机号extno,呼叫转移状态callmoveflag,呼叫转移号码callmoveno</w:t>
      </w:r>
    </w:p>
    <w:p w14:paraId="57C4ED17" w14:textId="77777777" w:rsidR="00194876" w:rsidRPr="009E63A6" w:rsidRDefault="00194876" w:rsidP="00194876">
      <w:pPr>
        <w:ind w:left="420" w:firstLine="420"/>
        <w:rPr>
          <w:rFonts w:ascii="仿宋" w:eastAsia="仿宋" w:hAnsi="仿宋" w:cs="仿宋"/>
          <w:kern w:val="0"/>
          <w:sz w:val="21"/>
          <w:szCs w:val="21"/>
        </w:rPr>
      </w:pPr>
      <w:r w:rsidRPr="009E63A6">
        <w:rPr>
          <w:rFonts w:ascii="仿宋" w:eastAsia="仿宋" w:hAnsi="仿宋" w:cs="仿宋" w:hint="eastAsia"/>
          <w:kern w:val="0"/>
          <w:sz w:val="21"/>
          <w:szCs w:val="21"/>
        </w:rPr>
        <w:t>callmoveflag为1表示设置呼叫转移，callmoveflag为0表示取消呼叫转移</w:t>
      </w:r>
    </w:p>
    <w:p w14:paraId="38C8766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应答功能号：ANS_SETCALLMOVE 5007,</w:t>
      </w:r>
    </w:p>
    <w:p w14:paraId="7D74231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应答数据：错误代码errcode,错误信息ansinfo,当前呼叫转移状态callmoveflag,当前呼叫转移号码callmoveno</w:t>
      </w:r>
    </w:p>
    <w:p w14:paraId="6B730DF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错误信息如下：</w:t>
      </w:r>
    </w:p>
    <w:p w14:paraId="37EC544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-1</w:t>
      </w:r>
      <w:r w:rsidRPr="009E63A6">
        <w:rPr>
          <w:rFonts w:ascii="仿宋" w:eastAsia="仿宋" w:hAnsi="仿宋" w:cs="仿宋" w:hint="eastAsia"/>
          <w:kern w:val="0"/>
          <w:sz w:val="21"/>
          <w:szCs w:val="21"/>
        </w:rPr>
        <w:tab/>
        <w:t>无此座席分机号码！</w:t>
      </w:r>
    </w:p>
    <w:p w14:paraId="006A695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-2</w:t>
      </w:r>
      <w:r w:rsidRPr="009E63A6">
        <w:rPr>
          <w:rFonts w:ascii="仿宋" w:eastAsia="仿宋" w:hAnsi="仿宋" w:cs="仿宋" w:hint="eastAsia"/>
          <w:kern w:val="0"/>
          <w:sz w:val="21"/>
          <w:szCs w:val="21"/>
        </w:rPr>
        <w:tab/>
        <w:t>设置失败！</w:t>
      </w:r>
    </w:p>
    <w:p w14:paraId="0D57C28A" w14:textId="77777777" w:rsidR="00194876" w:rsidRPr="009E63A6" w:rsidRDefault="00194876" w:rsidP="00194876">
      <w:pPr>
        <w:rPr>
          <w:rFonts w:ascii="仿宋" w:eastAsia="仿宋" w:hAnsi="仿宋" w:cs="仿宋"/>
          <w:kern w:val="0"/>
          <w:sz w:val="21"/>
          <w:szCs w:val="21"/>
        </w:rPr>
      </w:pPr>
    </w:p>
    <w:p w14:paraId="7ACEE7BF"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p>
    <w:p w14:paraId="6E9D77E4"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55" w:name="_Toc394648849"/>
      <w:r w:rsidRPr="009E63A6">
        <w:rPr>
          <w:rFonts w:ascii="仿宋" w:eastAsia="仿宋" w:hAnsi="仿宋" w:cs="仿宋" w:hint="eastAsia"/>
          <w:b w:val="0"/>
          <w:bCs w:val="0"/>
          <w:kern w:val="0"/>
          <w:szCs w:val="21"/>
        </w:rPr>
        <w:t>IVR发送线路状态信息：</w:t>
      </w:r>
      <w:bookmarkEnd w:id="55"/>
    </w:p>
    <w:p w14:paraId="2A0D64D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请求功能号：REQ_IVRSENDLSTAT 1053</w:t>
      </w:r>
    </w:p>
    <w:p w14:paraId="5EE214B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请求数据：座席物理通道号chn，坐席线路状态linestat,座席服务状态svrstat,呼叫转移状态callmoveflag,呼叫转移电话callmoveno,录音状态recordflag。</w:t>
      </w:r>
    </w:p>
    <w:p w14:paraId="2241D2C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应答数据：该请求不需要应答。</w:t>
      </w:r>
    </w:p>
    <w:p w14:paraId="523FE06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p>
    <w:p w14:paraId="7790AD8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说明：该请求在线路状态改变时由IVR自动发送到座席端，线路状态的含义如下：  </w:t>
      </w:r>
      <w:r w:rsidRPr="009E63A6">
        <w:rPr>
          <w:rFonts w:ascii="仿宋" w:eastAsia="仿宋" w:hAnsi="仿宋" w:cs="仿宋" w:hint="eastAsia"/>
          <w:kern w:val="0"/>
          <w:sz w:val="21"/>
          <w:szCs w:val="21"/>
        </w:rPr>
        <w:tab/>
      </w:r>
    </w:p>
    <w:p w14:paraId="045DF34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0</w:t>
      </w:r>
      <w:r w:rsidRPr="009E63A6">
        <w:rPr>
          <w:rFonts w:ascii="仿宋" w:eastAsia="仿宋" w:hAnsi="仿宋" w:cs="仿宋" w:hint="eastAsia"/>
          <w:kern w:val="0"/>
          <w:sz w:val="21"/>
          <w:szCs w:val="21"/>
        </w:rPr>
        <w:tab/>
        <w:t>线路空闲（当IVR检测到挂机时发送改请求）</w:t>
      </w:r>
    </w:p>
    <w:p w14:paraId="234ABF8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1</w:t>
      </w:r>
      <w:r w:rsidRPr="009E63A6">
        <w:rPr>
          <w:rFonts w:ascii="仿宋" w:eastAsia="仿宋" w:hAnsi="仿宋" w:cs="仿宋" w:hint="eastAsia"/>
          <w:kern w:val="0"/>
          <w:sz w:val="21"/>
          <w:szCs w:val="21"/>
        </w:rPr>
        <w:tab/>
        <w:t>线路使用（该线路摘机时IVR发送该请求）</w:t>
      </w:r>
    </w:p>
    <w:p w14:paraId="05A2D55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2</w:t>
      </w:r>
      <w:r w:rsidRPr="009E63A6">
        <w:rPr>
          <w:rFonts w:ascii="仿宋" w:eastAsia="仿宋" w:hAnsi="仿宋" w:cs="仿宋" w:hint="eastAsia"/>
          <w:kern w:val="0"/>
          <w:sz w:val="21"/>
          <w:szCs w:val="21"/>
        </w:rPr>
        <w:tab/>
        <w:t>线路振铃（对该线路振铃时IVR发送该请求）</w:t>
      </w:r>
    </w:p>
    <w:p w14:paraId="52DE698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3</w:t>
      </w:r>
      <w:r w:rsidRPr="009E63A6">
        <w:rPr>
          <w:rFonts w:ascii="仿宋" w:eastAsia="仿宋" w:hAnsi="仿宋" w:cs="仿宋" w:hint="eastAsia"/>
          <w:kern w:val="0"/>
          <w:sz w:val="21"/>
          <w:szCs w:val="21"/>
        </w:rPr>
        <w:tab/>
        <w:t>正在通话</w:t>
      </w:r>
    </w:p>
    <w:p w14:paraId="398254FA" w14:textId="77777777" w:rsidR="00194876" w:rsidRPr="009E63A6" w:rsidRDefault="00194876" w:rsidP="00194876">
      <w:pPr>
        <w:rPr>
          <w:rFonts w:ascii="仿宋" w:eastAsia="仿宋" w:hAnsi="仿宋" w:cs="仿宋"/>
          <w:kern w:val="0"/>
          <w:sz w:val="21"/>
          <w:szCs w:val="21"/>
        </w:rPr>
      </w:pPr>
    </w:p>
    <w:p w14:paraId="5802CFDD"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p>
    <w:p w14:paraId="7EED3157"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56" w:name="_Toc394648850"/>
      <w:r w:rsidRPr="009E63A6">
        <w:rPr>
          <w:rFonts w:ascii="仿宋" w:eastAsia="仿宋" w:hAnsi="仿宋" w:cs="仿宋" w:hint="eastAsia"/>
          <w:b w:val="0"/>
          <w:bCs w:val="0"/>
          <w:kern w:val="0"/>
          <w:szCs w:val="21"/>
        </w:rPr>
        <w:t>座席请求拨号：</w:t>
      </w:r>
      <w:bookmarkEnd w:id="56"/>
    </w:p>
    <w:p w14:paraId="6C8AD18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请求功能号：REQ_AGCALL 1010,</w:t>
      </w:r>
    </w:p>
    <w:p w14:paraId="24965E0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请求数据：座席物理通道号chn,座席分机号extno,呼叫号码callno,操作类别optype</w:t>
      </w:r>
    </w:p>
    <w:p w14:paraId="37A0F40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optype为0表示取消先前发出的拨号请求，为1表示请求拨号</w:t>
      </w:r>
    </w:p>
    <w:p w14:paraId="34BD813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应答功能号：ANS_AGCALL 5010,</w:t>
      </w:r>
    </w:p>
    <w:p w14:paraId="6512CCF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应答数据：错误代码errcode,错误信息ansinfo,线路状态linestat，呼叫号码callno</w:t>
      </w:r>
    </w:p>
    <w:p w14:paraId="1D4DB2C4" w14:textId="77777777" w:rsidR="00194876" w:rsidRPr="009E63A6" w:rsidRDefault="00194876" w:rsidP="00194876">
      <w:pPr>
        <w:ind w:firstLine="420"/>
        <w:rPr>
          <w:rFonts w:ascii="仿宋" w:eastAsia="仿宋" w:hAnsi="仿宋" w:cs="仿宋"/>
          <w:kern w:val="0"/>
          <w:sz w:val="21"/>
          <w:szCs w:val="21"/>
        </w:rPr>
      </w:pPr>
    </w:p>
    <w:p w14:paraId="48CFC1EC"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说明：当IVR返回errcode为0时，Agent应该根据linestat显示进度框（如提示用户摘机等），等待接收IVR端再次应答数据</w:t>
      </w:r>
    </w:p>
    <w:p w14:paraId="654F67D4"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p>
    <w:p w14:paraId="324F1BD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 xml:space="preserve">  错误信息如下：</w:t>
      </w:r>
    </w:p>
    <w:p w14:paraId="1FEBC93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-1</w:t>
      </w:r>
      <w:r w:rsidRPr="009E63A6">
        <w:rPr>
          <w:rFonts w:ascii="仿宋" w:eastAsia="仿宋" w:hAnsi="仿宋" w:cs="仿宋" w:hint="eastAsia"/>
          <w:kern w:val="0"/>
          <w:sz w:val="21"/>
          <w:szCs w:val="21"/>
        </w:rPr>
        <w:tab/>
        <w:t>无此座席分机号码！</w:t>
      </w:r>
    </w:p>
    <w:p w14:paraId="33923E9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-2</w:t>
      </w:r>
      <w:r w:rsidRPr="009E63A6">
        <w:rPr>
          <w:rFonts w:ascii="仿宋" w:eastAsia="仿宋" w:hAnsi="仿宋" w:cs="仿宋" w:hint="eastAsia"/>
          <w:kern w:val="0"/>
          <w:sz w:val="21"/>
          <w:szCs w:val="21"/>
        </w:rPr>
        <w:tab/>
        <w:t>无此号码！</w:t>
      </w:r>
    </w:p>
    <w:p w14:paraId="0C77B58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-3</w:t>
      </w:r>
      <w:r w:rsidRPr="009E63A6">
        <w:rPr>
          <w:rFonts w:ascii="仿宋" w:eastAsia="仿宋" w:hAnsi="仿宋" w:cs="仿宋" w:hint="eastAsia"/>
          <w:kern w:val="0"/>
          <w:sz w:val="21"/>
          <w:szCs w:val="21"/>
        </w:rPr>
        <w:tab/>
        <w:t>被叫占线！</w:t>
      </w:r>
    </w:p>
    <w:p w14:paraId="677C600C"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ab/>
        <w:t xml:space="preserve">  </w:t>
      </w:r>
      <w:r w:rsidRPr="009E63A6">
        <w:rPr>
          <w:rFonts w:ascii="仿宋" w:eastAsia="仿宋" w:hAnsi="仿宋" w:cs="仿宋"/>
          <w:kern w:val="0"/>
          <w:sz w:val="21"/>
          <w:szCs w:val="21"/>
        </w:rPr>
        <w:tab/>
      </w:r>
      <w:r w:rsidRPr="009E63A6">
        <w:rPr>
          <w:rFonts w:ascii="仿宋" w:eastAsia="仿宋" w:hAnsi="仿宋" w:cs="仿宋"/>
          <w:kern w:val="0"/>
          <w:sz w:val="21"/>
          <w:szCs w:val="21"/>
        </w:rPr>
        <w:tab/>
      </w:r>
    </w:p>
    <w:p w14:paraId="297DA24C"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57" w:name="_Toc394648851"/>
      <w:r w:rsidRPr="009E63A6">
        <w:rPr>
          <w:rFonts w:ascii="仿宋" w:eastAsia="仿宋" w:hAnsi="仿宋" w:cs="仿宋" w:hint="eastAsia"/>
          <w:b w:val="0"/>
          <w:bCs w:val="0"/>
          <w:kern w:val="0"/>
          <w:szCs w:val="21"/>
        </w:rPr>
        <w:t>座席请求转接来电：</w:t>
      </w:r>
      <w:bookmarkEnd w:id="57"/>
    </w:p>
    <w:p w14:paraId="53C813B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请求功能号：REQ_AGSWITCHCALL 1012,</w:t>
      </w:r>
    </w:p>
    <w:p w14:paraId="3DA8AEE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请求数据：座席物理通道号chn,座席分机号extno,被转接号码callno,操作类别optype</w:t>
      </w:r>
    </w:p>
    <w:p w14:paraId="0B4B2EA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optype为0表示取消先前发出的拨号请求，为1表示请求拨号</w:t>
      </w:r>
    </w:p>
    <w:p w14:paraId="5E48DEB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应答功能号：ANS_AGSWITCHCALL 5012,</w:t>
      </w:r>
    </w:p>
    <w:p w14:paraId="2C94A82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应答数据：错误代码errcode,错误信息ansinfo,线路状态linestat，呼叫号码callno</w:t>
      </w:r>
    </w:p>
    <w:p w14:paraId="5E030D25" w14:textId="77777777" w:rsidR="00194876" w:rsidRPr="009E63A6" w:rsidRDefault="00194876" w:rsidP="00194876">
      <w:pPr>
        <w:ind w:firstLine="420"/>
        <w:rPr>
          <w:rFonts w:ascii="仿宋" w:eastAsia="仿宋" w:hAnsi="仿宋" w:cs="仿宋"/>
          <w:kern w:val="0"/>
          <w:sz w:val="21"/>
          <w:szCs w:val="21"/>
        </w:rPr>
      </w:pPr>
    </w:p>
    <w:p w14:paraId="361C3AC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说明：当IVR返回errcode为0时，Agent应该根据linestat显示进度框（如提示用户摘机等），等待接收IVR端再次应答数据</w:t>
      </w:r>
    </w:p>
    <w:p w14:paraId="7406D0A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p>
    <w:p w14:paraId="4480A9D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 xml:space="preserve">  错误信息如下：</w:t>
      </w:r>
    </w:p>
    <w:p w14:paraId="1701202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-1</w:t>
      </w:r>
      <w:r w:rsidRPr="009E63A6">
        <w:rPr>
          <w:rFonts w:ascii="仿宋" w:eastAsia="仿宋" w:hAnsi="仿宋" w:cs="仿宋" w:hint="eastAsia"/>
          <w:kern w:val="0"/>
          <w:sz w:val="21"/>
          <w:szCs w:val="21"/>
        </w:rPr>
        <w:tab/>
        <w:t>无此座席分机号码！</w:t>
      </w:r>
    </w:p>
    <w:p w14:paraId="213A8F9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-2</w:t>
      </w:r>
      <w:r w:rsidRPr="009E63A6">
        <w:rPr>
          <w:rFonts w:ascii="仿宋" w:eastAsia="仿宋" w:hAnsi="仿宋" w:cs="仿宋" w:hint="eastAsia"/>
          <w:kern w:val="0"/>
          <w:sz w:val="21"/>
          <w:szCs w:val="21"/>
        </w:rPr>
        <w:tab/>
        <w:t>无空闲外线，请重试！</w:t>
      </w:r>
    </w:p>
    <w:p w14:paraId="5EA297F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-3</w:t>
      </w:r>
      <w:r w:rsidRPr="009E63A6">
        <w:rPr>
          <w:rFonts w:ascii="仿宋" w:eastAsia="仿宋" w:hAnsi="仿宋" w:cs="仿宋" w:hint="eastAsia"/>
          <w:kern w:val="0"/>
          <w:sz w:val="21"/>
          <w:szCs w:val="21"/>
        </w:rPr>
        <w:tab/>
        <w:t>无此目标座席！</w:t>
      </w:r>
    </w:p>
    <w:p w14:paraId="1EAE082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-4</w:t>
      </w:r>
      <w:r w:rsidRPr="009E63A6">
        <w:rPr>
          <w:rFonts w:ascii="仿宋" w:eastAsia="仿宋" w:hAnsi="仿宋" w:cs="仿宋" w:hint="eastAsia"/>
          <w:kern w:val="0"/>
          <w:sz w:val="21"/>
          <w:szCs w:val="21"/>
        </w:rPr>
        <w:tab/>
        <w:t>目标座席未登录！</w:t>
      </w:r>
    </w:p>
    <w:p w14:paraId="157C677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-5</w:t>
      </w:r>
      <w:r w:rsidRPr="009E63A6">
        <w:rPr>
          <w:rFonts w:ascii="仿宋" w:eastAsia="仿宋" w:hAnsi="仿宋" w:cs="仿宋" w:hint="eastAsia"/>
          <w:kern w:val="0"/>
          <w:sz w:val="21"/>
          <w:szCs w:val="21"/>
        </w:rPr>
        <w:tab/>
        <w:t>被叫占线！</w:t>
      </w:r>
    </w:p>
    <w:p w14:paraId="6099EDC9"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p>
    <w:p w14:paraId="0C4422A5"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58" w:name="_Toc394648852"/>
      <w:r w:rsidRPr="009E63A6">
        <w:rPr>
          <w:rFonts w:ascii="仿宋" w:eastAsia="仿宋" w:hAnsi="仿宋" w:cs="仿宋" w:hint="eastAsia"/>
          <w:b w:val="0"/>
          <w:bCs w:val="0"/>
          <w:kern w:val="0"/>
          <w:szCs w:val="21"/>
        </w:rPr>
        <w:t>转接当前外线到指定的IVR节点：</w:t>
      </w:r>
      <w:bookmarkEnd w:id="58"/>
    </w:p>
    <w:p w14:paraId="2CF1D9A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请求功能号：REQ_AGSWITCHIVR 1013,</w:t>
      </w:r>
    </w:p>
    <w:p w14:paraId="5536A61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请求数据：座席物理通道号chn,座席分机号extno,IVR节点名称nodename</w:t>
      </w:r>
    </w:p>
    <w:p w14:paraId="2C8FA25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应答功能号：ANS_AGSWITCHIVR 50130,</w:t>
      </w:r>
    </w:p>
    <w:p w14:paraId="1D52D9F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应答数据：错误代码errcode,错误信息ansinfo,IVR节点名称nodename,线路状态linestat</w:t>
      </w:r>
    </w:p>
    <w:p w14:paraId="0E8098B9" w14:textId="77777777" w:rsidR="00194876" w:rsidRPr="009E63A6" w:rsidRDefault="00194876" w:rsidP="00194876">
      <w:pPr>
        <w:ind w:firstLine="420"/>
        <w:rPr>
          <w:rFonts w:ascii="仿宋" w:eastAsia="仿宋" w:hAnsi="仿宋" w:cs="仿宋"/>
          <w:kern w:val="0"/>
          <w:sz w:val="21"/>
          <w:szCs w:val="21"/>
        </w:rPr>
      </w:pPr>
    </w:p>
    <w:p w14:paraId="766FA95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p>
    <w:p w14:paraId="34BFD73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错误信息如下：</w:t>
      </w:r>
    </w:p>
    <w:p w14:paraId="3EB0B27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-1</w:t>
      </w:r>
      <w:r w:rsidRPr="009E63A6">
        <w:rPr>
          <w:rFonts w:ascii="仿宋" w:eastAsia="仿宋" w:hAnsi="仿宋" w:cs="仿宋" w:hint="eastAsia"/>
          <w:kern w:val="0"/>
          <w:sz w:val="21"/>
          <w:szCs w:val="21"/>
        </w:rPr>
        <w:tab/>
        <w:t>无此座席分机号码！</w:t>
      </w:r>
    </w:p>
    <w:p w14:paraId="1BBC979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-2</w:t>
      </w:r>
      <w:r w:rsidRPr="009E63A6">
        <w:rPr>
          <w:rFonts w:ascii="仿宋" w:eastAsia="仿宋" w:hAnsi="仿宋" w:cs="仿宋" w:hint="eastAsia"/>
          <w:kern w:val="0"/>
          <w:sz w:val="21"/>
          <w:szCs w:val="21"/>
        </w:rPr>
        <w:tab/>
        <w:t>无此IVR节点！</w:t>
      </w:r>
    </w:p>
    <w:p w14:paraId="2D10537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-3</w:t>
      </w:r>
      <w:r w:rsidRPr="009E63A6">
        <w:rPr>
          <w:rFonts w:ascii="仿宋" w:eastAsia="仿宋" w:hAnsi="仿宋" w:cs="仿宋" w:hint="eastAsia"/>
          <w:kern w:val="0"/>
          <w:sz w:val="21"/>
          <w:szCs w:val="21"/>
        </w:rPr>
        <w:tab/>
        <w:t>无外线呼入或外线用户已挂机！</w:t>
      </w:r>
    </w:p>
    <w:p w14:paraId="665E233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说明：将呼入来电转接到名称为WAITNODE的IVR节点可以实现对当前接听通道的音乐挂起，执行挂起后座席软件必须处理等待队列删除、改变条目的IVR数据包，如果等待队列中删除或被其他座席接听的等待通道号与当前挂起的通道号相同，则说明该音乐挂起呼入已经挂机或被其他座席接听，应该更新座席软件状态，不能再恢复挂起！</w:t>
      </w:r>
    </w:p>
    <w:p w14:paraId="4479D6E9"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p>
    <w:p w14:paraId="113691FF"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p>
    <w:p w14:paraId="758BA5F2"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p>
    <w:p w14:paraId="096A2B9B"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59" w:name="_Toc394648853"/>
      <w:r w:rsidRPr="009E63A6">
        <w:rPr>
          <w:rFonts w:ascii="仿宋" w:eastAsia="仿宋" w:hAnsi="仿宋" w:cs="仿宋" w:hint="eastAsia"/>
          <w:b w:val="0"/>
          <w:bCs w:val="0"/>
          <w:kern w:val="0"/>
          <w:szCs w:val="21"/>
        </w:rPr>
        <w:t>座席请求接听某等待呼入：</w:t>
      </w:r>
      <w:bookmarkEnd w:id="59"/>
    </w:p>
    <w:p w14:paraId="491781F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请求功能号：REQ_AGPICKCALL 1014,</w:t>
      </w:r>
    </w:p>
    <w:p w14:paraId="25E2DF5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请求数据：座席物理通道号chn,座席分机号extno,呼入通道号callinchn</w:t>
      </w:r>
    </w:p>
    <w:p w14:paraId="0B9DEB7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应答功能号：ANS_AGSWITCHIVR 5014,</w:t>
      </w:r>
    </w:p>
    <w:p w14:paraId="445DE654"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w:t>
      </w:r>
    </w:p>
    <w:p w14:paraId="6159F8A9" w14:textId="77777777" w:rsidR="00194876" w:rsidRPr="009E63A6" w:rsidRDefault="00194876" w:rsidP="00194876">
      <w:pPr>
        <w:ind w:firstLine="420"/>
        <w:rPr>
          <w:rFonts w:ascii="仿宋" w:eastAsia="仿宋" w:hAnsi="仿宋" w:cs="仿宋"/>
          <w:kern w:val="0"/>
          <w:sz w:val="21"/>
          <w:szCs w:val="21"/>
        </w:rPr>
      </w:pPr>
    </w:p>
    <w:p w14:paraId="53A5448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p>
    <w:p w14:paraId="064401A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错误信息如下：</w:t>
      </w:r>
    </w:p>
    <w:p w14:paraId="79FF7BF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-1</w:t>
      </w:r>
      <w:r w:rsidRPr="009E63A6">
        <w:rPr>
          <w:rFonts w:ascii="仿宋" w:eastAsia="仿宋" w:hAnsi="仿宋" w:cs="仿宋" w:hint="eastAsia"/>
          <w:kern w:val="0"/>
          <w:sz w:val="21"/>
          <w:szCs w:val="21"/>
        </w:rPr>
        <w:tab/>
        <w:t>无此座席分机号码！</w:t>
      </w:r>
    </w:p>
    <w:p w14:paraId="5943A3F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-2</w:t>
      </w:r>
      <w:r w:rsidRPr="009E63A6">
        <w:rPr>
          <w:rFonts w:ascii="仿宋" w:eastAsia="仿宋" w:hAnsi="仿宋" w:cs="仿宋" w:hint="eastAsia"/>
          <w:kern w:val="0"/>
          <w:sz w:val="21"/>
          <w:szCs w:val="21"/>
        </w:rPr>
        <w:tab/>
        <w:t>无此等待通道！</w:t>
      </w:r>
    </w:p>
    <w:p w14:paraId="12F5667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-3</w:t>
      </w:r>
      <w:r w:rsidRPr="009E63A6">
        <w:rPr>
          <w:rFonts w:ascii="仿宋" w:eastAsia="仿宋" w:hAnsi="仿宋" w:cs="仿宋" w:hint="eastAsia"/>
          <w:kern w:val="0"/>
          <w:sz w:val="21"/>
          <w:szCs w:val="21"/>
        </w:rPr>
        <w:tab/>
        <w:t>请先摘机然后再使用此功能！</w:t>
      </w:r>
    </w:p>
    <w:p w14:paraId="6B67A34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r w:rsidRPr="009E63A6">
        <w:rPr>
          <w:rFonts w:ascii="仿宋" w:eastAsia="仿宋" w:hAnsi="仿宋" w:cs="仿宋"/>
          <w:kern w:val="0"/>
          <w:sz w:val="21"/>
          <w:szCs w:val="21"/>
        </w:rPr>
        <w:tab/>
      </w:r>
    </w:p>
    <w:p w14:paraId="01EF339C"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60" w:name="_Toc394648854"/>
      <w:r w:rsidRPr="009E63A6">
        <w:rPr>
          <w:rFonts w:ascii="仿宋" w:eastAsia="仿宋" w:hAnsi="仿宋" w:cs="仿宋" w:hint="eastAsia"/>
          <w:b w:val="0"/>
          <w:bCs w:val="0"/>
          <w:kern w:val="0"/>
          <w:szCs w:val="21"/>
        </w:rPr>
        <w:t>座席请求IVR对某通道播放指定语音：</w:t>
      </w:r>
      <w:bookmarkEnd w:id="60"/>
    </w:p>
    <w:p w14:paraId="509B9B4C"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请求功能号：REQ_IVRPLAYFILE 1008,</w:t>
      </w:r>
    </w:p>
    <w:p w14:paraId="7CA1923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请求数据：座席物理通道号chn,座席分机号extno,放音通道号playchn,放音文件名称playfile</w:t>
      </w:r>
    </w:p>
    <w:p w14:paraId="5D73567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应答功能号：ANS_IVRPLAYFILE 5008,</w:t>
      </w:r>
    </w:p>
    <w:p w14:paraId="2CCA0C3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w:t>
      </w:r>
    </w:p>
    <w:p w14:paraId="5E42ADA2" w14:textId="77777777" w:rsidR="00194876" w:rsidRPr="009E63A6" w:rsidRDefault="00194876" w:rsidP="00194876">
      <w:pPr>
        <w:ind w:firstLine="420"/>
        <w:rPr>
          <w:rFonts w:ascii="仿宋" w:eastAsia="仿宋" w:hAnsi="仿宋" w:cs="仿宋"/>
          <w:kern w:val="0"/>
          <w:sz w:val="21"/>
          <w:szCs w:val="21"/>
        </w:rPr>
      </w:pPr>
    </w:p>
    <w:p w14:paraId="3F0C070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p>
    <w:p w14:paraId="4B7675F4"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 xml:space="preserve">  错误信息如下：</w:t>
      </w:r>
    </w:p>
    <w:p w14:paraId="1A97E66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-1</w:t>
      </w:r>
      <w:r w:rsidRPr="009E63A6">
        <w:rPr>
          <w:rFonts w:ascii="仿宋" w:eastAsia="仿宋" w:hAnsi="仿宋" w:cs="仿宋" w:hint="eastAsia"/>
          <w:kern w:val="0"/>
          <w:sz w:val="21"/>
          <w:szCs w:val="21"/>
        </w:rPr>
        <w:tab/>
        <w:t>无此座席分机号码！</w:t>
      </w:r>
    </w:p>
    <w:p w14:paraId="506E282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-2</w:t>
      </w:r>
      <w:r w:rsidRPr="009E63A6">
        <w:rPr>
          <w:rFonts w:ascii="仿宋" w:eastAsia="仿宋" w:hAnsi="仿宋" w:cs="仿宋" w:hint="eastAsia"/>
          <w:kern w:val="0"/>
          <w:sz w:val="21"/>
          <w:szCs w:val="21"/>
        </w:rPr>
        <w:tab/>
        <w:t>无此放音文件！</w:t>
      </w:r>
    </w:p>
    <w:p w14:paraId="2D071EE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-3</w:t>
      </w:r>
      <w:r w:rsidRPr="009E63A6">
        <w:rPr>
          <w:rFonts w:ascii="仿宋" w:eastAsia="仿宋" w:hAnsi="仿宋" w:cs="仿宋" w:hint="eastAsia"/>
          <w:kern w:val="0"/>
          <w:sz w:val="21"/>
          <w:szCs w:val="21"/>
        </w:rPr>
        <w:tab/>
        <w:t>无此放音通道！</w:t>
      </w:r>
    </w:p>
    <w:p w14:paraId="05389F38"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p>
    <w:p w14:paraId="6840D606"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p>
    <w:p w14:paraId="1A5F843E" w14:textId="77777777" w:rsidR="00194876" w:rsidRPr="009E63A6" w:rsidRDefault="00194876" w:rsidP="00194876">
      <w:pPr>
        <w:rPr>
          <w:rFonts w:ascii="仿宋" w:eastAsia="仿宋" w:hAnsi="仿宋" w:cs="仿宋"/>
          <w:kern w:val="0"/>
          <w:sz w:val="21"/>
          <w:szCs w:val="21"/>
        </w:rPr>
      </w:pPr>
    </w:p>
    <w:p w14:paraId="5D60ECC1"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61" w:name="_Toc394648856"/>
      <w:r w:rsidRPr="009E63A6">
        <w:rPr>
          <w:rFonts w:ascii="仿宋" w:eastAsia="仿宋" w:hAnsi="仿宋" w:cs="仿宋" w:hint="eastAsia"/>
          <w:b w:val="0"/>
          <w:bCs w:val="0"/>
          <w:kern w:val="0"/>
          <w:szCs w:val="21"/>
        </w:rPr>
        <w:t>座席获取当前登录座席列表</w:t>
      </w:r>
      <w:bookmarkEnd w:id="61"/>
    </w:p>
    <w:p w14:paraId="6A6784B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请求功能号：REQ_GETAGLIST 1017,</w:t>
      </w:r>
    </w:p>
    <w:p w14:paraId="205B9A8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w:t>
      </w:r>
    </w:p>
    <w:p w14:paraId="7544076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应答功能号：ANS_GETAGLIST 5017,</w:t>
      </w:r>
    </w:p>
    <w:p w14:paraId="4DDCFCD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应答数据：错误代码errcode,错误信息ansinfo,座席列表长度agcount,座席列表数据包长度agdatalen,座席列表数据包agdata</w:t>
      </w:r>
    </w:p>
    <w:p w14:paraId="31DDB3A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座席列表数据包agdata为一AGLIST结构数组的数据包，座席软件必须使用GetBinData读取该数据，并把读取到的数据强制转换为AGLIST结构数组使用</w:t>
      </w:r>
    </w:p>
    <w:p w14:paraId="2140FF4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p>
    <w:p w14:paraId="558F28A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 xml:space="preserve">  错误信息如下：</w:t>
      </w:r>
    </w:p>
    <w:p w14:paraId="701870C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-1</w:t>
      </w:r>
      <w:r w:rsidRPr="009E63A6">
        <w:rPr>
          <w:rFonts w:ascii="仿宋" w:eastAsia="仿宋" w:hAnsi="仿宋" w:cs="仿宋" w:hint="eastAsia"/>
          <w:kern w:val="0"/>
          <w:sz w:val="21"/>
          <w:szCs w:val="21"/>
        </w:rPr>
        <w:tab/>
        <w:t>无此座席分机号码！</w:t>
      </w:r>
    </w:p>
    <w:p w14:paraId="74AB6CC3"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p>
    <w:p w14:paraId="6F787963"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62" w:name="_Toc394648857"/>
      <w:r w:rsidRPr="009E63A6">
        <w:rPr>
          <w:rFonts w:ascii="仿宋" w:eastAsia="仿宋" w:hAnsi="仿宋" w:cs="仿宋" w:hint="eastAsia"/>
          <w:b w:val="0"/>
          <w:bCs w:val="0"/>
          <w:kern w:val="0"/>
          <w:szCs w:val="21"/>
        </w:rPr>
        <w:t>座席对外发送及时信息</w:t>
      </w:r>
      <w:bookmarkEnd w:id="62"/>
    </w:p>
    <w:p w14:paraId="7BD5B13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请求功能号：REQ_AGSENDQQMSG 1018,</w:t>
      </w:r>
    </w:p>
    <w:p w14:paraId="4FFD6F1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请求数据：座席物理通道号chn,座席分机号extno,接收座席列表objaglist（多个间用逗号分隔）,字体font(由facename,color,height,isbold,isitalid,underline组成),信息内容message（长度不能超过1000）</w:t>
      </w:r>
    </w:p>
    <w:p w14:paraId="489C926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应答功能号：ANS_AGSENDQQMSG 5018,</w:t>
      </w:r>
    </w:p>
    <w:p w14:paraId="39A9AF0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w:t>
      </w:r>
    </w:p>
    <w:p w14:paraId="3DAD1E3A"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p>
    <w:p w14:paraId="356D59C2"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p>
    <w:p w14:paraId="3F193447"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63" w:name="_Toc394648858"/>
      <w:r w:rsidRPr="009E63A6">
        <w:rPr>
          <w:rFonts w:ascii="仿宋" w:eastAsia="仿宋" w:hAnsi="仿宋" w:cs="仿宋" w:hint="eastAsia"/>
          <w:b w:val="0"/>
          <w:bCs w:val="0"/>
          <w:kern w:val="0"/>
          <w:szCs w:val="21"/>
        </w:rPr>
        <w:t>IVR向座席发送及时信息</w:t>
      </w:r>
      <w:bookmarkEnd w:id="63"/>
    </w:p>
    <w:p w14:paraId="44F7689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请求功能号：REQ_IVRSENDQQMSG 1055,</w:t>
      </w:r>
    </w:p>
    <w:p w14:paraId="6274A97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请求数据：座席物理通道号chn,座席分机号extno,发送信息座席sender,字体font(由facename,color,height,isbold,isitalid,underline组成),信息内容message（长度不能超过1000）</w:t>
      </w:r>
    </w:p>
    <w:p w14:paraId="309746E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应答功能号：ANS_IVRSENDQQMSG 5055,</w:t>
      </w:r>
    </w:p>
    <w:p w14:paraId="3687D69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w:t>
      </w:r>
    </w:p>
    <w:p w14:paraId="14416F46" w14:textId="77777777" w:rsidR="00194876" w:rsidRPr="009E63A6" w:rsidRDefault="00194876" w:rsidP="00194876">
      <w:pPr>
        <w:rPr>
          <w:rFonts w:ascii="仿宋" w:eastAsia="仿宋" w:hAnsi="仿宋" w:cs="仿宋"/>
          <w:kern w:val="0"/>
          <w:sz w:val="21"/>
          <w:szCs w:val="21"/>
        </w:rPr>
      </w:pPr>
      <w:r w:rsidRPr="009E63A6">
        <w:rPr>
          <w:rFonts w:ascii="仿宋" w:eastAsia="仿宋" w:hAnsi="仿宋" w:cs="仿宋"/>
          <w:kern w:val="0"/>
          <w:sz w:val="21"/>
          <w:szCs w:val="21"/>
        </w:rPr>
        <w:t xml:space="preserve">  </w:t>
      </w:r>
      <w:r w:rsidRPr="009E63A6">
        <w:rPr>
          <w:rFonts w:ascii="仿宋" w:eastAsia="仿宋" w:hAnsi="仿宋" w:cs="仿宋"/>
          <w:kern w:val="0"/>
          <w:sz w:val="21"/>
          <w:szCs w:val="21"/>
        </w:rPr>
        <w:tab/>
      </w:r>
    </w:p>
    <w:p w14:paraId="2D569E48" w14:textId="77777777" w:rsidR="00194876" w:rsidRPr="009E63A6" w:rsidRDefault="00194876" w:rsidP="00194876">
      <w:pPr>
        <w:rPr>
          <w:rFonts w:ascii="仿宋" w:eastAsia="仿宋" w:hAnsi="仿宋" w:cs="仿宋"/>
          <w:kern w:val="0"/>
          <w:sz w:val="21"/>
          <w:szCs w:val="21"/>
        </w:rPr>
      </w:pPr>
    </w:p>
    <w:p w14:paraId="6F02FF6E"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64" w:name="_Toc394648859"/>
      <w:r w:rsidRPr="009E63A6">
        <w:rPr>
          <w:rFonts w:ascii="仿宋" w:eastAsia="仿宋" w:hAnsi="仿宋" w:cs="仿宋" w:hint="eastAsia"/>
          <w:b w:val="0"/>
          <w:bCs w:val="0"/>
          <w:kern w:val="0"/>
          <w:szCs w:val="21"/>
        </w:rPr>
        <w:t>座席请求监听其他通话</w:t>
      </w:r>
      <w:bookmarkEnd w:id="64"/>
    </w:p>
    <w:p w14:paraId="610DFF8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请求功能号：REQ_AGLISTENIN</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 xml:space="preserve">1016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p>
    <w:p w14:paraId="71115694"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请求数据：座席物理通道号chn,座席分机号extno,监听呼入通道号callinchn,操作类别optype</w:t>
      </w:r>
    </w:p>
    <w:p w14:paraId="413358D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t>optype为0表示取消先前发出的监听请求，为1表示请求监听</w:t>
      </w:r>
    </w:p>
    <w:p w14:paraId="69E4DBB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应答功能号：ANS_AGLISTENIN</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5016,</w:t>
      </w:r>
    </w:p>
    <w:p w14:paraId="0BCEF07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w:t>
      </w:r>
    </w:p>
    <w:p w14:paraId="1CEC33BE" w14:textId="77777777" w:rsidR="00194876" w:rsidRPr="009E63A6" w:rsidRDefault="00194876" w:rsidP="00194876">
      <w:pPr>
        <w:rPr>
          <w:rFonts w:ascii="仿宋" w:eastAsia="仿宋" w:hAnsi="仿宋" w:cs="仿宋"/>
          <w:kern w:val="0"/>
          <w:sz w:val="21"/>
          <w:szCs w:val="21"/>
        </w:rPr>
      </w:pPr>
    </w:p>
    <w:p w14:paraId="2C89B513"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65" w:name="_Toc394648860"/>
      <w:r w:rsidRPr="009E63A6">
        <w:rPr>
          <w:rFonts w:ascii="仿宋" w:eastAsia="仿宋" w:hAnsi="仿宋" w:cs="仿宋" w:hint="eastAsia"/>
          <w:b w:val="0"/>
          <w:bCs w:val="0"/>
          <w:kern w:val="0"/>
          <w:szCs w:val="21"/>
        </w:rPr>
        <w:t>座席请求开始发送等待队列</w:t>
      </w:r>
      <w:bookmarkEnd w:id="65"/>
    </w:p>
    <w:p w14:paraId="39F4647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w:t>
      </w:r>
      <w:r w:rsidRPr="009E63A6">
        <w:rPr>
          <w:rFonts w:ascii="仿宋" w:eastAsia="仿宋" w:hAnsi="仿宋" w:cs="仿宋"/>
          <w:kern w:val="0"/>
          <w:sz w:val="21"/>
          <w:szCs w:val="21"/>
        </w:rPr>
        <w:t>REQ_CANSENDWL</w:t>
      </w:r>
      <w:r w:rsidRPr="009E63A6">
        <w:rPr>
          <w:rFonts w:ascii="仿宋" w:eastAsia="仿宋" w:hAnsi="仿宋" w:cs="仿宋"/>
          <w:kern w:val="0"/>
          <w:sz w:val="21"/>
          <w:szCs w:val="21"/>
        </w:rPr>
        <w:tab/>
      </w:r>
      <w:r w:rsidRPr="009E63A6">
        <w:rPr>
          <w:rFonts w:ascii="仿宋" w:eastAsia="仿宋" w:hAnsi="仿宋" w:cs="仿宋"/>
          <w:kern w:val="0"/>
          <w:sz w:val="21"/>
          <w:szCs w:val="21"/>
        </w:rPr>
        <w:tab/>
        <w:t>1022</w:t>
      </w:r>
    </w:p>
    <w:p w14:paraId="6FBEAC1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请求数据：座席物理通道号chn,座席分机号extno,发送状态标志flag</w:t>
      </w:r>
    </w:p>
    <w:p w14:paraId="00DC515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flag为0表示停止发送等待队列信息，为1表示开始发送等待队列信息</w:t>
      </w:r>
    </w:p>
    <w:p w14:paraId="1F2A050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w:t>
      </w:r>
      <w:r w:rsidRPr="009E63A6">
        <w:rPr>
          <w:rFonts w:ascii="仿宋" w:eastAsia="仿宋" w:hAnsi="仿宋" w:cs="仿宋"/>
          <w:kern w:val="0"/>
          <w:sz w:val="21"/>
          <w:szCs w:val="21"/>
        </w:rPr>
        <w:t xml:space="preserve"> CANSENDWL</w:t>
      </w:r>
      <w:r w:rsidRPr="009E63A6">
        <w:rPr>
          <w:rFonts w:ascii="仿宋" w:eastAsia="仿宋" w:hAnsi="仿宋" w:cs="仿宋"/>
          <w:kern w:val="0"/>
          <w:sz w:val="21"/>
          <w:szCs w:val="21"/>
        </w:rPr>
        <w:tab/>
      </w:r>
      <w:r w:rsidRPr="009E63A6">
        <w:rPr>
          <w:rFonts w:ascii="仿宋" w:eastAsia="仿宋" w:hAnsi="仿宋" w:cs="仿宋"/>
          <w:kern w:val="0"/>
          <w:sz w:val="21"/>
          <w:szCs w:val="21"/>
        </w:rPr>
        <w:tab/>
      </w:r>
      <w:r w:rsidRPr="009E63A6">
        <w:rPr>
          <w:rFonts w:ascii="仿宋" w:eastAsia="仿宋" w:hAnsi="仿宋" w:cs="仿宋" w:hint="eastAsia"/>
          <w:kern w:val="0"/>
          <w:sz w:val="21"/>
          <w:szCs w:val="21"/>
        </w:rPr>
        <w:t>5</w:t>
      </w:r>
      <w:r w:rsidRPr="009E63A6">
        <w:rPr>
          <w:rFonts w:ascii="仿宋" w:eastAsia="仿宋" w:hAnsi="仿宋" w:cs="仿宋"/>
          <w:kern w:val="0"/>
          <w:sz w:val="21"/>
          <w:szCs w:val="21"/>
        </w:rPr>
        <w:t>022</w:t>
      </w:r>
    </w:p>
    <w:p w14:paraId="2A0F7F6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w:t>
      </w:r>
    </w:p>
    <w:p w14:paraId="2F97C862" w14:textId="77777777" w:rsidR="00194876" w:rsidRPr="009E63A6" w:rsidRDefault="00194876" w:rsidP="00194876">
      <w:pPr>
        <w:rPr>
          <w:rFonts w:ascii="仿宋" w:eastAsia="仿宋" w:hAnsi="仿宋" w:cs="仿宋"/>
          <w:kern w:val="0"/>
          <w:sz w:val="21"/>
          <w:szCs w:val="21"/>
        </w:rPr>
      </w:pPr>
    </w:p>
    <w:p w14:paraId="6CEF22A4" w14:textId="77777777" w:rsidR="00194876" w:rsidRPr="009E63A6" w:rsidRDefault="00194876" w:rsidP="00194876">
      <w:pPr>
        <w:rPr>
          <w:rFonts w:ascii="仿宋" w:eastAsia="仿宋" w:hAnsi="仿宋" w:cs="仿宋"/>
          <w:kern w:val="0"/>
          <w:sz w:val="21"/>
          <w:szCs w:val="21"/>
        </w:rPr>
      </w:pPr>
    </w:p>
    <w:p w14:paraId="2D10D744"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66" w:name="_Toc394648861"/>
      <w:r w:rsidRPr="009E63A6">
        <w:rPr>
          <w:rFonts w:ascii="仿宋" w:eastAsia="仿宋" w:hAnsi="仿宋" w:cs="仿宋" w:hint="eastAsia"/>
          <w:b w:val="0"/>
          <w:bCs w:val="0"/>
          <w:kern w:val="0"/>
          <w:szCs w:val="21"/>
        </w:rPr>
        <w:t>座席请求对当前连通外线播放指定语音文件</w:t>
      </w:r>
      <w:bookmarkEnd w:id="66"/>
    </w:p>
    <w:p w14:paraId="7A1F1A4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w:t>
      </w:r>
      <w:r w:rsidRPr="009E63A6">
        <w:rPr>
          <w:rFonts w:ascii="仿宋" w:eastAsia="仿宋" w:hAnsi="仿宋" w:cs="仿宋"/>
          <w:kern w:val="0"/>
          <w:sz w:val="21"/>
          <w:szCs w:val="21"/>
        </w:rPr>
        <w:t>REQ_</w:t>
      </w:r>
      <w:r w:rsidRPr="009E63A6">
        <w:rPr>
          <w:rFonts w:ascii="仿宋" w:eastAsia="仿宋" w:hAnsi="仿宋" w:cs="仿宋" w:hint="eastAsia"/>
          <w:kern w:val="0"/>
          <w:sz w:val="21"/>
          <w:szCs w:val="21"/>
        </w:rPr>
        <w:t>PLAYFILETOTRUNK</w:t>
      </w:r>
      <w:r w:rsidRPr="009E63A6">
        <w:rPr>
          <w:rFonts w:ascii="仿宋" w:eastAsia="仿宋" w:hAnsi="仿宋" w:cs="仿宋"/>
          <w:kern w:val="0"/>
          <w:sz w:val="21"/>
          <w:szCs w:val="21"/>
        </w:rPr>
        <w:tab/>
      </w:r>
      <w:r w:rsidRPr="009E63A6">
        <w:rPr>
          <w:rFonts w:ascii="仿宋" w:eastAsia="仿宋" w:hAnsi="仿宋" w:cs="仿宋"/>
          <w:kern w:val="0"/>
          <w:sz w:val="21"/>
          <w:szCs w:val="21"/>
        </w:rPr>
        <w:tab/>
        <w:t>102</w:t>
      </w:r>
      <w:r w:rsidRPr="009E63A6">
        <w:rPr>
          <w:rFonts w:ascii="仿宋" w:eastAsia="仿宋" w:hAnsi="仿宋" w:cs="仿宋" w:hint="eastAsia"/>
          <w:kern w:val="0"/>
          <w:sz w:val="21"/>
          <w:szCs w:val="21"/>
        </w:rPr>
        <w:t>5</w:t>
      </w:r>
    </w:p>
    <w:p w14:paraId="1640EA9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请求数据：座席物理通道号chn,座席分机号extno,播放的语音文件filename,播放的通道playchn,播放时是否挂断座席电话h_flag</w:t>
      </w:r>
    </w:p>
    <w:p w14:paraId="53739A6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h_flag为1代表播放时挂断与playchn连接的座席电话，为0则不挂断，外线、座席同时可听到放音</w:t>
      </w:r>
    </w:p>
    <w:p w14:paraId="14F790E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w:t>
      </w:r>
      <w:r w:rsidRPr="009E63A6">
        <w:rPr>
          <w:rFonts w:ascii="仿宋" w:eastAsia="仿宋" w:hAnsi="仿宋" w:cs="仿宋"/>
          <w:kern w:val="0"/>
          <w:sz w:val="21"/>
          <w:szCs w:val="21"/>
        </w:rPr>
        <w:t>_</w:t>
      </w:r>
      <w:r w:rsidRPr="009E63A6">
        <w:rPr>
          <w:rFonts w:ascii="仿宋" w:eastAsia="仿宋" w:hAnsi="仿宋" w:cs="仿宋" w:hint="eastAsia"/>
          <w:kern w:val="0"/>
          <w:sz w:val="21"/>
          <w:szCs w:val="21"/>
        </w:rPr>
        <w:t xml:space="preserve"> PLAYFILETOTRUNK</w:t>
      </w:r>
      <w:r w:rsidRPr="009E63A6">
        <w:rPr>
          <w:rFonts w:ascii="仿宋" w:eastAsia="仿宋" w:hAnsi="仿宋" w:cs="仿宋"/>
          <w:kern w:val="0"/>
          <w:sz w:val="21"/>
          <w:szCs w:val="21"/>
        </w:rPr>
        <w:tab/>
      </w:r>
      <w:r w:rsidRPr="009E63A6">
        <w:rPr>
          <w:rFonts w:ascii="仿宋" w:eastAsia="仿宋" w:hAnsi="仿宋" w:cs="仿宋"/>
          <w:kern w:val="0"/>
          <w:sz w:val="21"/>
          <w:szCs w:val="21"/>
        </w:rPr>
        <w:tab/>
      </w:r>
      <w:r w:rsidRPr="009E63A6">
        <w:rPr>
          <w:rFonts w:ascii="仿宋" w:eastAsia="仿宋" w:hAnsi="仿宋" w:cs="仿宋" w:hint="eastAsia"/>
          <w:kern w:val="0"/>
          <w:sz w:val="21"/>
          <w:szCs w:val="21"/>
        </w:rPr>
        <w:t>5</w:t>
      </w:r>
      <w:r w:rsidRPr="009E63A6">
        <w:rPr>
          <w:rFonts w:ascii="仿宋" w:eastAsia="仿宋" w:hAnsi="仿宋" w:cs="仿宋"/>
          <w:kern w:val="0"/>
          <w:sz w:val="21"/>
          <w:szCs w:val="21"/>
        </w:rPr>
        <w:t>02</w:t>
      </w:r>
      <w:r w:rsidRPr="009E63A6">
        <w:rPr>
          <w:rFonts w:ascii="仿宋" w:eastAsia="仿宋" w:hAnsi="仿宋" w:cs="仿宋" w:hint="eastAsia"/>
          <w:kern w:val="0"/>
          <w:sz w:val="21"/>
          <w:szCs w:val="21"/>
        </w:rPr>
        <w:t>5</w:t>
      </w:r>
    </w:p>
    <w:p w14:paraId="787EB0D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w:t>
      </w:r>
    </w:p>
    <w:p w14:paraId="2F5296B9" w14:textId="77777777" w:rsidR="00194876" w:rsidRPr="009E63A6" w:rsidRDefault="00194876" w:rsidP="00194876">
      <w:pPr>
        <w:ind w:firstLine="420"/>
        <w:rPr>
          <w:rFonts w:ascii="仿宋" w:eastAsia="仿宋" w:hAnsi="仿宋" w:cs="仿宋"/>
          <w:kern w:val="0"/>
          <w:sz w:val="21"/>
          <w:szCs w:val="21"/>
        </w:rPr>
      </w:pPr>
    </w:p>
    <w:p w14:paraId="0E6D0BA8"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67" w:name="_Toc394648862"/>
      <w:r w:rsidRPr="009E63A6">
        <w:rPr>
          <w:rFonts w:ascii="仿宋" w:eastAsia="仿宋" w:hAnsi="仿宋" w:cs="仿宋" w:hint="eastAsia"/>
          <w:b w:val="0"/>
          <w:bCs w:val="0"/>
          <w:kern w:val="0"/>
          <w:szCs w:val="21"/>
        </w:rPr>
        <w:t>座席请求通过内线录音：</w:t>
      </w:r>
      <w:bookmarkEnd w:id="67"/>
    </w:p>
    <w:p w14:paraId="0864D45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w:t>
      </w:r>
      <w:r w:rsidRPr="009E63A6">
        <w:rPr>
          <w:rFonts w:ascii="仿宋" w:eastAsia="仿宋" w:hAnsi="仿宋" w:cs="仿宋"/>
          <w:kern w:val="0"/>
          <w:sz w:val="21"/>
          <w:szCs w:val="21"/>
        </w:rPr>
        <w:t>REQ_</w:t>
      </w:r>
      <w:r w:rsidRPr="009E63A6">
        <w:rPr>
          <w:rFonts w:ascii="仿宋" w:eastAsia="仿宋" w:hAnsi="仿宋" w:cs="仿宋" w:hint="eastAsia"/>
          <w:kern w:val="0"/>
          <w:sz w:val="21"/>
          <w:szCs w:val="21"/>
        </w:rPr>
        <w:t>AGRECORDFILE</w:t>
      </w:r>
      <w:r w:rsidRPr="009E63A6">
        <w:rPr>
          <w:rFonts w:ascii="仿宋" w:eastAsia="仿宋" w:hAnsi="仿宋" w:cs="仿宋"/>
          <w:kern w:val="0"/>
          <w:sz w:val="21"/>
          <w:szCs w:val="21"/>
        </w:rPr>
        <w:tab/>
      </w:r>
      <w:r w:rsidRPr="009E63A6">
        <w:rPr>
          <w:rFonts w:ascii="仿宋" w:eastAsia="仿宋" w:hAnsi="仿宋" w:cs="仿宋"/>
          <w:kern w:val="0"/>
          <w:sz w:val="21"/>
          <w:szCs w:val="21"/>
        </w:rPr>
        <w:tab/>
        <w:t>102</w:t>
      </w:r>
      <w:r w:rsidRPr="009E63A6">
        <w:rPr>
          <w:rFonts w:ascii="仿宋" w:eastAsia="仿宋" w:hAnsi="仿宋" w:cs="仿宋" w:hint="eastAsia"/>
          <w:kern w:val="0"/>
          <w:sz w:val="21"/>
          <w:szCs w:val="21"/>
        </w:rPr>
        <w:t>6</w:t>
      </w:r>
    </w:p>
    <w:p w14:paraId="1F33032C"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请求数据：座席物理通道号chn,座席分机号extno,录音文件名filename,重写标志</w:t>
      </w:r>
      <w:r w:rsidRPr="009E63A6">
        <w:rPr>
          <w:rFonts w:ascii="仿宋" w:eastAsia="仿宋" w:hAnsi="仿宋" w:cs="仿宋"/>
          <w:kern w:val="0"/>
          <w:sz w:val="21"/>
          <w:szCs w:val="21"/>
        </w:rPr>
        <w:t>overwrite</w:t>
      </w:r>
    </w:p>
    <w:p w14:paraId="030D623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filename为IVR服务器上的全路径文件名</w:t>
      </w:r>
    </w:p>
    <w:p w14:paraId="337E7AE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overwrite为0表示不覆盖原有文件，为1表示覆盖原有文件重新录制</w:t>
      </w:r>
    </w:p>
    <w:p w14:paraId="163EBBD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  </w:t>
      </w:r>
      <w:r w:rsidRPr="009E63A6">
        <w:rPr>
          <w:rFonts w:ascii="仿宋" w:eastAsia="仿宋" w:hAnsi="仿宋" w:cs="仿宋" w:hint="eastAsia"/>
          <w:kern w:val="0"/>
          <w:sz w:val="21"/>
          <w:szCs w:val="21"/>
        </w:rPr>
        <w:tab/>
        <w:t>应答功能号：ANS</w:t>
      </w:r>
      <w:r w:rsidRPr="009E63A6">
        <w:rPr>
          <w:rFonts w:ascii="仿宋" w:eastAsia="仿宋" w:hAnsi="仿宋" w:cs="仿宋"/>
          <w:kern w:val="0"/>
          <w:sz w:val="21"/>
          <w:szCs w:val="21"/>
        </w:rPr>
        <w:t>_</w:t>
      </w:r>
      <w:r w:rsidRPr="009E63A6">
        <w:rPr>
          <w:rFonts w:ascii="仿宋" w:eastAsia="仿宋" w:hAnsi="仿宋" w:cs="仿宋" w:hint="eastAsia"/>
          <w:kern w:val="0"/>
          <w:sz w:val="21"/>
          <w:szCs w:val="21"/>
        </w:rPr>
        <w:t xml:space="preserve"> AGRECORDFILE</w:t>
      </w:r>
      <w:r w:rsidRPr="009E63A6">
        <w:rPr>
          <w:rFonts w:ascii="仿宋" w:eastAsia="仿宋" w:hAnsi="仿宋" w:cs="仿宋"/>
          <w:kern w:val="0"/>
          <w:sz w:val="21"/>
          <w:szCs w:val="21"/>
        </w:rPr>
        <w:tab/>
      </w:r>
      <w:r w:rsidRPr="009E63A6">
        <w:rPr>
          <w:rFonts w:ascii="仿宋" w:eastAsia="仿宋" w:hAnsi="仿宋" w:cs="仿宋"/>
          <w:kern w:val="0"/>
          <w:sz w:val="21"/>
          <w:szCs w:val="21"/>
        </w:rPr>
        <w:tab/>
      </w:r>
      <w:r w:rsidRPr="009E63A6">
        <w:rPr>
          <w:rFonts w:ascii="仿宋" w:eastAsia="仿宋" w:hAnsi="仿宋" w:cs="仿宋" w:hint="eastAsia"/>
          <w:kern w:val="0"/>
          <w:sz w:val="21"/>
          <w:szCs w:val="21"/>
        </w:rPr>
        <w:t>5</w:t>
      </w:r>
      <w:r w:rsidRPr="009E63A6">
        <w:rPr>
          <w:rFonts w:ascii="仿宋" w:eastAsia="仿宋" w:hAnsi="仿宋" w:cs="仿宋"/>
          <w:kern w:val="0"/>
          <w:sz w:val="21"/>
          <w:szCs w:val="21"/>
        </w:rPr>
        <w:t>02</w:t>
      </w:r>
      <w:r w:rsidRPr="009E63A6">
        <w:rPr>
          <w:rFonts w:ascii="仿宋" w:eastAsia="仿宋" w:hAnsi="仿宋" w:cs="仿宋" w:hint="eastAsia"/>
          <w:kern w:val="0"/>
          <w:sz w:val="21"/>
          <w:szCs w:val="21"/>
        </w:rPr>
        <w:t>6</w:t>
      </w:r>
    </w:p>
    <w:p w14:paraId="7FB97E4C"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w:t>
      </w:r>
    </w:p>
    <w:p w14:paraId="0A2F1D3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对于此请求，服务器会返回两次ANS</w:t>
      </w:r>
      <w:r w:rsidRPr="009E63A6">
        <w:rPr>
          <w:rFonts w:ascii="仿宋" w:eastAsia="仿宋" w:hAnsi="仿宋" w:cs="仿宋"/>
          <w:kern w:val="0"/>
          <w:sz w:val="21"/>
          <w:szCs w:val="21"/>
        </w:rPr>
        <w:t>_</w:t>
      </w:r>
      <w:r w:rsidRPr="009E63A6">
        <w:rPr>
          <w:rFonts w:ascii="仿宋" w:eastAsia="仿宋" w:hAnsi="仿宋" w:cs="仿宋" w:hint="eastAsia"/>
          <w:kern w:val="0"/>
          <w:sz w:val="21"/>
          <w:szCs w:val="21"/>
        </w:rPr>
        <w:t xml:space="preserve"> AGRECORDFILE，如果返回ANS</w:t>
      </w:r>
      <w:r w:rsidRPr="009E63A6">
        <w:rPr>
          <w:rFonts w:ascii="仿宋" w:eastAsia="仿宋" w:hAnsi="仿宋" w:cs="仿宋"/>
          <w:kern w:val="0"/>
          <w:sz w:val="21"/>
          <w:szCs w:val="21"/>
        </w:rPr>
        <w:t>_</w:t>
      </w:r>
      <w:r w:rsidRPr="009E63A6">
        <w:rPr>
          <w:rFonts w:ascii="仿宋" w:eastAsia="仿宋" w:hAnsi="仿宋" w:cs="仿宋" w:hint="eastAsia"/>
          <w:kern w:val="0"/>
          <w:sz w:val="21"/>
          <w:szCs w:val="21"/>
        </w:rPr>
        <w:t xml:space="preserve"> AGRECORDFILE时的errcode为0，表示系统准备开始录音，等待座席摘机；如果返回ANS</w:t>
      </w:r>
      <w:r w:rsidRPr="009E63A6">
        <w:rPr>
          <w:rFonts w:ascii="仿宋" w:eastAsia="仿宋" w:hAnsi="仿宋" w:cs="仿宋"/>
          <w:kern w:val="0"/>
          <w:sz w:val="21"/>
          <w:szCs w:val="21"/>
        </w:rPr>
        <w:t>_</w:t>
      </w:r>
      <w:r w:rsidRPr="009E63A6">
        <w:rPr>
          <w:rFonts w:ascii="仿宋" w:eastAsia="仿宋" w:hAnsi="仿宋" w:cs="仿宋" w:hint="eastAsia"/>
          <w:kern w:val="0"/>
          <w:sz w:val="21"/>
          <w:szCs w:val="21"/>
        </w:rPr>
        <w:t xml:space="preserve"> AGRECORDFILE时的errcode为1表示录音成功完毕，座席程序应当根据此标志进行必要的数据记录处理（如在数据库里添加记录）</w:t>
      </w:r>
    </w:p>
    <w:p w14:paraId="4C80F809" w14:textId="77777777" w:rsidR="00194876" w:rsidRPr="009E63A6" w:rsidRDefault="00194876" w:rsidP="00194876">
      <w:pPr>
        <w:rPr>
          <w:rFonts w:ascii="仿宋" w:eastAsia="仿宋" w:hAnsi="仿宋" w:cs="仿宋"/>
          <w:kern w:val="0"/>
          <w:sz w:val="21"/>
          <w:szCs w:val="21"/>
        </w:rPr>
      </w:pPr>
    </w:p>
    <w:p w14:paraId="0AB8536E"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68" w:name="_Toc394648863"/>
      <w:r w:rsidRPr="009E63A6">
        <w:rPr>
          <w:rFonts w:ascii="仿宋" w:eastAsia="仿宋" w:hAnsi="仿宋" w:cs="仿宋" w:hint="eastAsia"/>
          <w:b w:val="0"/>
          <w:bCs w:val="0"/>
          <w:kern w:val="0"/>
          <w:szCs w:val="21"/>
        </w:rPr>
        <w:t>座席请求召开会议</w:t>
      </w:r>
      <w:bookmarkEnd w:id="68"/>
    </w:p>
    <w:p w14:paraId="5C65547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w:t>
      </w:r>
      <w:r w:rsidRPr="009E63A6">
        <w:rPr>
          <w:rFonts w:ascii="仿宋" w:eastAsia="仿宋" w:hAnsi="仿宋" w:cs="仿宋"/>
          <w:kern w:val="0"/>
          <w:sz w:val="21"/>
          <w:szCs w:val="21"/>
        </w:rPr>
        <w:t>REQ_</w:t>
      </w:r>
      <w:r w:rsidRPr="009E63A6">
        <w:rPr>
          <w:rFonts w:ascii="仿宋" w:eastAsia="仿宋" w:hAnsi="仿宋" w:cs="仿宋" w:hint="eastAsia"/>
          <w:kern w:val="0"/>
          <w:sz w:val="21"/>
          <w:szCs w:val="21"/>
        </w:rPr>
        <w:t>BEGINCONF</w:t>
      </w:r>
      <w:r w:rsidRPr="009E63A6">
        <w:rPr>
          <w:rFonts w:ascii="仿宋" w:eastAsia="仿宋" w:hAnsi="仿宋" w:cs="仿宋"/>
          <w:kern w:val="0"/>
          <w:sz w:val="21"/>
          <w:szCs w:val="21"/>
        </w:rPr>
        <w:tab/>
      </w:r>
      <w:r w:rsidRPr="009E63A6">
        <w:rPr>
          <w:rFonts w:ascii="仿宋" w:eastAsia="仿宋" w:hAnsi="仿宋" w:cs="仿宋"/>
          <w:kern w:val="0"/>
          <w:sz w:val="21"/>
          <w:szCs w:val="21"/>
        </w:rPr>
        <w:tab/>
        <w:t>102</w:t>
      </w:r>
      <w:r w:rsidRPr="009E63A6">
        <w:rPr>
          <w:rFonts w:ascii="仿宋" w:eastAsia="仿宋" w:hAnsi="仿宋" w:cs="仿宋" w:hint="eastAsia"/>
          <w:kern w:val="0"/>
          <w:sz w:val="21"/>
          <w:szCs w:val="21"/>
        </w:rPr>
        <w:t>7</w:t>
      </w:r>
    </w:p>
    <w:p w14:paraId="36671BB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请求数据：座席物理通道号chn,座席分机号extno,会议名称confname,加入会议密码confpass </w:t>
      </w:r>
    </w:p>
    <w:p w14:paraId="2C9F59A8"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w:t>
      </w:r>
      <w:r w:rsidRPr="009E63A6">
        <w:rPr>
          <w:rFonts w:ascii="仿宋" w:eastAsia="仿宋" w:hAnsi="仿宋" w:cs="仿宋"/>
          <w:kern w:val="0"/>
          <w:sz w:val="21"/>
          <w:szCs w:val="21"/>
        </w:rPr>
        <w:t>_</w:t>
      </w:r>
      <w:r w:rsidRPr="009E63A6">
        <w:rPr>
          <w:rFonts w:ascii="仿宋" w:eastAsia="仿宋" w:hAnsi="仿宋" w:cs="仿宋" w:hint="eastAsia"/>
          <w:kern w:val="0"/>
          <w:sz w:val="21"/>
          <w:szCs w:val="21"/>
        </w:rPr>
        <w:t xml:space="preserve"> BEGINCONF</w:t>
      </w:r>
      <w:r w:rsidRPr="009E63A6">
        <w:rPr>
          <w:rFonts w:ascii="仿宋" w:eastAsia="仿宋" w:hAnsi="仿宋" w:cs="仿宋"/>
          <w:kern w:val="0"/>
          <w:sz w:val="21"/>
          <w:szCs w:val="21"/>
        </w:rPr>
        <w:tab/>
      </w:r>
      <w:r w:rsidRPr="009E63A6">
        <w:rPr>
          <w:rFonts w:ascii="仿宋" w:eastAsia="仿宋" w:hAnsi="仿宋" w:cs="仿宋"/>
          <w:kern w:val="0"/>
          <w:sz w:val="21"/>
          <w:szCs w:val="21"/>
        </w:rPr>
        <w:tab/>
      </w:r>
      <w:r w:rsidRPr="009E63A6">
        <w:rPr>
          <w:rFonts w:ascii="仿宋" w:eastAsia="仿宋" w:hAnsi="仿宋" w:cs="仿宋" w:hint="eastAsia"/>
          <w:kern w:val="0"/>
          <w:sz w:val="21"/>
          <w:szCs w:val="21"/>
        </w:rPr>
        <w:t>5</w:t>
      </w:r>
      <w:r w:rsidRPr="009E63A6">
        <w:rPr>
          <w:rFonts w:ascii="仿宋" w:eastAsia="仿宋" w:hAnsi="仿宋" w:cs="仿宋"/>
          <w:kern w:val="0"/>
          <w:sz w:val="21"/>
          <w:szCs w:val="21"/>
        </w:rPr>
        <w:t>02</w:t>
      </w:r>
      <w:r w:rsidRPr="009E63A6">
        <w:rPr>
          <w:rFonts w:ascii="仿宋" w:eastAsia="仿宋" w:hAnsi="仿宋" w:cs="仿宋" w:hint="eastAsia"/>
          <w:kern w:val="0"/>
          <w:sz w:val="21"/>
          <w:szCs w:val="21"/>
        </w:rPr>
        <w:t>7</w:t>
      </w:r>
    </w:p>
    <w:p w14:paraId="783F468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应答数据：错误代码errcode,错误信息ansinfo,会议组号confgrp</w:t>
      </w:r>
    </w:p>
    <w:p w14:paraId="2E81108B" w14:textId="77777777" w:rsidR="00194876" w:rsidRPr="009E63A6" w:rsidRDefault="00194876" w:rsidP="00194876">
      <w:pPr>
        <w:ind w:left="225"/>
        <w:rPr>
          <w:rFonts w:ascii="仿宋" w:eastAsia="仿宋" w:hAnsi="仿宋" w:cs="仿宋"/>
          <w:kern w:val="0"/>
          <w:sz w:val="21"/>
          <w:szCs w:val="21"/>
        </w:rPr>
      </w:pPr>
    </w:p>
    <w:p w14:paraId="28646F34"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69" w:name="_Toc394648864"/>
      <w:r w:rsidRPr="009E63A6">
        <w:rPr>
          <w:rFonts w:ascii="仿宋" w:eastAsia="仿宋" w:hAnsi="仿宋" w:cs="仿宋" w:hint="eastAsia"/>
          <w:b w:val="0"/>
          <w:bCs w:val="0"/>
          <w:kern w:val="0"/>
          <w:szCs w:val="21"/>
        </w:rPr>
        <w:t>座席请求拨号并将拨通线路加入指定会议</w:t>
      </w:r>
      <w:bookmarkEnd w:id="69"/>
    </w:p>
    <w:p w14:paraId="300AD50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w:t>
      </w:r>
      <w:r w:rsidRPr="009E63A6">
        <w:rPr>
          <w:rFonts w:ascii="仿宋" w:eastAsia="仿宋" w:hAnsi="仿宋" w:cs="仿宋"/>
          <w:kern w:val="0"/>
          <w:sz w:val="21"/>
          <w:szCs w:val="21"/>
        </w:rPr>
        <w:t>REQ_</w:t>
      </w:r>
      <w:r w:rsidRPr="009E63A6">
        <w:rPr>
          <w:rFonts w:ascii="仿宋" w:eastAsia="仿宋" w:hAnsi="仿宋" w:cs="仿宋" w:hint="eastAsia"/>
          <w:kern w:val="0"/>
          <w:sz w:val="21"/>
          <w:szCs w:val="21"/>
        </w:rPr>
        <w:t>ADDTOCONF</w:t>
      </w:r>
      <w:r w:rsidRPr="009E63A6">
        <w:rPr>
          <w:rFonts w:ascii="仿宋" w:eastAsia="仿宋" w:hAnsi="仿宋" w:cs="仿宋"/>
          <w:kern w:val="0"/>
          <w:sz w:val="21"/>
          <w:szCs w:val="21"/>
        </w:rPr>
        <w:tab/>
      </w:r>
      <w:r w:rsidRPr="009E63A6">
        <w:rPr>
          <w:rFonts w:ascii="仿宋" w:eastAsia="仿宋" w:hAnsi="仿宋" w:cs="仿宋"/>
          <w:kern w:val="0"/>
          <w:sz w:val="21"/>
          <w:szCs w:val="21"/>
        </w:rPr>
        <w:tab/>
        <w:t>102</w:t>
      </w:r>
      <w:r w:rsidRPr="009E63A6">
        <w:rPr>
          <w:rFonts w:ascii="仿宋" w:eastAsia="仿宋" w:hAnsi="仿宋" w:cs="仿宋" w:hint="eastAsia"/>
          <w:kern w:val="0"/>
          <w:sz w:val="21"/>
          <w:szCs w:val="21"/>
        </w:rPr>
        <w:t>8</w:t>
      </w:r>
    </w:p>
    <w:p w14:paraId="2A9BAE7C"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 xml:space="preserve">请求数据：座席物理通道号chn,座席分机号extno,拨出号码callno,会议组号confgrp </w:t>
      </w:r>
    </w:p>
    <w:p w14:paraId="31819A5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w:t>
      </w:r>
      <w:r w:rsidRPr="009E63A6">
        <w:rPr>
          <w:rFonts w:ascii="仿宋" w:eastAsia="仿宋" w:hAnsi="仿宋" w:cs="仿宋"/>
          <w:kern w:val="0"/>
          <w:sz w:val="21"/>
          <w:szCs w:val="21"/>
        </w:rPr>
        <w:t>_</w:t>
      </w:r>
      <w:r w:rsidRPr="009E63A6">
        <w:rPr>
          <w:rFonts w:ascii="仿宋" w:eastAsia="仿宋" w:hAnsi="仿宋" w:cs="仿宋" w:hint="eastAsia"/>
          <w:kern w:val="0"/>
          <w:sz w:val="21"/>
          <w:szCs w:val="21"/>
        </w:rPr>
        <w:t xml:space="preserve"> ADDTOCONF</w:t>
      </w:r>
      <w:r w:rsidRPr="009E63A6">
        <w:rPr>
          <w:rFonts w:ascii="仿宋" w:eastAsia="仿宋" w:hAnsi="仿宋" w:cs="仿宋"/>
          <w:kern w:val="0"/>
          <w:sz w:val="21"/>
          <w:szCs w:val="21"/>
        </w:rPr>
        <w:tab/>
      </w:r>
      <w:r w:rsidRPr="009E63A6">
        <w:rPr>
          <w:rFonts w:ascii="仿宋" w:eastAsia="仿宋" w:hAnsi="仿宋" w:cs="仿宋"/>
          <w:kern w:val="0"/>
          <w:sz w:val="21"/>
          <w:szCs w:val="21"/>
        </w:rPr>
        <w:tab/>
      </w:r>
      <w:r w:rsidRPr="009E63A6">
        <w:rPr>
          <w:rFonts w:ascii="仿宋" w:eastAsia="仿宋" w:hAnsi="仿宋" w:cs="仿宋" w:hint="eastAsia"/>
          <w:kern w:val="0"/>
          <w:sz w:val="21"/>
          <w:szCs w:val="21"/>
        </w:rPr>
        <w:t>5</w:t>
      </w:r>
      <w:r w:rsidRPr="009E63A6">
        <w:rPr>
          <w:rFonts w:ascii="仿宋" w:eastAsia="仿宋" w:hAnsi="仿宋" w:cs="仿宋"/>
          <w:kern w:val="0"/>
          <w:sz w:val="21"/>
          <w:szCs w:val="21"/>
        </w:rPr>
        <w:t>02</w:t>
      </w:r>
      <w:r w:rsidRPr="009E63A6">
        <w:rPr>
          <w:rFonts w:ascii="仿宋" w:eastAsia="仿宋" w:hAnsi="仿宋" w:cs="仿宋" w:hint="eastAsia"/>
          <w:kern w:val="0"/>
          <w:sz w:val="21"/>
          <w:szCs w:val="21"/>
        </w:rPr>
        <w:t>8</w:t>
      </w:r>
    </w:p>
    <w:p w14:paraId="540A1C5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应答数据：错误代码errcode,错误信息ansinfo,会议组号confgrp</w:t>
      </w:r>
    </w:p>
    <w:p w14:paraId="22EF4786" w14:textId="77777777" w:rsidR="00194876" w:rsidRPr="009E63A6" w:rsidRDefault="00194876" w:rsidP="00194876">
      <w:pPr>
        <w:ind w:left="225"/>
        <w:rPr>
          <w:rFonts w:ascii="仿宋" w:eastAsia="仿宋" w:hAnsi="仿宋" w:cs="仿宋"/>
          <w:kern w:val="0"/>
          <w:sz w:val="21"/>
          <w:szCs w:val="21"/>
        </w:rPr>
      </w:pPr>
    </w:p>
    <w:p w14:paraId="50979F71"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70" w:name="_Toc394648865"/>
      <w:r w:rsidRPr="009E63A6">
        <w:rPr>
          <w:rFonts w:ascii="仿宋" w:eastAsia="仿宋" w:hAnsi="仿宋" w:cs="仿宋" w:hint="eastAsia"/>
          <w:b w:val="0"/>
          <w:bCs w:val="0"/>
          <w:kern w:val="0"/>
          <w:szCs w:val="21"/>
        </w:rPr>
        <w:t>请求将指定通道从会议中删除</w:t>
      </w:r>
      <w:bookmarkEnd w:id="70"/>
    </w:p>
    <w:p w14:paraId="63CCA1F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请求功能号：REQ_DELFROMCONF</w:t>
      </w:r>
      <w:r w:rsidRPr="009E63A6">
        <w:rPr>
          <w:rFonts w:ascii="仿宋" w:eastAsia="仿宋" w:hAnsi="仿宋" w:cs="仿宋" w:hint="eastAsia"/>
          <w:kern w:val="0"/>
          <w:sz w:val="21"/>
          <w:szCs w:val="21"/>
        </w:rPr>
        <w:tab/>
        <w:t xml:space="preserve"> 1030</w:t>
      </w:r>
    </w:p>
    <w:p w14:paraId="3C6F755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请求数据：座席物理通道号chn,座席分机号extno,会议组号confgrp,删除的通道号objchn</w:t>
      </w:r>
    </w:p>
    <w:p w14:paraId="1AF5BCA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 DELFROMCONF</w:t>
      </w:r>
      <w:r w:rsidRPr="009E63A6">
        <w:rPr>
          <w:rFonts w:ascii="仿宋" w:eastAsia="仿宋" w:hAnsi="仿宋" w:cs="仿宋" w:hint="eastAsia"/>
          <w:kern w:val="0"/>
          <w:sz w:val="21"/>
          <w:szCs w:val="21"/>
        </w:rPr>
        <w:tab/>
        <w:t xml:space="preserve"> 5030,</w:t>
      </w:r>
    </w:p>
    <w:p w14:paraId="605282DE"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w:t>
      </w:r>
    </w:p>
    <w:p w14:paraId="58736DB1" w14:textId="77777777" w:rsidR="00194876" w:rsidRPr="009E63A6" w:rsidRDefault="00194876" w:rsidP="00194876">
      <w:pPr>
        <w:ind w:left="225"/>
        <w:rPr>
          <w:rFonts w:ascii="仿宋" w:eastAsia="仿宋" w:hAnsi="仿宋" w:cs="仿宋"/>
          <w:kern w:val="0"/>
          <w:sz w:val="21"/>
          <w:szCs w:val="21"/>
        </w:rPr>
      </w:pPr>
    </w:p>
    <w:p w14:paraId="5F44007B"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71" w:name="_Toc394648866"/>
      <w:r w:rsidRPr="009E63A6">
        <w:rPr>
          <w:rFonts w:ascii="仿宋" w:eastAsia="仿宋" w:hAnsi="仿宋" w:cs="仿宋" w:hint="eastAsia"/>
          <w:b w:val="0"/>
          <w:bCs w:val="0"/>
          <w:kern w:val="0"/>
          <w:szCs w:val="21"/>
        </w:rPr>
        <w:t>座席请求将自己加入指定会议中</w:t>
      </w:r>
      <w:bookmarkEnd w:id="71"/>
    </w:p>
    <w:p w14:paraId="4ED35F1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请求功能号：REQ_ENTERCONF</w:t>
      </w:r>
      <w:r w:rsidRPr="009E63A6">
        <w:rPr>
          <w:rFonts w:ascii="仿宋" w:eastAsia="仿宋" w:hAnsi="仿宋" w:cs="仿宋" w:hint="eastAsia"/>
          <w:kern w:val="0"/>
          <w:sz w:val="21"/>
          <w:szCs w:val="21"/>
        </w:rPr>
        <w:tab/>
        <w:t xml:space="preserve"> 1031</w:t>
      </w:r>
    </w:p>
    <w:p w14:paraId="1DF3476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请求数据：座席物理通道号chn,座席分机号extno,会议组号confgrp</w:t>
      </w:r>
    </w:p>
    <w:p w14:paraId="1907ED2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 ENTERCONF</w:t>
      </w:r>
      <w:r w:rsidRPr="009E63A6">
        <w:rPr>
          <w:rFonts w:ascii="仿宋" w:eastAsia="仿宋" w:hAnsi="仿宋" w:cs="仿宋" w:hint="eastAsia"/>
          <w:kern w:val="0"/>
          <w:sz w:val="21"/>
          <w:szCs w:val="21"/>
        </w:rPr>
        <w:tab/>
        <w:t xml:space="preserve"> 5031,</w:t>
      </w:r>
    </w:p>
    <w:p w14:paraId="6022A34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w:t>
      </w:r>
    </w:p>
    <w:p w14:paraId="2BDDA82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说明：座席电话状态非空闲时不要发此请求，发此请求后服务器应答errcode为0应该提示座席摘机，摘机后才实际加入会议</w:t>
      </w:r>
    </w:p>
    <w:p w14:paraId="71892BE5" w14:textId="77777777" w:rsidR="00194876" w:rsidRPr="009E63A6" w:rsidRDefault="00194876" w:rsidP="00194876">
      <w:pPr>
        <w:ind w:firstLine="420"/>
        <w:rPr>
          <w:rFonts w:ascii="仿宋" w:eastAsia="仿宋" w:hAnsi="仿宋" w:cs="仿宋"/>
          <w:kern w:val="0"/>
          <w:sz w:val="21"/>
          <w:szCs w:val="21"/>
        </w:rPr>
      </w:pPr>
    </w:p>
    <w:p w14:paraId="3665EBD3"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72" w:name="_Toc394648867"/>
      <w:r w:rsidRPr="009E63A6">
        <w:rPr>
          <w:rFonts w:ascii="仿宋" w:eastAsia="仿宋" w:hAnsi="仿宋" w:cs="仿宋" w:hint="eastAsia"/>
          <w:b w:val="0"/>
          <w:bCs w:val="0"/>
          <w:kern w:val="0"/>
          <w:szCs w:val="21"/>
        </w:rPr>
        <w:t>座席请求获取用户DTMF输入</w:t>
      </w:r>
      <w:bookmarkEnd w:id="72"/>
    </w:p>
    <w:p w14:paraId="7F14CC6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请求功能号：REQ_GETDTMFSTR</w:t>
      </w:r>
      <w:r w:rsidRPr="009E63A6">
        <w:rPr>
          <w:rFonts w:ascii="仿宋" w:eastAsia="仿宋" w:hAnsi="仿宋" w:cs="仿宋" w:hint="eastAsia"/>
          <w:kern w:val="0"/>
          <w:sz w:val="21"/>
          <w:szCs w:val="21"/>
        </w:rPr>
        <w:tab/>
        <w:t xml:space="preserve"> 1032</w:t>
      </w:r>
    </w:p>
    <w:p w14:paraId="5BF26196"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w:t>
      </w:r>
    </w:p>
    <w:p w14:paraId="7C968D2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应答功能号：ANS_ GETDTMFSTR</w:t>
      </w:r>
      <w:r w:rsidRPr="009E63A6">
        <w:rPr>
          <w:rFonts w:ascii="仿宋" w:eastAsia="仿宋" w:hAnsi="仿宋" w:cs="仿宋" w:hint="eastAsia"/>
          <w:kern w:val="0"/>
          <w:sz w:val="21"/>
          <w:szCs w:val="21"/>
        </w:rPr>
        <w:tab/>
        <w:t xml:space="preserve"> 5032,</w:t>
      </w:r>
    </w:p>
    <w:p w14:paraId="36B142C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应答数据：错误代码errcode,错误信息ansinfo,DTMF字串dtmfstr</w:t>
      </w:r>
    </w:p>
    <w:p w14:paraId="495C3FE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说明：应答errcode为0时dtmfstr中为呼叫中心接收到的用户按键</w:t>
      </w:r>
    </w:p>
    <w:p w14:paraId="730BAEA5" w14:textId="77777777" w:rsidR="00194876" w:rsidRPr="009E63A6" w:rsidRDefault="00194876" w:rsidP="00194876">
      <w:pPr>
        <w:ind w:left="225"/>
        <w:rPr>
          <w:rFonts w:ascii="仿宋" w:eastAsia="仿宋" w:hAnsi="仿宋" w:cs="仿宋"/>
          <w:kern w:val="0"/>
          <w:sz w:val="21"/>
          <w:szCs w:val="21"/>
        </w:rPr>
      </w:pPr>
    </w:p>
    <w:p w14:paraId="2237DF36"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73" w:name="_Toc394648868"/>
      <w:r w:rsidRPr="009E63A6">
        <w:rPr>
          <w:rFonts w:ascii="仿宋" w:eastAsia="仿宋" w:hAnsi="仿宋" w:cs="仿宋" w:hint="eastAsia"/>
          <w:b w:val="0"/>
          <w:bCs w:val="0"/>
          <w:kern w:val="0"/>
          <w:szCs w:val="21"/>
        </w:rPr>
        <w:t>座席请求服务器删除文件：</w:t>
      </w:r>
      <w:bookmarkEnd w:id="73"/>
    </w:p>
    <w:p w14:paraId="547AEA6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w:t>
      </w:r>
      <w:r w:rsidRPr="009E63A6">
        <w:rPr>
          <w:rFonts w:ascii="仿宋" w:eastAsia="仿宋" w:hAnsi="仿宋" w:cs="仿宋"/>
          <w:kern w:val="0"/>
          <w:sz w:val="21"/>
          <w:szCs w:val="21"/>
        </w:rPr>
        <w:t>REQ_</w:t>
      </w:r>
      <w:r w:rsidRPr="009E63A6">
        <w:rPr>
          <w:rFonts w:ascii="仿宋" w:eastAsia="仿宋" w:hAnsi="仿宋" w:cs="仿宋" w:hint="eastAsia"/>
          <w:kern w:val="0"/>
          <w:sz w:val="21"/>
          <w:szCs w:val="21"/>
        </w:rPr>
        <w:t>AGDELFILE</w:t>
      </w:r>
      <w:r w:rsidRPr="009E63A6">
        <w:rPr>
          <w:rFonts w:ascii="仿宋" w:eastAsia="仿宋" w:hAnsi="仿宋" w:cs="仿宋"/>
          <w:kern w:val="0"/>
          <w:sz w:val="21"/>
          <w:szCs w:val="21"/>
        </w:rPr>
        <w:tab/>
      </w:r>
      <w:r w:rsidRPr="009E63A6">
        <w:rPr>
          <w:rFonts w:ascii="仿宋" w:eastAsia="仿宋" w:hAnsi="仿宋" w:cs="仿宋"/>
          <w:kern w:val="0"/>
          <w:sz w:val="21"/>
          <w:szCs w:val="21"/>
        </w:rPr>
        <w:tab/>
        <w:t>10</w:t>
      </w:r>
      <w:r w:rsidRPr="009E63A6">
        <w:rPr>
          <w:rFonts w:ascii="仿宋" w:eastAsia="仿宋" w:hAnsi="仿宋" w:cs="仿宋" w:hint="eastAsia"/>
          <w:kern w:val="0"/>
          <w:sz w:val="21"/>
          <w:szCs w:val="21"/>
        </w:rPr>
        <w:t>33</w:t>
      </w:r>
    </w:p>
    <w:p w14:paraId="0A7FCF8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请求数据：座席物理通道号chn,座席分机号extno,全路径文件名filename</w:t>
      </w:r>
    </w:p>
    <w:p w14:paraId="64487063"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filename为IVR服务器上的全路径文件名，如果filename没有指定路径，则默认为常用通知语音目录下文件</w:t>
      </w:r>
    </w:p>
    <w:p w14:paraId="4A0C6EB7"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w:t>
      </w:r>
      <w:r w:rsidRPr="009E63A6">
        <w:rPr>
          <w:rFonts w:ascii="仿宋" w:eastAsia="仿宋" w:hAnsi="仿宋" w:cs="仿宋"/>
          <w:kern w:val="0"/>
          <w:sz w:val="21"/>
          <w:szCs w:val="21"/>
        </w:rPr>
        <w:t>_</w:t>
      </w:r>
      <w:r w:rsidRPr="009E63A6">
        <w:rPr>
          <w:rFonts w:ascii="仿宋" w:eastAsia="仿宋" w:hAnsi="仿宋" w:cs="仿宋" w:hint="eastAsia"/>
          <w:kern w:val="0"/>
          <w:sz w:val="21"/>
          <w:szCs w:val="21"/>
        </w:rPr>
        <w:t xml:space="preserve"> AGDELFILE</w:t>
      </w:r>
      <w:r w:rsidRPr="009E63A6">
        <w:rPr>
          <w:rFonts w:ascii="仿宋" w:eastAsia="仿宋" w:hAnsi="仿宋" w:cs="仿宋"/>
          <w:kern w:val="0"/>
          <w:sz w:val="21"/>
          <w:szCs w:val="21"/>
        </w:rPr>
        <w:tab/>
      </w:r>
      <w:r w:rsidRPr="009E63A6">
        <w:rPr>
          <w:rFonts w:ascii="仿宋" w:eastAsia="仿宋" w:hAnsi="仿宋" w:cs="仿宋"/>
          <w:kern w:val="0"/>
          <w:sz w:val="21"/>
          <w:szCs w:val="21"/>
        </w:rPr>
        <w:tab/>
      </w:r>
      <w:r w:rsidRPr="009E63A6">
        <w:rPr>
          <w:rFonts w:ascii="仿宋" w:eastAsia="仿宋" w:hAnsi="仿宋" w:cs="仿宋" w:hint="eastAsia"/>
          <w:kern w:val="0"/>
          <w:sz w:val="21"/>
          <w:szCs w:val="21"/>
        </w:rPr>
        <w:t>5</w:t>
      </w:r>
      <w:r w:rsidRPr="009E63A6">
        <w:rPr>
          <w:rFonts w:ascii="仿宋" w:eastAsia="仿宋" w:hAnsi="仿宋" w:cs="仿宋"/>
          <w:kern w:val="0"/>
          <w:sz w:val="21"/>
          <w:szCs w:val="21"/>
        </w:rPr>
        <w:t>0</w:t>
      </w:r>
      <w:r w:rsidRPr="009E63A6">
        <w:rPr>
          <w:rFonts w:ascii="仿宋" w:eastAsia="仿宋" w:hAnsi="仿宋" w:cs="仿宋" w:hint="eastAsia"/>
          <w:kern w:val="0"/>
          <w:sz w:val="21"/>
          <w:szCs w:val="21"/>
        </w:rPr>
        <w:t>33</w:t>
      </w:r>
    </w:p>
    <w:p w14:paraId="5A0039C5"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w:t>
      </w:r>
    </w:p>
    <w:p w14:paraId="55B52BD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删除成功或指定的文件不存在，都返回成功，其他返回错误</w:t>
      </w:r>
    </w:p>
    <w:p w14:paraId="226062FA" w14:textId="77777777" w:rsidR="00194876" w:rsidRPr="009E63A6" w:rsidRDefault="00194876" w:rsidP="00194876">
      <w:pPr>
        <w:ind w:left="225"/>
        <w:rPr>
          <w:rFonts w:ascii="仿宋" w:eastAsia="仿宋" w:hAnsi="仿宋" w:cs="仿宋"/>
          <w:kern w:val="0"/>
          <w:sz w:val="21"/>
          <w:szCs w:val="21"/>
        </w:rPr>
      </w:pPr>
    </w:p>
    <w:p w14:paraId="66C1D24E"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74" w:name="_Toc394648869"/>
      <w:r w:rsidRPr="009E63A6">
        <w:rPr>
          <w:rFonts w:ascii="仿宋" w:eastAsia="仿宋" w:hAnsi="仿宋" w:cs="仿宋" w:hint="eastAsia"/>
          <w:b w:val="0"/>
          <w:bCs w:val="0"/>
          <w:kern w:val="0"/>
          <w:szCs w:val="21"/>
        </w:rPr>
        <w:t>座席请求插话：</w:t>
      </w:r>
      <w:bookmarkEnd w:id="74"/>
    </w:p>
    <w:p w14:paraId="34ADF119"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w:t>
      </w:r>
      <w:r w:rsidRPr="009E63A6">
        <w:rPr>
          <w:rFonts w:ascii="仿宋" w:eastAsia="仿宋" w:hAnsi="仿宋" w:cs="仿宋"/>
          <w:kern w:val="0"/>
          <w:sz w:val="21"/>
          <w:szCs w:val="21"/>
        </w:rPr>
        <w:t>REQ_AGCHIMEIN</w:t>
      </w:r>
      <w:r w:rsidRPr="009E63A6">
        <w:rPr>
          <w:rFonts w:ascii="仿宋" w:eastAsia="仿宋" w:hAnsi="仿宋" w:cs="仿宋"/>
          <w:kern w:val="0"/>
          <w:sz w:val="21"/>
          <w:szCs w:val="21"/>
        </w:rPr>
        <w:tab/>
      </w:r>
      <w:r w:rsidRPr="009E63A6">
        <w:rPr>
          <w:rFonts w:ascii="仿宋" w:eastAsia="仿宋" w:hAnsi="仿宋" w:cs="仿宋"/>
          <w:kern w:val="0"/>
          <w:sz w:val="21"/>
          <w:szCs w:val="21"/>
        </w:rPr>
        <w:tab/>
      </w:r>
      <w:r w:rsidRPr="009E63A6">
        <w:rPr>
          <w:rFonts w:ascii="仿宋" w:eastAsia="仿宋" w:hAnsi="仿宋" w:cs="仿宋"/>
          <w:kern w:val="0"/>
          <w:sz w:val="21"/>
          <w:szCs w:val="21"/>
        </w:rPr>
        <w:tab/>
        <w:t>1034</w:t>
      </w:r>
    </w:p>
    <w:p w14:paraId="1007221A"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 插话的通话通道号callinchn,操作类别optype</w:t>
      </w:r>
    </w:p>
    <w:p w14:paraId="7CB4070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r>
      <w:r w:rsidRPr="009E63A6">
        <w:rPr>
          <w:rFonts w:ascii="仿宋" w:eastAsia="仿宋" w:hAnsi="仿宋" w:cs="仿宋" w:hint="eastAsia"/>
          <w:kern w:val="0"/>
          <w:sz w:val="21"/>
          <w:szCs w:val="21"/>
        </w:rPr>
        <w:tab/>
        <w:t>callinchn可以为呼入的外线通道号，也可以是要插话的坐席通道号，</w:t>
      </w:r>
      <w:r w:rsidRPr="009E63A6">
        <w:rPr>
          <w:rFonts w:ascii="仿宋" w:eastAsia="仿宋" w:hAnsi="仿宋" w:cs="仿宋" w:hint="eastAsia"/>
          <w:kern w:val="0"/>
          <w:sz w:val="21"/>
          <w:szCs w:val="21"/>
        </w:rPr>
        <w:tab/>
        <w:t>optype为0表示取消先前发出的插话请求，为1表示请求插话</w:t>
      </w:r>
    </w:p>
    <w:p w14:paraId="217D76C0"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如果当前座席未摘机，应该提示摘机对话框，等座席摘机后加入通话</w:t>
      </w:r>
    </w:p>
    <w:p w14:paraId="65415F04"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如果当前座席已经摘机，且进入监听状态，则只能对当前监听通道进入插话</w:t>
      </w:r>
    </w:p>
    <w:p w14:paraId="17E7104C"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ab/>
        <w:t>如果当前座席已经摘机，但非监听状态，插话菜单不可用</w:t>
      </w:r>
    </w:p>
    <w:p w14:paraId="1668E00B" w14:textId="77777777" w:rsidR="00194876" w:rsidRPr="009E63A6" w:rsidRDefault="00194876" w:rsidP="00194876">
      <w:pPr>
        <w:ind w:firstLine="420"/>
        <w:rPr>
          <w:rFonts w:ascii="仿宋" w:eastAsia="仿宋" w:hAnsi="仿宋" w:cs="仿宋"/>
          <w:kern w:val="0"/>
          <w:sz w:val="21"/>
          <w:szCs w:val="21"/>
        </w:rPr>
      </w:pPr>
    </w:p>
    <w:p w14:paraId="5067D4D2"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w:t>
      </w:r>
      <w:r w:rsidRPr="009E63A6">
        <w:rPr>
          <w:rFonts w:ascii="仿宋" w:eastAsia="仿宋" w:hAnsi="仿宋" w:cs="仿宋"/>
          <w:kern w:val="0"/>
          <w:sz w:val="21"/>
          <w:szCs w:val="21"/>
        </w:rPr>
        <w:t>_</w:t>
      </w:r>
      <w:r w:rsidRPr="009E63A6">
        <w:rPr>
          <w:rFonts w:ascii="仿宋" w:eastAsia="仿宋" w:hAnsi="仿宋" w:cs="仿宋" w:hint="eastAsia"/>
          <w:kern w:val="0"/>
          <w:sz w:val="21"/>
          <w:szCs w:val="21"/>
        </w:rPr>
        <w:t xml:space="preserve"> </w:t>
      </w:r>
      <w:r w:rsidRPr="009E63A6">
        <w:rPr>
          <w:rFonts w:ascii="仿宋" w:eastAsia="仿宋" w:hAnsi="仿宋" w:cs="仿宋"/>
          <w:kern w:val="0"/>
          <w:sz w:val="21"/>
          <w:szCs w:val="21"/>
        </w:rPr>
        <w:t>AGCHIMEIN</w:t>
      </w:r>
      <w:r w:rsidRPr="009E63A6">
        <w:rPr>
          <w:rFonts w:ascii="仿宋" w:eastAsia="仿宋" w:hAnsi="仿宋" w:cs="仿宋"/>
          <w:kern w:val="0"/>
          <w:sz w:val="21"/>
          <w:szCs w:val="21"/>
        </w:rPr>
        <w:tab/>
      </w:r>
      <w:r w:rsidRPr="009E63A6">
        <w:rPr>
          <w:rFonts w:ascii="仿宋" w:eastAsia="仿宋" w:hAnsi="仿宋" w:cs="仿宋"/>
          <w:kern w:val="0"/>
          <w:sz w:val="21"/>
          <w:szCs w:val="21"/>
        </w:rPr>
        <w:tab/>
      </w:r>
      <w:r w:rsidRPr="009E63A6">
        <w:rPr>
          <w:rFonts w:ascii="仿宋" w:eastAsia="仿宋" w:hAnsi="仿宋" w:cs="仿宋" w:hint="eastAsia"/>
          <w:kern w:val="0"/>
          <w:sz w:val="21"/>
          <w:szCs w:val="21"/>
        </w:rPr>
        <w:t>5</w:t>
      </w:r>
      <w:r w:rsidRPr="009E63A6">
        <w:rPr>
          <w:rFonts w:ascii="仿宋" w:eastAsia="仿宋" w:hAnsi="仿宋" w:cs="仿宋"/>
          <w:kern w:val="0"/>
          <w:sz w:val="21"/>
          <w:szCs w:val="21"/>
        </w:rPr>
        <w:t>0</w:t>
      </w:r>
      <w:r w:rsidRPr="009E63A6">
        <w:rPr>
          <w:rFonts w:ascii="仿宋" w:eastAsia="仿宋" w:hAnsi="仿宋" w:cs="仿宋" w:hint="eastAsia"/>
          <w:kern w:val="0"/>
          <w:sz w:val="21"/>
          <w:szCs w:val="21"/>
        </w:rPr>
        <w:t>34</w:t>
      </w:r>
    </w:p>
    <w:p w14:paraId="3A5C596D"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w:t>
      </w:r>
    </w:p>
    <w:p w14:paraId="03DF7BF9" w14:textId="77777777" w:rsidR="00194876" w:rsidRPr="009E63A6" w:rsidRDefault="00194876" w:rsidP="00194876">
      <w:pPr>
        <w:ind w:firstLine="420"/>
        <w:rPr>
          <w:rFonts w:ascii="仿宋" w:eastAsia="仿宋" w:hAnsi="仿宋" w:cs="仿宋"/>
          <w:kern w:val="0"/>
          <w:sz w:val="21"/>
          <w:szCs w:val="21"/>
        </w:rPr>
      </w:pPr>
    </w:p>
    <w:p w14:paraId="2FA3BCF9" w14:textId="77777777" w:rsidR="00194876" w:rsidRPr="009E63A6" w:rsidRDefault="00194876" w:rsidP="00194876">
      <w:pPr>
        <w:pStyle w:val="3"/>
        <w:numPr>
          <w:ilvl w:val="2"/>
          <w:numId w:val="2"/>
        </w:numPr>
        <w:tabs>
          <w:tab w:val="clear" w:pos="851"/>
          <w:tab w:val="num" w:pos="720"/>
        </w:tabs>
        <w:suppressAutoHyphens/>
        <w:spacing w:before="260" w:beforeAutospacing="0" w:after="260" w:afterAutospacing="0" w:line="415" w:lineRule="auto"/>
        <w:ind w:left="993" w:hanging="851"/>
        <w:jc w:val="both"/>
        <w:rPr>
          <w:rFonts w:ascii="仿宋" w:eastAsia="仿宋" w:hAnsi="仿宋" w:cs="仿宋"/>
          <w:b w:val="0"/>
          <w:bCs w:val="0"/>
          <w:kern w:val="0"/>
          <w:szCs w:val="21"/>
        </w:rPr>
      </w:pPr>
      <w:bookmarkStart w:id="75" w:name="_Toc394648870"/>
      <w:r w:rsidRPr="009E63A6">
        <w:rPr>
          <w:rFonts w:ascii="仿宋" w:eastAsia="仿宋" w:hAnsi="仿宋" w:cs="仿宋" w:hint="eastAsia"/>
          <w:b w:val="0"/>
          <w:bCs w:val="0"/>
          <w:kern w:val="0"/>
          <w:szCs w:val="21"/>
        </w:rPr>
        <w:t>座席请求对当前连通外线播放指定语音文件</w:t>
      </w:r>
      <w:bookmarkEnd w:id="75"/>
    </w:p>
    <w:p w14:paraId="37957B2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请求功能号：</w:t>
      </w:r>
      <w:r w:rsidRPr="009E63A6">
        <w:rPr>
          <w:rFonts w:ascii="仿宋" w:eastAsia="仿宋" w:hAnsi="仿宋" w:cs="仿宋"/>
          <w:kern w:val="0"/>
          <w:sz w:val="21"/>
          <w:szCs w:val="21"/>
        </w:rPr>
        <w:t xml:space="preserve"> REQ_ADDPLAYFILE</w:t>
      </w:r>
      <w:r w:rsidRPr="009E63A6">
        <w:rPr>
          <w:rFonts w:ascii="仿宋" w:eastAsia="仿宋" w:hAnsi="仿宋" w:cs="仿宋"/>
          <w:kern w:val="0"/>
          <w:sz w:val="21"/>
          <w:szCs w:val="21"/>
        </w:rPr>
        <w:tab/>
      </w:r>
      <w:r w:rsidRPr="009E63A6">
        <w:rPr>
          <w:rFonts w:ascii="仿宋" w:eastAsia="仿宋" w:hAnsi="仿宋" w:cs="仿宋"/>
          <w:kern w:val="0"/>
          <w:sz w:val="21"/>
          <w:szCs w:val="21"/>
        </w:rPr>
        <w:tab/>
        <w:t>1</w:t>
      </w:r>
      <w:bookmarkStart w:id="76" w:name="_GoBack"/>
      <w:bookmarkEnd w:id="76"/>
      <w:r w:rsidRPr="009E63A6">
        <w:rPr>
          <w:rFonts w:ascii="仿宋" w:eastAsia="仿宋" w:hAnsi="仿宋" w:cs="仿宋" w:hint="eastAsia"/>
          <w:kern w:val="0"/>
          <w:sz w:val="21"/>
          <w:szCs w:val="21"/>
        </w:rPr>
        <w:t>100</w:t>
      </w:r>
    </w:p>
    <w:p w14:paraId="7CA2EADF"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请求数据：座席物理通道号chn,座席分机号extno,播放的语音文件filename,播放的通道playchn,最初播放时的文件名firstname</w:t>
      </w:r>
    </w:p>
    <w:p w14:paraId="11196D71"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应答功能号：ANS</w:t>
      </w:r>
      <w:r w:rsidRPr="009E63A6">
        <w:rPr>
          <w:rFonts w:ascii="仿宋" w:eastAsia="仿宋" w:hAnsi="仿宋" w:cs="仿宋"/>
          <w:kern w:val="0"/>
          <w:sz w:val="21"/>
          <w:szCs w:val="21"/>
        </w:rPr>
        <w:t>_</w:t>
      </w:r>
      <w:r w:rsidRPr="009E63A6">
        <w:rPr>
          <w:rFonts w:ascii="仿宋" w:eastAsia="仿宋" w:hAnsi="仿宋" w:cs="仿宋" w:hint="eastAsia"/>
          <w:kern w:val="0"/>
          <w:sz w:val="21"/>
          <w:szCs w:val="21"/>
        </w:rPr>
        <w:t xml:space="preserve"> </w:t>
      </w:r>
      <w:r w:rsidRPr="009E63A6">
        <w:rPr>
          <w:rFonts w:ascii="仿宋" w:eastAsia="仿宋" w:hAnsi="仿宋" w:cs="仿宋"/>
          <w:kern w:val="0"/>
          <w:sz w:val="21"/>
          <w:szCs w:val="21"/>
        </w:rPr>
        <w:t>ADDPLAYFILE</w:t>
      </w:r>
      <w:r w:rsidRPr="009E63A6">
        <w:rPr>
          <w:rFonts w:ascii="仿宋" w:eastAsia="仿宋" w:hAnsi="仿宋" w:cs="仿宋"/>
          <w:kern w:val="0"/>
          <w:sz w:val="21"/>
          <w:szCs w:val="21"/>
        </w:rPr>
        <w:tab/>
      </w:r>
      <w:r w:rsidRPr="009E63A6">
        <w:rPr>
          <w:rFonts w:ascii="仿宋" w:eastAsia="仿宋" w:hAnsi="仿宋" w:cs="仿宋"/>
          <w:kern w:val="0"/>
          <w:sz w:val="21"/>
          <w:szCs w:val="21"/>
        </w:rPr>
        <w:tab/>
      </w:r>
      <w:r w:rsidRPr="009E63A6">
        <w:rPr>
          <w:rFonts w:ascii="仿宋" w:eastAsia="仿宋" w:hAnsi="仿宋" w:cs="仿宋" w:hint="eastAsia"/>
          <w:kern w:val="0"/>
          <w:sz w:val="21"/>
          <w:szCs w:val="21"/>
        </w:rPr>
        <w:t>5100</w:t>
      </w:r>
    </w:p>
    <w:p w14:paraId="1788486B" w14:textId="77777777" w:rsidR="00194876" w:rsidRPr="009E63A6" w:rsidRDefault="00194876" w:rsidP="00194876">
      <w:pPr>
        <w:ind w:firstLine="420"/>
        <w:rPr>
          <w:rFonts w:ascii="仿宋" w:eastAsia="仿宋" w:hAnsi="仿宋" w:cs="仿宋"/>
          <w:kern w:val="0"/>
          <w:sz w:val="21"/>
          <w:szCs w:val="21"/>
        </w:rPr>
      </w:pPr>
      <w:r w:rsidRPr="009E63A6">
        <w:rPr>
          <w:rFonts w:ascii="仿宋" w:eastAsia="仿宋" w:hAnsi="仿宋" w:cs="仿宋" w:hint="eastAsia"/>
          <w:kern w:val="0"/>
          <w:sz w:val="21"/>
          <w:szCs w:val="21"/>
        </w:rPr>
        <w:t>应答数据：错误代码errcode,错误信息ansinfo</w:t>
      </w:r>
    </w:p>
    <w:p w14:paraId="026E70E5" w14:textId="77777777" w:rsidR="00DB595D" w:rsidRPr="009E63A6" w:rsidRDefault="00DB595D">
      <w:pPr>
        <w:rPr>
          <w:rFonts w:ascii="仿宋" w:eastAsia="仿宋" w:hAnsi="仿宋" w:cs="仿宋"/>
          <w:kern w:val="0"/>
          <w:sz w:val="21"/>
          <w:szCs w:val="21"/>
        </w:rPr>
      </w:pPr>
    </w:p>
    <w:sectPr w:rsidR="00DB595D" w:rsidRPr="009E63A6" w:rsidSect="009850C7">
      <w:headerReference w:type="default" r:id="rId24"/>
      <w:footerReference w:type="default" r:id="rId25"/>
      <w:footerReference w:type="first" r:id="rId26"/>
      <w:pgSz w:w="11900" w:h="16840"/>
      <w:pgMar w:top="1361" w:right="1800" w:bottom="1440" w:left="1800" w:header="851" w:footer="992" w:gutter="0"/>
      <w:cols w:space="425"/>
      <w:titlePg/>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E40518" w14:textId="77777777" w:rsidR="002B5906" w:rsidRDefault="002B5906" w:rsidP="00DB595D">
      <w:r>
        <w:separator/>
      </w:r>
    </w:p>
  </w:endnote>
  <w:endnote w:type="continuationSeparator" w:id="0">
    <w:p w14:paraId="09EF999E" w14:textId="77777777" w:rsidR="002B5906" w:rsidRDefault="002B5906" w:rsidP="00DB5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onsolas">
    <w:panose1 w:val="020B0609020204030204"/>
    <w:charset w:val="00"/>
    <w:family w:val="auto"/>
    <w:pitch w:val="variable"/>
    <w:sig w:usb0="E10002FF" w:usb1="4000FCFF" w:usb2="00000009" w:usb3="00000000" w:csb0="0000019F" w:csb1="00000000"/>
  </w:font>
  <w:font w:name="黑体">
    <w:panose1 w:val="02010609060101010101"/>
    <w:charset w:val="50"/>
    <w:family w:val="auto"/>
    <w:pitch w:val="variable"/>
    <w:sig w:usb0="800002BF" w:usb1="38CF7CFA" w:usb2="00000016" w:usb3="00000000" w:csb0="0004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Arial Unicode MS">
    <w:panose1 w:val="020B0604020202020204"/>
    <w:charset w:val="00"/>
    <w:family w:val="auto"/>
    <w:pitch w:val="variable"/>
    <w:sig w:usb0="F7FFAFFF" w:usb1="E9DFFFFF" w:usb2="0000003F" w:usb3="00000000" w:csb0="003F01FF" w:csb1="00000000"/>
  </w:font>
  <w:font w:name="Book Antiqua">
    <w:panose1 w:val="02040602050305030304"/>
    <w:charset w:val="00"/>
    <w:family w:val="auto"/>
    <w:pitch w:val="variable"/>
    <w:sig w:usb0="00000003" w:usb1="00000000" w:usb2="00000000" w:usb3="00000000" w:csb0="00000001" w:csb1="00000000"/>
  </w:font>
  <w:font w:name="微软雅黑">
    <w:panose1 w:val="020B0503020204020204"/>
    <w:charset w:val="50"/>
    <w:family w:val="auto"/>
    <w:pitch w:val="variable"/>
    <w:sig w:usb0="80000287" w:usb1="280F3C52" w:usb2="00000016" w:usb3="00000000" w:csb0="0004001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仿宋">
    <w:altName w:val="宋体"/>
    <w:panose1 w:val="02010609060101010101"/>
    <w:charset w:val="86"/>
    <w:family w:val="modern"/>
    <w:pitch w:val="default"/>
    <w:sig w:usb0="800002BF" w:usb1="38CF7CFA" w:usb2="00000016" w:usb3="00000000" w:csb0="00040001" w:csb1="00000000"/>
  </w:font>
  <w:font w:name="Apple Symbols">
    <w:panose1 w:val="02000000000000000000"/>
    <w:charset w:val="00"/>
    <w:family w:val="auto"/>
    <w:pitch w:val="variable"/>
    <w:sig w:usb0="800000A3" w:usb1="08007BEB" w:usb2="01840034" w:usb3="00000000" w:csb0="000001FB" w:csb1="00000000"/>
  </w:font>
  <w:font w:name="Tahom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1783D" w14:textId="129A0641" w:rsidR="002B5906" w:rsidRDefault="002B5906">
    <w:pPr>
      <w:pStyle w:val="a5"/>
    </w:pPr>
    <w:r>
      <w:rPr>
        <w:rFonts w:ascii="仿宋" w:eastAsia="仿宋" w:hAnsi="仿宋" w:cs="Arial"/>
      </w:rPr>
      <w:t>内部资料</w:t>
    </w:r>
    <w:r>
      <w:rPr>
        <w:rFonts w:ascii="仿宋" w:eastAsia="仿宋" w:hAnsi="仿宋" w:cs="仿宋"/>
      </w:rPr>
      <w:t>.</w:t>
    </w:r>
    <w:r>
      <w:rPr>
        <w:rFonts w:ascii="仿宋" w:eastAsia="仿宋" w:hAnsi="仿宋" w:cs="Arial"/>
      </w:rPr>
      <w:t xml:space="preserve">注意保密   </w:t>
    </w:r>
    <w:r>
      <w:rPr>
        <w:rFonts w:ascii="仿宋" w:eastAsia="仿宋" w:hAnsi="仿宋" w:cs="仿宋"/>
      </w:rPr>
      <w:t xml:space="preserve">                                                       </w:t>
    </w:r>
    <w:r>
      <w:rPr>
        <w:rFonts w:ascii="仿宋" w:eastAsia="仿宋" w:hAnsi="仿宋" w:cs="仿宋"/>
        <w:szCs w:val="21"/>
      </w:rPr>
      <w:t xml:space="preserve">第 </w:t>
    </w:r>
    <w:r>
      <w:rPr>
        <w:rFonts w:ascii="仿宋" w:hAnsi="仿宋" w:cs="仿宋"/>
        <w:szCs w:val="21"/>
      </w:rPr>
      <w:fldChar w:fldCharType="begin"/>
    </w:r>
    <w:r>
      <w:rPr>
        <w:rFonts w:ascii="仿宋" w:hAnsi="仿宋" w:cs="仿宋"/>
        <w:szCs w:val="21"/>
      </w:rPr>
      <w:instrText xml:space="preserve"> PAGE </w:instrText>
    </w:r>
    <w:r>
      <w:rPr>
        <w:rFonts w:ascii="仿宋" w:hAnsi="仿宋" w:cs="仿宋"/>
        <w:szCs w:val="21"/>
      </w:rPr>
      <w:fldChar w:fldCharType="separate"/>
    </w:r>
    <w:r w:rsidR="009E63A6">
      <w:rPr>
        <w:rFonts w:ascii="仿宋" w:hAnsi="仿宋" w:cs="仿宋"/>
        <w:noProof/>
        <w:szCs w:val="21"/>
      </w:rPr>
      <w:t>50</w:t>
    </w:r>
    <w:r>
      <w:rPr>
        <w:rFonts w:ascii="仿宋" w:hAnsi="仿宋" w:cs="仿宋"/>
        <w:szCs w:val="21"/>
      </w:rPr>
      <w:fldChar w:fldCharType="end"/>
    </w:r>
    <w:r>
      <w:rPr>
        <w:rFonts w:ascii="仿宋" w:eastAsia="仿宋" w:hAnsi="仿宋" w:cs="仿宋"/>
        <w:szCs w:val="21"/>
      </w:rPr>
      <w:t xml:space="preserve"> 页 共 </w:t>
    </w:r>
    <w:r>
      <w:rPr>
        <w:rFonts w:ascii="仿宋" w:hAnsi="仿宋" w:cs="仿宋"/>
        <w:szCs w:val="21"/>
      </w:rPr>
      <w:fldChar w:fldCharType="begin"/>
    </w:r>
    <w:r>
      <w:rPr>
        <w:rFonts w:ascii="仿宋" w:hAnsi="仿宋" w:cs="仿宋"/>
        <w:szCs w:val="21"/>
      </w:rPr>
      <w:instrText xml:space="preserve"> NUMPAGES \*Arabic </w:instrText>
    </w:r>
    <w:r>
      <w:rPr>
        <w:rFonts w:ascii="仿宋" w:hAnsi="仿宋" w:cs="仿宋"/>
        <w:szCs w:val="21"/>
      </w:rPr>
      <w:fldChar w:fldCharType="separate"/>
    </w:r>
    <w:r w:rsidR="009E63A6">
      <w:rPr>
        <w:rFonts w:ascii="仿宋" w:hAnsi="仿宋" w:cs="仿宋"/>
        <w:noProof/>
        <w:szCs w:val="21"/>
      </w:rPr>
      <w:t>50</w:t>
    </w:r>
    <w:r>
      <w:rPr>
        <w:rFonts w:ascii="仿宋" w:hAnsi="仿宋" w:cs="仿宋"/>
        <w:szCs w:val="21"/>
      </w:rPr>
      <w:fldChar w:fldCharType="end"/>
    </w:r>
    <w:r>
      <w:rPr>
        <w:rFonts w:ascii="仿宋" w:eastAsia="仿宋" w:hAnsi="仿宋" w:cs="仿宋"/>
        <w:szCs w:val="21"/>
      </w:rPr>
      <w:t xml:space="preserve"> 页</w:t>
    </w:r>
    <w:r>
      <w:rPr>
        <w:rFonts w:ascii="仿宋" w:eastAsia="仿宋" w:hAnsi="仿宋" w:cs="仿宋"/>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269B96" w14:textId="622B8BCD" w:rsidR="002B5906" w:rsidRDefault="002B5906">
    <w:pPr>
      <w:pStyle w:val="a5"/>
    </w:pPr>
    <w:r>
      <w:rPr>
        <w:rFonts w:ascii="仿宋" w:eastAsia="仿宋" w:hAnsi="仿宋" w:cs="Arial"/>
      </w:rPr>
      <w:t>内部资料</w:t>
    </w:r>
    <w:r>
      <w:rPr>
        <w:rFonts w:ascii="仿宋" w:eastAsia="仿宋" w:hAnsi="仿宋" w:cs="仿宋"/>
      </w:rPr>
      <w:t>.</w:t>
    </w:r>
    <w:r>
      <w:rPr>
        <w:rFonts w:ascii="仿宋" w:eastAsia="仿宋" w:hAnsi="仿宋" w:cs="Arial"/>
      </w:rPr>
      <w:t xml:space="preserve">注意保密   </w:t>
    </w:r>
    <w:r>
      <w:rPr>
        <w:rFonts w:ascii="仿宋" w:eastAsia="仿宋" w:hAnsi="仿宋" w:cs="仿宋"/>
      </w:rPr>
      <w:t xml:space="preserve">                                                       </w:t>
    </w:r>
    <w:r>
      <w:rPr>
        <w:rFonts w:ascii="仿宋" w:eastAsia="仿宋" w:hAnsi="仿宋" w:cs="仿宋"/>
        <w:szCs w:val="21"/>
      </w:rPr>
      <w:t xml:space="preserve">第 </w:t>
    </w:r>
    <w:r>
      <w:rPr>
        <w:rFonts w:ascii="仿宋" w:hAnsi="仿宋" w:cs="仿宋"/>
        <w:szCs w:val="21"/>
      </w:rPr>
      <w:fldChar w:fldCharType="begin"/>
    </w:r>
    <w:r>
      <w:rPr>
        <w:rFonts w:ascii="仿宋" w:hAnsi="仿宋" w:cs="仿宋"/>
        <w:szCs w:val="21"/>
      </w:rPr>
      <w:instrText xml:space="preserve"> PAGE </w:instrText>
    </w:r>
    <w:r>
      <w:rPr>
        <w:rFonts w:ascii="仿宋" w:hAnsi="仿宋" w:cs="仿宋"/>
        <w:szCs w:val="21"/>
      </w:rPr>
      <w:fldChar w:fldCharType="separate"/>
    </w:r>
    <w:r w:rsidR="002859E7">
      <w:rPr>
        <w:rFonts w:ascii="仿宋" w:hAnsi="仿宋" w:cs="仿宋"/>
        <w:noProof/>
        <w:szCs w:val="21"/>
      </w:rPr>
      <w:t>1</w:t>
    </w:r>
    <w:r>
      <w:rPr>
        <w:rFonts w:ascii="仿宋" w:hAnsi="仿宋" w:cs="仿宋"/>
        <w:szCs w:val="21"/>
      </w:rPr>
      <w:fldChar w:fldCharType="end"/>
    </w:r>
    <w:r>
      <w:rPr>
        <w:rFonts w:ascii="仿宋" w:eastAsia="仿宋" w:hAnsi="仿宋" w:cs="仿宋"/>
        <w:szCs w:val="21"/>
      </w:rPr>
      <w:t xml:space="preserve"> 页 共 </w:t>
    </w:r>
    <w:r>
      <w:rPr>
        <w:rFonts w:ascii="仿宋" w:hAnsi="仿宋" w:cs="仿宋"/>
        <w:szCs w:val="21"/>
      </w:rPr>
      <w:fldChar w:fldCharType="begin"/>
    </w:r>
    <w:r>
      <w:rPr>
        <w:rFonts w:ascii="仿宋" w:hAnsi="仿宋" w:cs="仿宋"/>
        <w:szCs w:val="21"/>
      </w:rPr>
      <w:instrText xml:space="preserve"> NUMPAGES \*Arabic </w:instrText>
    </w:r>
    <w:r>
      <w:rPr>
        <w:rFonts w:ascii="仿宋" w:hAnsi="仿宋" w:cs="仿宋"/>
        <w:szCs w:val="21"/>
      </w:rPr>
      <w:fldChar w:fldCharType="separate"/>
    </w:r>
    <w:r w:rsidR="002859E7">
      <w:rPr>
        <w:rFonts w:ascii="仿宋" w:hAnsi="仿宋" w:cs="仿宋"/>
        <w:noProof/>
        <w:szCs w:val="21"/>
      </w:rPr>
      <w:t>2</w:t>
    </w:r>
    <w:r>
      <w:rPr>
        <w:rFonts w:ascii="仿宋" w:hAnsi="仿宋" w:cs="仿宋"/>
        <w:szCs w:val="21"/>
      </w:rPr>
      <w:fldChar w:fldCharType="end"/>
    </w:r>
    <w:r>
      <w:rPr>
        <w:rFonts w:ascii="仿宋" w:eastAsia="仿宋" w:hAnsi="仿宋" w:cs="仿宋"/>
        <w:szCs w:val="21"/>
      </w:rPr>
      <w:t xml:space="preserve"> 页</w:t>
    </w:r>
    <w:r>
      <w:rPr>
        <w:rFonts w:ascii="仿宋" w:eastAsia="仿宋" w:hAnsi="仿宋" w:cs="仿宋"/>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3E3607" w14:textId="77777777" w:rsidR="002B5906" w:rsidRDefault="002B5906" w:rsidP="00DB595D">
      <w:r>
        <w:separator/>
      </w:r>
    </w:p>
  </w:footnote>
  <w:footnote w:type="continuationSeparator" w:id="0">
    <w:p w14:paraId="5EA9DBD0" w14:textId="77777777" w:rsidR="002B5906" w:rsidRDefault="002B5906" w:rsidP="00DB595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9CFC5C" w14:textId="77777777" w:rsidR="002B5906" w:rsidRDefault="002B5906" w:rsidP="00DB595D">
    <w:pPr>
      <w:pStyle w:val="a3"/>
      <w:tabs>
        <w:tab w:val="left" w:pos="2180"/>
      </w:tabs>
      <w:jc w:val="left"/>
    </w:pPr>
    <w:r>
      <w:rPr>
        <w:noProof/>
      </w:rPr>
      <w:drawing>
        <wp:inline distT="0" distB="0" distL="0" distR="0" wp14:anchorId="3F100134" wp14:editId="640AF2F8">
          <wp:extent cx="946150" cy="311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8A432A-46FF-4FC4-B625-BD3E3F88ECCE.png"/>
                  <pic:cNvPicPr/>
                </pic:nvPicPr>
                <pic:blipFill>
                  <a:blip r:embed="rId1">
                    <a:extLst>
                      <a:ext uri="{28A0092B-C50C-407E-A947-70E740481C1C}">
                        <a14:useLocalDpi xmlns:a14="http://schemas.microsoft.com/office/drawing/2010/main" val="0"/>
                      </a:ext>
                    </a:extLst>
                  </a:blip>
                  <a:stretch>
                    <a:fillRect/>
                  </a:stretch>
                </pic:blipFill>
                <pic:spPr>
                  <a:xfrm>
                    <a:off x="0" y="0"/>
                    <a:ext cx="946150" cy="311150"/>
                  </a:xfrm>
                  <a:prstGeom prst="rect">
                    <a:avLst/>
                  </a:prstGeom>
                </pic:spPr>
              </pic:pic>
            </a:graphicData>
          </a:graphic>
        </wp:inline>
      </w:drawing>
    </w:r>
    <w:r>
      <w:tab/>
    </w:r>
    <w:r>
      <w:rPr>
        <w:rFonts w:hint="eastAsia"/>
      </w:rPr>
      <w:tab/>
    </w:r>
    <w:r>
      <w:rPr>
        <w:rFonts w:hint="eastAsia"/>
      </w:rPr>
      <w:tab/>
    </w:r>
    <w:r w:rsidRPr="00DB595D">
      <w:rPr>
        <w:rFonts w:ascii="Tahoma" w:hAnsi="Tahoma" w:cs="Tahoma"/>
        <w:color w:val="232526"/>
        <w:kern w:val="0"/>
        <w:sz w:val="24"/>
        <w:szCs w:val="32"/>
      </w:rPr>
      <w:t>大连民族大学实训</w:t>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425"/>
        </w:tabs>
        <w:ind w:left="425" w:hanging="425"/>
      </w:pPr>
    </w:lvl>
    <w:lvl w:ilvl="1">
      <w:start w:val="1"/>
      <w:numFmt w:val="decimal"/>
      <w:lvlText w:val="%1.%2."/>
      <w:lvlJc w:val="left"/>
      <w:pPr>
        <w:tabs>
          <w:tab w:val="num" w:pos="1069"/>
        </w:tabs>
        <w:ind w:left="1069" w:hanging="567"/>
      </w:pPr>
    </w:lvl>
    <w:lvl w:ilvl="2">
      <w:start w:val="1"/>
      <w:numFmt w:val="decimal"/>
      <w:lvlText w:val="%1.%2.%3."/>
      <w:lvlJc w:val="left"/>
      <w:pPr>
        <w:tabs>
          <w:tab w:val="num" w:pos="851"/>
        </w:tabs>
        <w:ind w:left="851" w:hanging="709"/>
      </w:pPr>
    </w:lvl>
    <w:lvl w:ilvl="3">
      <w:start w:val="1"/>
      <w:numFmt w:val="decimal"/>
      <w:lvlText w:val="%1.%2.%3.%4."/>
      <w:lvlJc w:val="left"/>
      <w:pPr>
        <w:tabs>
          <w:tab w:val="num" w:pos="993"/>
        </w:tabs>
        <w:ind w:left="993" w:hanging="851"/>
      </w:pPr>
    </w:lvl>
    <w:lvl w:ilvl="4">
      <w:start w:val="1"/>
      <w:numFmt w:val="decimal"/>
      <w:lvlText w:val="%1.%2.%3.%4.%5."/>
      <w:lvlJc w:val="left"/>
      <w:pPr>
        <w:tabs>
          <w:tab w:val="num" w:pos="1134"/>
        </w:tabs>
        <w:ind w:left="1134" w:hanging="992"/>
      </w:pPr>
    </w:lvl>
    <w:lvl w:ilvl="5">
      <w:start w:val="1"/>
      <w:numFmt w:val="decimal"/>
      <w:lvlText w:val="%1.%2.%3.%4.%5.%6."/>
      <w:lvlJc w:val="left"/>
      <w:pPr>
        <w:tabs>
          <w:tab w:val="num" w:pos="1276"/>
        </w:tabs>
        <w:ind w:left="1276" w:hanging="1134"/>
      </w:pPr>
    </w:lvl>
    <w:lvl w:ilvl="6">
      <w:start w:val="1"/>
      <w:numFmt w:val="decimal"/>
      <w:lvlText w:val="%1.%2.%3.%4.%5.%6.%7."/>
      <w:lvlJc w:val="left"/>
      <w:pPr>
        <w:tabs>
          <w:tab w:val="num" w:pos="1418"/>
        </w:tabs>
        <w:ind w:left="1418" w:hanging="1276"/>
      </w:pPr>
    </w:lvl>
    <w:lvl w:ilvl="7">
      <w:start w:val="1"/>
      <w:numFmt w:val="decimal"/>
      <w:lvlText w:val="%1.%2.%3.%4.%5.%6.%7.%8."/>
      <w:lvlJc w:val="left"/>
      <w:pPr>
        <w:tabs>
          <w:tab w:val="num" w:pos="1560"/>
        </w:tabs>
        <w:ind w:left="1560" w:hanging="1418"/>
      </w:pPr>
    </w:lvl>
    <w:lvl w:ilvl="8">
      <w:start w:val="1"/>
      <w:numFmt w:val="decimal"/>
      <w:lvlText w:val="%1.%2.%3.%4.%5.%6.%7.%8.%9."/>
      <w:lvlJc w:val="left"/>
      <w:pPr>
        <w:tabs>
          <w:tab w:val="num" w:pos="1701"/>
        </w:tabs>
        <w:ind w:left="1701" w:hanging="1559"/>
      </w:pPr>
    </w:lvl>
  </w:abstractNum>
  <w:abstractNum w:abstractNumId="1">
    <w:nsid w:val="00000003"/>
    <w:multiLevelType w:val="singleLevel"/>
    <w:tmpl w:val="00000003"/>
    <w:name w:val="WW8Num4"/>
    <w:lvl w:ilvl="0">
      <w:start w:val="1"/>
      <w:numFmt w:val="bullet"/>
      <w:lvlText w:val=""/>
      <w:lvlJc w:val="left"/>
      <w:pPr>
        <w:tabs>
          <w:tab w:val="num" w:pos="0"/>
        </w:tabs>
        <w:ind w:left="840" w:hanging="420"/>
      </w:pPr>
      <w:rPr>
        <w:rFonts w:ascii="Wingdings" w:hAnsi="Wingdings" w:cs="Wingdings"/>
      </w:rPr>
    </w:lvl>
  </w:abstractNum>
  <w:abstractNum w:abstractNumId="2">
    <w:nsid w:val="00000004"/>
    <w:multiLevelType w:val="singleLevel"/>
    <w:tmpl w:val="00000004"/>
    <w:name w:val="WW8Num6"/>
    <w:lvl w:ilvl="0">
      <w:start w:val="1"/>
      <w:numFmt w:val="bullet"/>
      <w:lvlText w:val=""/>
      <w:lvlJc w:val="left"/>
      <w:pPr>
        <w:tabs>
          <w:tab w:val="num" w:pos="0"/>
        </w:tabs>
        <w:ind w:left="840" w:hanging="420"/>
      </w:pPr>
      <w:rPr>
        <w:rFonts w:ascii="Wingdings" w:hAnsi="Wingdings" w:cs="Wingdings"/>
      </w:rPr>
    </w:lvl>
  </w:abstractNum>
  <w:abstractNum w:abstractNumId="3">
    <w:nsid w:val="00000005"/>
    <w:multiLevelType w:val="singleLevel"/>
    <w:tmpl w:val="00000005"/>
    <w:name w:val="WW8Num5"/>
    <w:lvl w:ilvl="0">
      <w:start w:val="1"/>
      <w:numFmt w:val="decimal"/>
      <w:lvlText w:val="%1."/>
      <w:lvlJc w:val="left"/>
      <w:pPr>
        <w:tabs>
          <w:tab w:val="num" w:pos="390"/>
        </w:tabs>
        <w:ind w:left="390" w:hanging="390"/>
      </w:pPr>
    </w:lvl>
  </w:abstractNum>
  <w:abstractNum w:abstractNumId="4">
    <w:nsid w:val="00000008"/>
    <w:multiLevelType w:val="singleLevel"/>
    <w:tmpl w:val="00000008"/>
    <w:name w:val="WW8Num8"/>
    <w:lvl w:ilvl="0">
      <w:start w:val="1"/>
      <w:numFmt w:val="decimal"/>
      <w:lvlText w:val="%1."/>
      <w:lvlJc w:val="left"/>
      <w:pPr>
        <w:tabs>
          <w:tab w:val="num" w:pos="360"/>
        </w:tabs>
        <w:ind w:left="360" w:hanging="360"/>
      </w:pPr>
    </w:lvl>
  </w:abstractNum>
  <w:abstractNum w:abstractNumId="5">
    <w:nsid w:val="00000009"/>
    <w:multiLevelType w:val="singleLevel"/>
    <w:tmpl w:val="00000009"/>
    <w:name w:val="WW8Num9"/>
    <w:lvl w:ilvl="0">
      <w:start w:val="1"/>
      <w:numFmt w:val="decimal"/>
      <w:lvlText w:val="%1."/>
      <w:lvlJc w:val="left"/>
      <w:pPr>
        <w:tabs>
          <w:tab w:val="num" w:pos="360"/>
        </w:tabs>
        <w:ind w:left="360" w:hanging="360"/>
      </w:pPr>
    </w:lvl>
  </w:abstractNum>
  <w:abstractNum w:abstractNumId="6">
    <w:nsid w:val="01776676"/>
    <w:multiLevelType w:val="hybridMultilevel"/>
    <w:tmpl w:val="1DB04576"/>
    <w:lvl w:ilvl="0" w:tplc="0409000B">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7">
    <w:nsid w:val="0581548D"/>
    <w:multiLevelType w:val="hybridMultilevel"/>
    <w:tmpl w:val="E42628C0"/>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088A372E"/>
    <w:multiLevelType w:val="hybridMultilevel"/>
    <w:tmpl w:val="3682A57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090C3A5C"/>
    <w:multiLevelType w:val="hybridMultilevel"/>
    <w:tmpl w:val="5EFA1250"/>
    <w:lvl w:ilvl="0" w:tplc="3564B01A">
      <w:start w:val="1"/>
      <w:numFmt w:val="decimal"/>
      <w:lvlText w:val="%1，"/>
      <w:lvlJc w:val="left"/>
      <w:pPr>
        <w:ind w:left="720" w:hanging="720"/>
      </w:pPr>
      <w:rPr>
        <w:rFonts w:asciiTheme="minorHAnsi" w:eastAsiaTheme="minorEastAsia" w:hAnsiTheme="minorHAnsi"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0A2A2ED5"/>
    <w:multiLevelType w:val="hybridMultilevel"/>
    <w:tmpl w:val="37CE5A28"/>
    <w:lvl w:ilvl="0" w:tplc="E89E973A">
      <w:start w:val="1"/>
      <w:numFmt w:val="decimal"/>
      <w:lvlText w:val="%1，"/>
      <w:lvlJc w:val="left"/>
      <w:pPr>
        <w:ind w:left="720" w:hanging="720"/>
      </w:pPr>
      <w:rPr>
        <w:rFonts w:asciiTheme="minorHAnsi" w:eastAsiaTheme="minorEastAsia" w:hAnsiTheme="minorHAnsi"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0EDC524F"/>
    <w:multiLevelType w:val="hybridMultilevel"/>
    <w:tmpl w:val="0AF83B50"/>
    <w:lvl w:ilvl="0" w:tplc="1C7C2A52">
      <w:start w:val="1"/>
      <w:numFmt w:val="decimal"/>
      <w:lvlText w:val="%1，"/>
      <w:lvlJc w:val="left"/>
      <w:pPr>
        <w:ind w:left="360" w:hanging="360"/>
      </w:pPr>
      <w:rPr>
        <w:rFonts w:ascii="Consolas" w:hAnsi="Consolas" w:cs="Consola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0F3105A2"/>
    <w:multiLevelType w:val="hybridMultilevel"/>
    <w:tmpl w:val="71623DDA"/>
    <w:lvl w:ilvl="0" w:tplc="D1F2BA2A">
      <w:start w:val="1"/>
      <w:numFmt w:val="decimal"/>
      <w:lvlText w:val="%1，"/>
      <w:lvlJc w:val="left"/>
      <w:pPr>
        <w:ind w:left="720" w:hanging="720"/>
      </w:pPr>
      <w:rPr>
        <w:rFonts w:asciiTheme="minorHAnsi" w:eastAsiaTheme="minorEastAsia" w:hAnsiTheme="minorHAnsi"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11B789A"/>
    <w:multiLevelType w:val="hybridMultilevel"/>
    <w:tmpl w:val="191498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13624920"/>
    <w:multiLevelType w:val="hybridMultilevel"/>
    <w:tmpl w:val="3B7C7BB2"/>
    <w:lvl w:ilvl="0" w:tplc="0409000B">
      <w:start w:val="1"/>
      <w:numFmt w:val="bullet"/>
      <w:lvlText w:val=""/>
      <w:lvlJc w:val="left"/>
      <w:pPr>
        <w:ind w:left="1049" w:hanging="480"/>
      </w:pPr>
      <w:rPr>
        <w:rFonts w:ascii="Wingdings" w:hAnsi="Wingdings" w:hint="default"/>
      </w:rPr>
    </w:lvl>
    <w:lvl w:ilvl="1" w:tplc="04090003" w:tentative="1">
      <w:start w:val="1"/>
      <w:numFmt w:val="bullet"/>
      <w:lvlText w:val=""/>
      <w:lvlJc w:val="left"/>
      <w:pPr>
        <w:ind w:left="1529" w:hanging="480"/>
      </w:pPr>
      <w:rPr>
        <w:rFonts w:ascii="Wingdings" w:hAnsi="Wingdings" w:hint="default"/>
      </w:rPr>
    </w:lvl>
    <w:lvl w:ilvl="2" w:tplc="04090005" w:tentative="1">
      <w:start w:val="1"/>
      <w:numFmt w:val="bullet"/>
      <w:lvlText w:val=""/>
      <w:lvlJc w:val="left"/>
      <w:pPr>
        <w:ind w:left="2009" w:hanging="480"/>
      </w:pPr>
      <w:rPr>
        <w:rFonts w:ascii="Wingdings" w:hAnsi="Wingdings" w:hint="default"/>
      </w:rPr>
    </w:lvl>
    <w:lvl w:ilvl="3" w:tplc="04090001" w:tentative="1">
      <w:start w:val="1"/>
      <w:numFmt w:val="bullet"/>
      <w:lvlText w:val=""/>
      <w:lvlJc w:val="left"/>
      <w:pPr>
        <w:ind w:left="2489" w:hanging="480"/>
      </w:pPr>
      <w:rPr>
        <w:rFonts w:ascii="Wingdings" w:hAnsi="Wingdings" w:hint="default"/>
      </w:rPr>
    </w:lvl>
    <w:lvl w:ilvl="4" w:tplc="04090003" w:tentative="1">
      <w:start w:val="1"/>
      <w:numFmt w:val="bullet"/>
      <w:lvlText w:val=""/>
      <w:lvlJc w:val="left"/>
      <w:pPr>
        <w:ind w:left="2969" w:hanging="480"/>
      </w:pPr>
      <w:rPr>
        <w:rFonts w:ascii="Wingdings" w:hAnsi="Wingdings" w:hint="default"/>
      </w:rPr>
    </w:lvl>
    <w:lvl w:ilvl="5" w:tplc="04090005" w:tentative="1">
      <w:start w:val="1"/>
      <w:numFmt w:val="bullet"/>
      <w:lvlText w:val=""/>
      <w:lvlJc w:val="left"/>
      <w:pPr>
        <w:ind w:left="3449" w:hanging="480"/>
      </w:pPr>
      <w:rPr>
        <w:rFonts w:ascii="Wingdings" w:hAnsi="Wingdings" w:hint="default"/>
      </w:rPr>
    </w:lvl>
    <w:lvl w:ilvl="6" w:tplc="04090001" w:tentative="1">
      <w:start w:val="1"/>
      <w:numFmt w:val="bullet"/>
      <w:lvlText w:val=""/>
      <w:lvlJc w:val="left"/>
      <w:pPr>
        <w:ind w:left="3929" w:hanging="480"/>
      </w:pPr>
      <w:rPr>
        <w:rFonts w:ascii="Wingdings" w:hAnsi="Wingdings" w:hint="default"/>
      </w:rPr>
    </w:lvl>
    <w:lvl w:ilvl="7" w:tplc="04090003" w:tentative="1">
      <w:start w:val="1"/>
      <w:numFmt w:val="bullet"/>
      <w:lvlText w:val=""/>
      <w:lvlJc w:val="left"/>
      <w:pPr>
        <w:ind w:left="4409" w:hanging="480"/>
      </w:pPr>
      <w:rPr>
        <w:rFonts w:ascii="Wingdings" w:hAnsi="Wingdings" w:hint="default"/>
      </w:rPr>
    </w:lvl>
    <w:lvl w:ilvl="8" w:tplc="04090005" w:tentative="1">
      <w:start w:val="1"/>
      <w:numFmt w:val="bullet"/>
      <w:lvlText w:val=""/>
      <w:lvlJc w:val="left"/>
      <w:pPr>
        <w:ind w:left="4889" w:hanging="480"/>
      </w:pPr>
      <w:rPr>
        <w:rFonts w:ascii="Wingdings" w:hAnsi="Wingdings" w:hint="default"/>
      </w:rPr>
    </w:lvl>
  </w:abstractNum>
  <w:abstractNum w:abstractNumId="15">
    <w:nsid w:val="1A4450D1"/>
    <w:multiLevelType w:val="hybridMultilevel"/>
    <w:tmpl w:val="4EBCD5D2"/>
    <w:lvl w:ilvl="0" w:tplc="9236918C">
      <w:start w:val="1"/>
      <w:numFmt w:val="decimal"/>
      <w:lvlText w:val="%1，"/>
      <w:lvlJc w:val="left"/>
      <w:pPr>
        <w:ind w:left="720" w:hanging="720"/>
      </w:pPr>
      <w:rPr>
        <w:rFonts w:asciiTheme="minorHAnsi" w:eastAsiaTheme="minorEastAsia" w:hAnsiTheme="minorHAnsi"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0D07092"/>
    <w:multiLevelType w:val="hybridMultilevel"/>
    <w:tmpl w:val="B47463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2BEC3978"/>
    <w:multiLevelType w:val="hybridMultilevel"/>
    <w:tmpl w:val="CCA204C0"/>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8">
    <w:nsid w:val="2D652E89"/>
    <w:multiLevelType w:val="hybridMultilevel"/>
    <w:tmpl w:val="F402B36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31E43A08"/>
    <w:multiLevelType w:val="hybridMultilevel"/>
    <w:tmpl w:val="DA2C46D8"/>
    <w:lvl w:ilvl="0" w:tplc="12BE4678">
      <w:start w:val="1"/>
      <w:numFmt w:val="decimal"/>
      <w:lvlText w:val="%1，"/>
      <w:lvlJc w:val="left"/>
      <w:pPr>
        <w:ind w:left="720" w:hanging="720"/>
      </w:pPr>
      <w:rPr>
        <w:rFonts w:asciiTheme="minorHAnsi" w:eastAsiaTheme="minorEastAsia" w:hAnsiTheme="minorHAnsi"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34584E0B"/>
    <w:multiLevelType w:val="hybridMultilevel"/>
    <w:tmpl w:val="A0183734"/>
    <w:lvl w:ilvl="0" w:tplc="0409000B">
      <w:start w:val="1"/>
      <w:numFmt w:val="bullet"/>
      <w:lvlText w:val=""/>
      <w:lvlJc w:val="left"/>
      <w:pPr>
        <w:ind w:left="900" w:hanging="480"/>
      </w:pPr>
      <w:rPr>
        <w:rFonts w:ascii="Wingdings" w:hAnsi="Wingding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8932CCA"/>
    <w:multiLevelType w:val="hybridMultilevel"/>
    <w:tmpl w:val="1510625E"/>
    <w:lvl w:ilvl="0" w:tplc="0409000B">
      <w:start w:val="1"/>
      <w:numFmt w:val="bullet"/>
      <w:lvlText w:val=""/>
      <w:lvlJc w:val="left"/>
      <w:pPr>
        <w:ind w:left="800" w:hanging="480"/>
      </w:pPr>
      <w:rPr>
        <w:rFonts w:ascii="Wingdings" w:hAnsi="Wingdings" w:hint="default"/>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22">
    <w:nsid w:val="39F77DD9"/>
    <w:multiLevelType w:val="hybridMultilevel"/>
    <w:tmpl w:val="61D48A10"/>
    <w:lvl w:ilvl="0" w:tplc="0409000B">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23">
    <w:nsid w:val="3BAB4E73"/>
    <w:multiLevelType w:val="hybridMultilevel"/>
    <w:tmpl w:val="83AE0DB4"/>
    <w:lvl w:ilvl="0" w:tplc="176284D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41255ABB"/>
    <w:multiLevelType w:val="hybridMultilevel"/>
    <w:tmpl w:val="BF5819FE"/>
    <w:lvl w:ilvl="0" w:tplc="BD50166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423C3327"/>
    <w:multiLevelType w:val="hybridMultilevel"/>
    <w:tmpl w:val="3C62C5E2"/>
    <w:lvl w:ilvl="0" w:tplc="0409000B">
      <w:start w:val="1"/>
      <w:numFmt w:val="bullet"/>
      <w:lvlText w:val=""/>
      <w:lvlJc w:val="left"/>
      <w:pPr>
        <w:ind w:left="1049" w:hanging="480"/>
      </w:pPr>
      <w:rPr>
        <w:rFonts w:ascii="Wingdings" w:hAnsi="Wingdings" w:hint="default"/>
      </w:rPr>
    </w:lvl>
    <w:lvl w:ilvl="1" w:tplc="04090003" w:tentative="1">
      <w:start w:val="1"/>
      <w:numFmt w:val="bullet"/>
      <w:lvlText w:val=""/>
      <w:lvlJc w:val="left"/>
      <w:pPr>
        <w:ind w:left="1529" w:hanging="480"/>
      </w:pPr>
      <w:rPr>
        <w:rFonts w:ascii="Wingdings" w:hAnsi="Wingdings" w:hint="default"/>
      </w:rPr>
    </w:lvl>
    <w:lvl w:ilvl="2" w:tplc="04090005" w:tentative="1">
      <w:start w:val="1"/>
      <w:numFmt w:val="bullet"/>
      <w:lvlText w:val=""/>
      <w:lvlJc w:val="left"/>
      <w:pPr>
        <w:ind w:left="2009" w:hanging="480"/>
      </w:pPr>
      <w:rPr>
        <w:rFonts w:ascii="Wingdings" w:hAnsi="Wingdings" w:hint="default"/>
      </w:rPr>
    </w:lvl>
    <w:lvl w:ilvl="3" w:tplc="04090001" w:tentative="1">
      <w:start w:val="1"/>
      <w:numFmt w:val="bullet"/>
      <w:lvlText w:val=""/>
      <w:lvlJc w:val="left"/>
      <w:pPr>
        <w:ind w:left="2489" w:hanging="480"/>
      </w:pPr>
      <w:rPr>
        <w:rFonts w:ascii="Wingdings" w:hAnsi="Wingdings" w:hint="default"/>
      </w:rPr>
    </w:lvl>
    <w:lvl w:ilvl="4" w:tplc="04090003" w:tentative="1">
      <w:start w:val="1"/>
      <w:numFmt w:val="bullet"/>
      <w:lvlText w:val=""/>
      <w:lvlJc w:val="left"/>
      <w:pPr>
        <w:ind w:left="2969" w:hanging="480"/>
      </w:pPr>
      <w:rPr>
        <w:rFonts w:ascii="Wingdings" w:hAnsi="Wingdings" w:hint="default"/>
      </w:rPr>
    </w:lvl>
    <w:lvl w:ilvl="5" w:tplc="04090005" w:tentative="1">
      <w:start w:val="1"/>
      <w:numFmt w:val="bullet"/>
      <w:lvlText w:val=""/>
      <w:lvlJc w:val="left"/>
      <w:pPr>
        <w:ind w:left="3449" w:hanging="480"/>
      </w:pPr>
      <w:rPr>
        <w:rFonts w:ascii="Wingdings" w:hAnsi="Wingdings" w:hint="default"/>
      </w:rPr>
    </w:lvl>
    <w:lvl w:ilvl="6" w:tplc="04090001" w:tentative="1">
      <w:start w:val="1"/>
      <w:numFmt w:val="bullet"/>
      <w:lvlText w:val=""/>
      <w:lvlJc w:val="left"/>
      <w:pPr>
        <w:ind w:left="3929" w:hanging="480"/>
      </w:pPr>
      <w:rPr>
        <w:rFonts w:ascii="Wingdings" w:hAnsi="Wingdings" w:hint="default"/>
      </w:rPr>
    </w:lvl>
    <w:lvl w:ilvl="7" w:tplc="04090003" w:tentative="1">
      <w:start w:val="1"/>
      <w:numFmt w:val="bullet"/>
      <w:lvlText w:val=""/>
      <w:lvlJc w:val="left"/>
      <w:pPr>
        <w:ind w:left="4409" w:hanging="480"/>
      </w:pPr>
      <w:rPr>
        <w:rFonts w:ascii="Wingdings" w:hAnsi="Wingdings" w:hint="default"/>
      </w:rPr>
    </w:lvl>
    <w:lvl w:ilvl="8" w:tplc="04090005" w:tentative="1">
      <w:start w:val="1"/>
      <w:numFmt w:val="bullet"/>
      <w:lvlText w:val=""/>
      <w:lvlJc w:val="left"/>
      <w:pPr>
        <w:ind w:left="4889" w:hanging="480"/>
      </w:pPr>
      <w:rPr>
        <w:rFonts w:ascii="Wingdings" w:hAnsi="Wingdings" w:hint="default"/>
      </w:rPr>
    </w:lvl>
  </w:abstractNum>
  <w:abstractNum w:abstractNumId="26">
    <w:nsid w:val="42812380"/>
    <w:multiLevelType w:val="hybridMultilevel"/>
    <w:tmpl w:val="442E23A6"/>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49976EB9"/>
    <w:multiLevelType w:val="hybridMultilevel"/>
    <w:tmpl w:val="EF0E79D6"/>
    <w:lvl w:ilvl="0" w:tplc="0409000B">
      <w:start w:val="1"/>
      <w:numFmt w:val="bullet"/>
      <w:lvlText w:val=""/>
      <w:lvlJc w:val="left"/>
      <w:pPr>
        <w:ind w:left="1049" w:hanging="480"/>
      </w:pPr>
      <w:rPr>
        <w:rFonts w:ascii="Wingdings" w:hAnsi="Wingdings" w:hint="default"/>
      </w:rPr>
    </w:lvl>
    <w:lvl w:ilvl="1" w:tplc="04090003" w:tentative="1">
      <w:start w:val="1"/>
      <w:numFmt w:val="bullet"/>
      <w:lvlText w:val=""/>
      <w:lvlJc w:val="left"/>
      <w:pPr>
        <w:ind w:left="1529" w:hanging="480"/>
      </w:pPr>
      <w:rPr>
        <w:rFonts w:ascii="Wingdings" w:hAnsi="Wingdings" w:hint="default"/>
      </w:rPr>
    </w:lvl>
    <w:lvl w:ilvl="2" w:tplc="04090005" w:tentative="1">
      <w:start w:val="1"/>
      <w:numFmt w:val="bullet"/>
      <w:lvlText w:val=""/>
      <w:lvlJc w:val="left"/>
      <w:pPr>
        <w:ind w:left="2009" w:hanging="480"/>
      </w:pPr>
      <w:rPr>
        <w:rFonts w:ascii="Wingdings" w:hAnsi="Wingdings" w:hint="default"/>
      </w:rPr>
    </w:lvl>
    <w:lvl w:ilvl="3" w:tplc="04090001" w:tentative="1">
      <w:start w:val="1"/>
      <w:numFmt w:val="bullet"/>
      <w:lvlText w:val=""/>
      <w:lvlJc w:val="left"/>
      <w:pPr>
        <w:ind w:left="2489" w:hanging="480"/>
      </w:pPr>
      <w:rPr>
        <w:rFonts w:ascii="Wingdings" w:hAnsi="Wingdings" w:hint="default"/>
      </w:rPr>
    </w:lvl>
    <w:lvl w:ilvl="4" w:tplc="04090003" w:tentative="1">
      <w:start w:val="1"/>
      <w:numFmt w:val="bullet"/>
      <w:lvlText w:val=""/>
      <w:lvlJc w:val="left"/>
      <w:pPr>
        <w:ind w:left="2969" w:hanging="480"/>
      </w:pPr>
      <w:rPr>
        <w:rFonts w:ascii="Wingdings" w:hAnsi="Wingdings" w:hint="default"/>
      </w:rPr>
    </w:lvl>
    <w:lvl w:ilvl="5" w:tplc="04090005" w:tentative="1">
      <w:start w:val="1"/>
      <w:numFmt w:val="bullet"/>
      <w:lvlText w:val=""/>
      <w:lvlJc w:val="left"/>
      <w:pPr>
        <w:ind w:left="3449" w:hanging="480"/>
      </w:pPr>
      <w:rPr>
        <w:rFonts w:ascii="Wingdings" w:hAnsi="Wingdings" w:hint="default"/>
      </w:rPr>
    </w:lvl>
    <w:lvl w:ilvl="6" w:tplc="04090001" w:tentative="1">
      <w:start w:val="1"/>
      <w:numFmt w:val="bullet"/>
      <w:lvlText w:val=""/>
      <w:lvlJc w:val="left"/>
      <w:pPr>
        <w:ind w:left="3929" w:hanging="480"/>
      </w:pPr>
      <w:rPr>
        <w:rFonts w:ascii="Wingdings" w:hAnsi="Wingdings" w:hint="default"/>
      </w:rPr>
    </w:lvl>
    <w:lvl w:ilvl="7" w:tplc="04090003" w:tentative="1">
      <w:start w:val="1"/>
      <w:numFmt w:val="bullet"/>
      <w:lvlText w:val=""/>
      <w:lvlJc w:val="left"/>
      <w:pPr>
        <w:ind w:left="4409" w:hanging="480"/>
      </w:pPr>
      <w:rPr>
        <w:rFonts w:ascii="Wingdings" w:hAnsi="Wingdings" w:hint="default"/>
      </w:rPr>
    </w:lvl>
    <w:lvl w:ilvl="8" w:tplc="04090005" w:tentative="1">
      <w:start w:val="1"/>
      <w:numFmt w:val="bullet"/>
      <w:lvlText w:val=""/>
      <w:lvlJc w:val="left"/>
      <w:pPr>
        <w:ind w:left="4889" w:hanging="480"/>
      </w:pPr>
      <w:rPr>
        <w:rFonts w:ascii="Wingdings" w:hAnsi="Wingdings" w:hint="default"/>
      </w:rPr>
    </w:lvl>
  </w:abstractNum>
  <w:abstractNum w:abstractNumId="28">
    <w:nsid w:val="4FD611EA"/>
    <w:multiLevelType w:val="hybridMultilevel"/>
    <w:tmpl w:val="901E544C"/>
    <w:lvl w:ilvl="0" w:tplc="3ECC6AB2">
      <w:start w:val="1"/>
      <w:numFmt w:val="decimal"/>
      <w:lvlText w:val="%1，"/>
      <w:lvlJc w:val="left"/>
      <w:pPr>
        <w:ind w:left="720" w:hanging="720"/>
      </w:pPr>
      <w:rPr>
        <w:rFonts w:asciiTheme="minorHAnsi" w:eastAsiaTheme="minorEastAsia" w:hAnsiTheme="minorHAnsi"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02D1C83"/>
    <w:multiLevelType w:val="hybridMultilevel"/>
    <w:tmpl w:val="7EE240B8"/>
    <w:lvl w:ilvl="0" w:tplc="0FCEB8D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02F56F6"/>
    <w:multiLevelType w:val="hybridMultilevel"/>
    <w:tmpl w:val="993AC51C"/>
    <w:lvl w:ilvl="0" w:tplc="20109102">
      <w:start w:val="1"/>
      <w:numFmt w:val="decimal"/>
      <w:lvlText w:val="%1，"/>
      <w:lvlJc w:val="left"/>
      <w:pPr>
        <w:ind w:left="720" w:hanging="720"/>
      </w:pPr>
      <w:rPr>
        <w:rFonts w:asciiTheme="minorHAnsi" w:eastAsiaTheme="minorEastAsia" w:hAnsiTheme="minorHAnsi"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3442925"/>
    <w:multiLevelType w:val="hybridMultilevel"/>
    <w:tmpl w:val="1D2C91A0"/>
    <w:lvl w:ilvl="0" w:tplc="F8741EF0">
      <w:start w:val="1"/>
      <w:numFmt w:val="decimal"/>
      <w:lvlText w:val="%1，"/>
      <w:lvlJc w:val="left"/>
      <w:pPr>
        <w:ind w:left="720" w:hanging="720"/>
      </w:pPr>
      <w:rPr>
        <w:rFonts w:asciiTheme="minorHAnsi" w:eastAsiaTheme="minorEastAsia" w:hAnsiTheme="minorHAnsi"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4F04B54"/>
    <w:multiLevelType w:val="hybridMultilevel"/>
    <w:tmpl w:val="6F102D46"/>
    <w:lvl w:ilvl="0" w:tplc="065EC00E">
      <w:start w:val="1"/>
      <w:numFmt w:val="decimal"/>
      <w:lvlText w:val="%1，"/>
      <w:lvlJc w:val="left"/>
      <w:pPr>
        <w:ind w:left="720" w:hanging="720"/>
      </w:pPr>
      <w:rPr>
        <w:rFonts w:asciiTheme="minorHAnsi" w:eastAsiaTheme="minorEastAsia" w:hAnsiTheme="minorHAnsi"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6140EF5"/>
    <w:multiLevelType w:val="hybridMultilevel"/>
    <w:tmpl w:val="162CEDC6"/>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nsid w:val="5A1C2FF3"/>
    <w:multiLevelType w:val="hybridMultilevel"/>
    <w:tmpl w:val="75302282"/>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5">
    <w:nsid w:val="5B0339F6"/>
    <w:multiLevelType w:val="hybridMultilevel"/>
    <w:tmpl w:val="A33A69CE"/>
    <w:lvl w:ilvl="0" w:tplc="15A60226">
      <w:start w:val="1"/>
      <w:numFmt w:val="decimal"/>
      <w:lvlText w:val="%1，"/>
      <w:lvlJc w:val="left"/>
      <w:pPr>
        <w:ind w:left="720" w:hanging="720"/>
      </w:pPr>
      <w:rPr>
        <w:rFonts w:asciiTheme="minorHAnsi" w:eastAsiaTheme="minorEastAsia" w:hAnsiTheme="minorHAnsi"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E313FA3"/>
    <w:multiLevelType w:val="hybridMultilevel"/>
    <w:tmpl w:val="3E2EFA7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7">
    <w:nsid w:val="66201A05"/>
    <w:multiLevelType w:val="hybridMultilevel"/>
    <w:tmpl w:val="A21A3AFC"/>
    <w:lvl w:ilvl="0" w:tplc="E1005DE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74E75EB"/>
    <w:multiLevelType w:val="hybridMultilevel"/>
    <w:tmpl w:val="22B4DED2"/>
    <w:lvl w:ilvl="0" w:tplc="168660E8">
      <w:start w:val="1"/>
      <w:numFmt w:val="decimal"/>
      <w:lvlText w:val="%1，"/>
      <w:lvlJc w:val="left"/>
      <w:pPr>
        <w:ind w:left="720" w:hanging="720"/>
      </w:pPr>
      <w:rPr>
        <w:rFonts w:asciiTheme="minorHAnsi" w:eastAsiaTheme="minorEastAsia" w:hAnsiTheme="minorHAnsi"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696D3CFC"/>
    <w:multiLevelType w:val="hybridMultilevel"/>
    <w:tmpl w:val="EE749FAC"/>
    <w:lvl w:ilvl="0" w:tplc="B6E27A0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6C0A1BF4"/>
    <w:multiLevelType w:val="hybridMultilevel"/>
    <w:tmpl w:val="2D8A525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1">
    <w:nsid w:val="6C111552"/>
    <w:multiLevelType w:val="hybridMultilevel"/>
    <w:tmpl w:val="501251A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6FF714EC"/>
    <w:multiLevelType w:val="hybridMultilevel"/>
    <w:tmpl w:val="C64CD4A8"/>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3">
    <w:nsid w:val="72B13CA0"/>
    <w:multiLevelType w:val="hybridMultilevel"/>
    <w:tmpl w:val="2830154A"/>
    <w:lvl w:ilvl="0" w:tplc="00000005">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nsid w:val="7AC65BED"/>
    <w:multiLevelType w:val="hybridMultilevel"/>
    <w:tmpl w:val="187EFCDC"/>
    <w:lvl w:ilvl="0" w:tplc="E2C8C182">
      <w:start w:val="1"/>
      <w:numFmt w:val="decimal"/>
      <w:lvlText w:val="%1，"/>
      <w:lvlJc w:val="left"/>
      <w:pPr>
        <w:ind w:left="720" w:hanging="720"/>
      </w:pPr>
      <w:rPr>
        <w:rFonts w:asciiTheme="minorHAnsi" w:eastAsiaTheme="minorEastAsia" w:hAnsiTheme="minorHAnsi"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nsid w:val="7EA009C3"/>
    <w:multiLevelType w:val="hybridMultilevel"/>
    <w:tmpl w:val="C0FAD6FC"/>
    <w:lvl w:ilvl="0" w:tplc="747E647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nsid w:val="7F8E412C"/>
    <w:multiLevelType w:val="hybridMultilevel"/>
    <w:tmpl w:val="ECDC3FAA"/>
    <w:lvl w:ilvl="0" w:tplc="04090013">
      <w:start w:val="1"/>
      <w:numFmt w:val="chineseCountingThousand"/>
      <w:lvlText w:val="%1、"/>
      <w:lvlJc w:val="left"/>
      <w:pPr>
        <w:ind w:left="900" w:hanging="480"/>
      </w:pPr>
      <w:rPr>
        <w:rFonts w:ascii="宋体" w:eastAsia="宋体" w:hAnsi="宋体" w:hint="eastAsia"/>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num w:numId="1">
    <w:abstractNumId w:val="41"/>
  </w:num>
  <w:num w:numId="2">
    <w:abstractNumId w:val="0"/>
  </w:num>
  <w:num w:numId="3">
    <w:abstractNumId w:val="1"/>
  </w:num>
  <w:num w:numId="4">
    <w:abstractNumId w:val="36"/>
  </w:num>
  <w:num w:numId="5">
    <w:abstractNumId w:val="46"/>
  </w:num>
  <w:num w:numId="6">
    <w:abstractNumId w:val="34"/>
  </w:num>
  <w:num w:numId="7">
    <w:abstractNumId w:val="2"/>
  </w:num>
  <w:num w:numId="8">
    <w:abstractNumId w:val="42"/>
  </w:num>
  <w:num w:numId="9">
    <w:abstractNumId w:val="20"/>
  </w:num>
  <w:num w:numId="10">
    <w:abstractNumId w:val="27"/>
  </w:num>
  <w:num w:numId="11">
    <w:abstractNumId w:val="14"/>
  </w:num>
  <w:num w:numId="12">
    <w:abstractNumId w:val="25"/>
  </w:num>
  <w:num w:numId="13">
    <w:abstractNumId w:val="21"/>
  </w:num>
  <w:num w:numId="14">
    <w:abstractNumId w:val="17"/>
  </w:num>
  <w:num w:numId="15">
    <w:abstractNumId w:val="6"/>
  </w:num>
  <w:num w:numId="16">
    <w:abstractNumId w:val="40"/>
  </w:num>
  <w:num w:numId="17">
    <w:abstractNumId w:val="13"/>
  </w:num>
  <w:num w:numId="18">
    <w:abstractNumId w:val="16"/>
  </w:num>
  <w:num w:numId="19">
    <w:abstractNumId w:val="7"/>
  </w:num>
  <w:num w:numId="20">
    <w:abstractNumId w:val="26"/>
  </w:num>
  <w:num w:numId="21">
    <w:abstractNumId w:val="8"/>
  </w:num>
  <w:num w:numId="22">
    <w:abstractNumId w:val="22"/>
  </w:num>
  <w:num w:numId="23">
    <w:abstractNumId w:val="4"/>
  </w:num>
  <w:num w:numId="24">
    <w:abstractNumId w:val="5"/>
  </w:num>
  <w:num w:numId="25">
    <w:abstractNumId w:val="3"/>
  </w:num>
  <w:num w:numId="26">
    <w:abstractNumId w:val="43"/>
  </w:num>
  <w:num w:numId="27">
    <w:abstractNumId w:val="18"/>
  </w:num>
  <w:num w:numId="28">
    <w:abstractNumId w:val="33"/>
  </w:num>
  <w:num w:numId="29">
    <w:abstractNumId w:val="24"/>
  </w:num>
  <w:num w:numId="30">
    <w:abstractNumId w:val="38"/>
  </w:num>
  <w:num w:numId="31">
    <w:abstractNumId w:val="28"/>
  </w:num>
  <w:num w:numId="32">
    <w:abstractNumId w:val="35"/>
  </w:num>
  <w:num w:numId="33">
    <w:abstractNumId w:val="19"/>
  </w:num>
  <w:num w:numId="34">
    <w:abstractNumId w:val="15"/>
  </w:num>
  <w:num w:numId="35">
    <w:abstractNumId w:val="9"/>
  </w:num>
  <w:num w:numId="36">
    <w:abstractNumId w:val="31"/>
  </w:num>
  <w:num w:numId="37">
    <w:abstractNumId w:val="44"/>
  </w:num>
  <w:num w:numId="38">
    <w:abstractNumId w:val="30"/>
  </w:num>
  <w:num w:numId="39">
    <w:abstractNumId w:val="12"/>
  </w:num>
  <w:num w:numId="40">
    <w:abstractNumId w:val="10"/>
  </w:num>
  <w:num w:numId="41">
    <w:abstractNumId w:val="32"/>
  </w:num>
  <w:num w:numId="42">
    <w:abstractNumId w:val="45"/>
  </w:num>
  <w:num w:numId="43">
    <w:abstractNumId w:val="23"/>
  </w:num>
  <w:num w:numId="44">
    <w:abstractNumId w:val="11"/>
  </w:num>
  <w:num w:numId="45">
    <w:abstractNumId w:val="37"/>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9"/>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95D"/>
    <w:rsid w:val="000009A8"/>
    <w:rsid w:val="00003731"/>
    <w:rsid w:val="000077C2"/>
    <w:rsid w:val="00016F1E"/>
    <w:rsid w:val="00036625"/>
    <w:rsid w:val="00064473"/>
    <w:rsid w:val="00066BC0"/>
    <w:rsid w:val="0007724A"/>
    <w:rsid w:val="0008561F"/>
    <w:rsid w:val="000A1746"/>
    <w:rsid w:val="000A74DA"/>
    <w:rsid w:val="000C4E4E"/>
    <w:rsid w:val="000D1685"/>
    <w:rsid w:val="000D19B9"/>
    <w:rsid w:val="00115CC2"/>
    <w:rsid w:val="00116AF7"/>
    <w:rsid w:val="001240BC"/>
    <w:rsid w:val="00127249"/>
    <w:rsid w:val="00194876"/>
    <w:rsid w:val="001B2FF0"/>
    <w:rsid w:val="001C079F"/>
    <w:rsid w:val="001D15DD"/>
    <w:rsid w:val="001E3907"/>
    <w:rsid w:val="00212B50"/>
    <w:rsid w:val="00254C0E"/>
    <w:rsid w:val="00255FC2"/>
    <w:rsid w:val="002678C2"/>
    <w:rsid w:val="002859E7"/>
    <w:rsid w:val="002A21F2"/>
    <w:rsid w:val="002B5906"/>
    <w:rsid w:val="00341A62"/>
    <w:rsid w:val="003A157D"/>
    <w:rsid w:val="003B1EFB"/>
    <w:rsid w:val="003B4442"/>
    <w:rsid w:val="003C5AA4"/>
    <w:rsid w:val="003F6C7B"/>
    <w:rsid w:val="004B5280"/>
    <w:rsid w:val="004E2155"/>
    <w:rsid w:val="0050201E"/>
    <w:rsid w:val="00504B75"/>
    <w:rsid w:val="005271EC"/>
    <w:rsid w:val="0054112A"/>
    <w:rsid w:val="00573815"/>
    <w:rsid w:val="005830B8"/>
    <w:rsid w:val="0058425B"/>
    <w:rsid w:val="005A1C1F"/>
    <w:rsid w:val="005A5C88"/>
    <w:rsid w:val="005B6DBA"/>
    <w:rsid w:val="005D47C4"/>
    <w:rsid w:val="00620A3A"/>
    <w:rsid w:val="006363D0"/>
    <w:rsid w:val="00644993"/>
    <w:rsid w:val="006A1898"/>
    <w:rsid w:val="006A6D6C"/>
    <w:rsid w:val="006D0C2E"/>
    <w:rsid w:val="006E57C1"/>
    <w:rsid w:val="007063EF"/>
    <w:rsid w:val="00706A3B"/>
    <w:rsid w:val="00715C78"/>
    <w:rsid w:val="00794C96"/>
    <w:rsid w:val="007D5274"/>
    <w:rsid w:val="007E4857"/>
    <w:rsid w:val="007E7C51"/>
    <w:rsid w:val="007F1531"/>
    <w:rsid w:val="007F746D"/>
    <w:rsid w:val="00814F80"/>
    <w:rsid w:val="00842E94"/>
    <w:rsid w:val="00844D2C"/>
    <w:rsid w:val="00845A86"/>
    <w:rsid w:val="008636BF"/>
    <w:rsid w:val="008A3690"/>
    <w:rsid w:val="008C3A02"/>
    <w:rsid w:val="008C40B6"/>
    <w:rsid w:val="008C6506"/>
    <w:rsid w:val="008F52B9"/>
    <w:rsid w:val="00901C50"/>
    <w:rsid w:val="00913920"/>
    <w:rsid w:val="00933EFE"/>
    <w:rsid w:val="009506F7"/>
    <w:rsid w:val="00952D2B"/>
    <w:rsid w:val="00974F0A"/>
    <w:rsid w:val="009850C7"/>
    <w:rsid w:val="009E63A6"/>
    <w:rsid w:val="009F31CD"/>
    <w:rsid w:val="00A004EC"/>
    <w:rsid w:val="00A03148"/>
    <w:rsid w:val="00A049A0"/>
    <w:rsid w:val="00A21B58"/>
    <w:rsid w:val="00A6574C"/>
    <w:rsid w:val="00A872EA"/>
    <w:rsid w:val="00A913B3"/>
    <w:rsid w:val="00AC6E58"/>
    <w:rsid w:val="00AD00F2"/>
    <w:rsid w:val="00B32381"/>
    <w:rsid w:val="00B65ECF"/>
    <w:rsid w:val="00B7410B"/>
    <w:rsid w:val="00BC154D"/>
    <w:rsid w:val="00BE7CD9"/>
    <w:rsid w:val="00C050F1"/>
    <w:rsid w:val="00C2041A"/>
    <w:rsid w:val="00C26A5A"/>
    <w:rsid w:val="00C37E11"/>
    <w:rsid w:val="00C53C96"/>
    <w:rsid w:val="00C76743"/>
    <w:rsid w:val="00C80AE8"/>
    <w:rsid w:val="00C84704"/>
    <w:rsid w:val="00C90E9E"/>
    <w:rsid w:val="00CA07FA"/>
    <w:rsid w:val="00CB0C4F"/>
    <w:rsid w:val="00CE71FC"/>
    <w:rsid w:val="00CF757D"/>
    <w:rsid w:val="00D17F40"/>
    <w:rsid w:val="00D239A7"/>
    <w:rsid w:val="00D57C46"/>
    <w:rsid w:val="00DA1BFD"/>
    <w:rsid w:val="00DA42B7"/>
    <w:rsid w:val="00DB595D"/>
    <w:rsid w:val="00DC62BB"/>
    <w:rsid w:val="00DD5343"/>
    <w:rsid w:val="00E2797B"/>
    <w:rsid w:val="00E47286"/>
    <w:rsid w:val="00E55599"/>
    <w:rsid w:val="00E77140"/>
    <w:rsid w:val="00E80077"/>
    <w:rsid w:val="00E90CBA"/>
    <w:rsid w:val="00EA7788"/>
    <w:rsid w:val="00EB28B7"/>
    <w:rsid w:val="00EF13A9"/>
    <w:rsid w:val="00F01727"/>
    <w:rsid w:val="00F02350"/>
    <w:rsid w:val="00F11A0E"/>
    <w:rsid w:val="00F77D2B"/>
    <w:rsid w:val="00F97747"/>
    <w:rsid w:val="00FE1A51"/>
    <w:rsid w:val="00FF13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8157B3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aliases w:val="H1,Section Head,h1,1st level,l1,H11,H12,H13,H14,H15,H16,H17,Level 1 Topic Heading,Head 1,Head 11,Head 12,Head 111,Head 13,Head 112,Head 14,Head 113,Head 15,Head 114,Head 16,Head 115,Head 17,Head 116,Head 18,Head 117,Head 19,Head 118,Head 121,h"/>
    <w:basedOn w:val="a"/>
    <w:next w:val="a"/>
    <w:link w:val="10"/>
    <w:qFormat/>
    <w:rsid w:val="004E2155"/>
    <w:pPr>
      <w:keepNext/>
      <w:keepLines/>
      <w:widowControl/>
      <w:numPr>
        <w:numId w:val="2"/>
      </w:numPr>
      <w:suppressAutoHyphens/>
      <w:spacing w:before="340" w:after="330" w:line="360" w:lineRule="auto"/>
      <w:jc w:val="left"/>
      <w:outlineLvl w:val="0"/>
    </w:pPr>
    <w:rPr>
      <w:rFonts w:ascii="Times New Roman" w:eastAsia="黑体" w:hAnsi="Times New Roman" w:cs="Times New Roman"/>
      <w:b/>
      <w:kern w:val="1"/>
      <w:sz w:val="44"/>
      <w:szCs w:val="20"/>
    </w:rPr>
  </w:style>
  <w:style w:type="paragraph" w:styleId="2">
    <w:name w:val="heading 2"/>
    <w:aliases w:val="Chapter X.X. Statement,h2,2,Header 2,l2,Level 2 Head,heading 2,sect 1.2,DO NOT USE_h2,chn,H2,Chapter Number/Appendix Letter,2nd level,Titre2,Heading 2 Hidden,Heading 2 CCBS,Underrubrik1,prop2,Head 2,Heading2,No Number,A,o,H2-Heading 2,Header2,22"/>
    <w:basedOn w:val="a"/>
    <w:next w:val="a"/>
    <w:link w:val="20"/>
    <w:unhideWhenUsed/>
    <w:qFormat/>
    <w:rsid w:val="005738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Chapter X.X.X.,标题3,H3,h3,level_3,PIM 3,Level 3 Head,Heading 3 - old,sect1.2.3,sect1.2.31,sect1.2.32,sect1.2.311,sect1.2.33,sect1.2.312,Bold Head,bh,BOD 0,1.1.1标题,3,3rd level,1.1.1,l3,prop3,3heading,heading 3,Heading 31,1.1.1 Heading 3,ISO2,CT,L3,2h"/>
    <w:basedOn w:val="a"/>
    <w:next w:val="a"/>
    <w:link w:val="30"/>
    <w:qFormat/>
    <w:rsid w:val="00573815"/>
    <w:pPr>
      <w:keepNext/>
      <w:keepLines/>
      <w:tabs>
        <w:tab w:val="num" w:pos="1538"/>
      </w:tabs>
      <w:spacing w:before="100" w:beforeAutospacing="1" w:after="100" w:afterAutospacing="1"/>
      <w:ind w:left="1538" w:hanging="720"/>
      <w:jc w:val="left"/>
      <w:outlineLvl w:val="2"/>
    </w:pPr>
    <w:rPr>
      <w:rFonts w:ascii="Times New Roman" w:eastAsia="宋体" w:hAnsi="Times New Roman" w:cs="Times New Roman"/>
      <w:b/>
      <w:bCs/>
      <w:sz w:val="21"/>
      <w:szCs w:val="32"/>
    </w:rPr>
  </w:style>
  <w:style w:type="paragraph" w:styleId="4">
    <w:name w:val="heading 4"/>
    <w:aliases w:val="h4,heading 4,H4,bullet,bl,bb,sect 1.2.3.4,Ref Heading 1,rh1,sect 1.2.3.,sect 1.2.3.41,Ref Heading 11,rh11,sect 1.2.3.42,Ref Heading 12,rh12,sect 1.2.3.411,Ref Heading 111,rh111,sect 1.2.3.43,Ref Heading 13,rh13,sect 1.2.3.412,Ref Heading 112,Fab-4"/>
    <w:basedOn w:val="a"/>
    <w:next w:val="a"/>
    <w:link w:val="40"/>
    <w:qFormat/>
    <w:rsid w:val="00573815"/>
    <w:pPr>
      <w:keepNext/>
      <w:tabs>
        <w:tab w:val="num" w:pos="1862"/>
      </w:tabs>
      <w:ind w:left="1862" w:hanging="864"/>
      <w:jc w:val="center"/>
      <w:outlineLvl w:val="3"/>
    </w:pPr>
    <w:rPr>
      <w:rFonts w:ascii="Times New Roman" w:eastAsia="宋体" w:hAnsi="Times New Roman" w:cs="Times New Roman"/>
      <w:i/>
      <w:iCs/>
      <w:sz w:val="21"/>
    </w:rPr>
  </w:style>
  <w:style w:type="paragraph" w:styleId="5">
    <w:name w:val="heading 5"/>
    <w:aliases w:val="H5,PIM 5,Table label,h5,l5,hm,mh2,Module heading 2,Head 5,list 5,5,Level4 Hd,Gliederung 5,H51,H52,H53,H54,H55,H56,H57,H58,H59,H510,H511,H512,H513,H514,H515,H516,H517,H518,H519,H520,H521,H522,H523,H524,H525,H526,H527,H528,H529,H530,H531,H532,da,dash"/>
    <w:basedOn w:val="a"/>
    <w:next w:val="a"/>
    <w:link w:val="50"/>
    <w:qFormat/>
    <w:rsid w:val="00573815"/>
    <w:pPr>
      <w:keepNext/>
      <w:ind w:left="840"/>
      <w:outlineLvl w:val="4"/>
    </w:pPr>
    <w:rPr>
      <w:rFonts w:ascii="Times New Roman" w:eastAsia="宋体" w:hAnsi="Times New Roman" w:cs="Times New Roman"/>
      <w:i/>
      <w:sz w:val="22"/>
    </w:rPr>
  </w:style>
  <w:style w:type="paragraph" w:styleId="6">
    <w:name w:val="heading 6"/>
    <w:aliases w:val="H6,PIM 6,BOD 4,ToolsHeading 6,h6,Bullet list,Legal Level 1.,l6,hsm,submodule heading,标号 6,Subparagraph3,L6,ITT t6,PA Appendix,H61,H62,H611,H63,H612,H64,H613,H65,H614,H66,H615,H67,H616,H68,H617,H69,H618,H610,H619,H620,H6110,H621,H6111,H631,正文六级标题,6"/>
    <w:basedOn w:val="a"/>
    <w:next w:val="a"/>
    <w:link w:val="60"/>
    <w:qFormat/>
    <w:rsid w:val="00573815"/>
    <w:pPr>
      <w:keepNext/>
      <w:ind w:left="300" w:firstLine="420"/>
      <w:outlineLvl w:val="5"/>
    </w:pPr>
    <w:rPr>
      <w:rFonts w:ascii="Times New Roman" w:eastAsia="宋体" w:hAnsi="Times New Roman" w:cs="Times New Roman"/>
      <w:i/>
      <w:sz w:val="22"/>
    </w:rPr>
  </w:style>
  <w:style w:type="paragraph" w:styleId="7">
    <w:name w:val="heading 7"/>
    <w:aliases w:val="PIM 7,H TIMES1,H7,h7,letter list,1.标题 6,标号 7,cnc,Caption number (column-wide),st,ITT t7,PA Appendix Major,lettered list,letter list1,lettered list1,letter list2,lettered list2,letter list11,lettered list11,letter list3,lettered list3,7,ExhibitTitle"/>
    <w:basedOn w:val="a"/>
    <w:next w:val="a"/>
    <w:link w:val="70"/>
    <w:qFormat/>
    <w:rsid w:val="00573815"/>
    <w:pPr>
      <w:keepNext/>
      <w:ind w:left="720"/>
      <w:outlineLvl w:val="6"/>
    </w:pPr>
    <w:rPr>
      <w:rFonts w:ascii="Times New Roman" w:eastAsia="宋体" w:hAnsi="Times New Roman" w:cs="Times New Roman"/>
      <w:i/>
      <w:sz w:val="22"/>
    </w:rPr>
  </w:style>
  <w:style w:type="paragraph" w:styleId="8">
    <w:name w:val="heading 8"/>
    <w:aliases w:val="H8,h8,ITT t8,PA Appendix Minor,Level 1.1.1,注意框体,8,FigureTitle,Condition,requirement,req2,req,Legal Level 1.1.1.,不用8,H81,H82,H83,H811,H821,H84,H812,H822,H85,H813,H823,Subheading 2,ctp,Caption text (page-wide),tt,Center Bold,Center Bold1,标题6,正文八级标题,附"/>
    <w:basedOn w:val="a"/>
    <w:next w:val="a"/>
    <w:link w:val="80"/>
    <w:qFormat/>
    <w:rsid w:val="00573815"/>
    <w:pPr>
      <w:keepNext/>
      <w:ind w:left="300" w:firstLine="420"/>
      <w:outlineLvl w:val="7"/>
    </w:pPr>
    <w:rPr>
      <w:rFonts w:ascii="Times New Roman" w:eastAsia="宋体" w:hAnsi="Times New Roman" w:cs="Times New Roman"/>
      <w:i/>
      <w:iCs/>
      <w:sz w:val="21"/>
    </w:rPr>
  </w:style>
  <w:style w:type="paragraph" w:styleId="9">
    <w:name w:val="heading 9"/>
    <w:aliases w:val="PIM 9,App Heading,三级标题,H9,h9,Appendix,ITT t9,Level (a),huh,9,TableTitle,Cond'l Reqt.,rb,req bullet,req1,Titre 10,Legal Level 1.1.1.1.,不用9,PIM 91,H91,PIM 92,H92,PIM 93,PIM 94,PIM 95,H93,PIM 911,H911,PIM 921,H921,PIM 931,PIM 941,PIM 96,H94,table titl"/>
    <w:basedOn w:val="a"/>
    <w:next w:val="a"/>
    <w:link w:val="90"/>
    <w:qFormat/>
    <w:rsid w:val="00573815"/>
    <w:pPr>
      <w:keepNext/>
      <w:keepLines/>
      <w:tabs>
        <w:tab w:val="num" w:pos="3073"/>
      </w:tabs>
      <w:suppressAutoHyphens/>
      <w:spacing w:before="240" w:after="64" w:line="320" w:lineRule="auto"/>
      <w:ind w:left="3073" w:hanging="1584"/>
      <w:outlineLvl w:val="8"/>
    </w:pPr>
    <w:rPr>
      <w:rFonts w:ascii="Arial" w:eastAsia="黑体" w:hAnsi="Arial" w:cs="Times New Roman"/>
      <w:kern w:val="1"/>
      <w:sz w:val="21"/>
      <w:szCs w:val="21"/>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header"/>
    <w:basedOn w:val="a"/>
    <w:link w:val="a4"/>
    <w:unhideWhenUsed/>
    <w:rsid w:val="00DB595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rsid w:val="00DB595D"/>
    <w:rPr>
      <w:sz w:val="18"/>
      <w:szCs w:val="18"/>
    </w:rPr>
  </w:style>
  <w:style w:type="paragraph" w:styleId="a5">
    <w:name w:val="footer"/>
    <w:basedOn w:val="a"/>
    <w:link w:val="a6"/>
    <w:unhideWhenUsed/>
    <w:rsid w:val="00DB595D"/>
    <w:pPr>
      <w:tabs>
        <w:tab w:val="center" w:pos="4153"/>
        <w:tab w:val="right" w:pos="8306"/>
      </w:tabs>
      <w:snapToGrid w:val="0"/>
      <w:jc w:val="left"/>
    </w:pPr>
    <w:rPr>
      <w:sz w:val="18"/>
      <w:szCs w:val="18"/>
    </w:rPr>
  </w:style>
  <w:style w:type="character" w:customStyle="1" w:styleId="a6">
    <w:name w:val="页脚字符"/>
    <w:basedOn w:val="a0"/>
    <w:link w:val="a5"/>
    <w:rsid w:val="00DB595D"/>
    <w:rPr>
      <w:sz w:val="18"/>
      <w:szCs w:val="18"/>
    </w:rPr>
  </w:style>
  <w:style w:type="paragraph" w:styleId="a7">
    <w:name w:val="Balloon Text"/>
    <w:basedOn w:val="a"/>
    <w:link w:val="a8"/>
    <w:unhideWhenUsed/>
    <w:rsid w:val="00DB595D"/>
    <w:rPr>
      <w:rFonts w:ascii="Heiti SC Light" w:eastAsia="Heiti SC Light"/>
      <w:sz w:val="18"/>
      <w:szCs w:val="18"/>
    </w:rPr>
  </w:style>
  <w:style w:type="character" w:customStyle="1" w:styleId="a8">
    <w:name w:val="批注框文本字符"/>
    <w:basedOn w:val="a0"/>
    <w:link w:val="a7"/>
    <w:rsid w:val="00DB595D"/>
    <w:rPr>
      <w:rFonts w:ascii="Heiti SC Light" w:eastAsia="Heiti SC Light"/>
      <w:sz w:val="18"/>
      <w:szCs w:val="18"/>
    </w:rPr>
  </w:style>
  <w:style w:type="paragraph" w:styleId="a9">
    <w:name w:val="Normal (Web)"/>
    <w:basedOn w:val="a"/>
    <w:uiPriority w:val="99"/>
    <w:rsid w:val="00DB595D"/>
    <w:pPr>
      <w:widowControl/>
      <w:spacing w:before="100" w:beforeAutospacing="1" w:after="100" w:afterAutospacing="1"/>
      <w:jc w:val="left"/>
    </w:pPr>
    <w:rPr>
      <w:rFonts w:ascii="Arial Unicode MS" w:eastAsia="Arial Unicode MS" w:hAnsi="Arial Unicode MS" w:cs="Arial Unicode MS"/>
      <w:kern w:val="0"/>
      <w:lang w:eastAsia="en-US"/>
    </w:rPr>
  </w:style>
  <w:style w:type="character" w:customStyle="1" w:styleId="IndexLink">
    <w:name w:val="Index Link"/>
    <w:rsid w:val="008F52B9"/>
  </w:style>
  <w:style w:type="paragraph" w:styleId="11">
    <w:name w:val="toc 1"/>
    <w:basedOn w:val="a"/>
    <w:next w:val="a"/>
    <w:uiPriority w:val="39"/>
    <w:rsid w:val="008F52B9"/>
    <w:pPr>
      <w:spacing w:before="120"/>
      <w:jc w:val="left"/>
    </w:pPr>
    <w:rPr>
      <w:b/>
    </w:rPr>
  </w:style>
  <w:style w:type="paragraph" w:styleId="21">
    <w:name w:val="toc 2"/>
    <w:basedOn w:val="a"/>
    <w:next w:val="a"/>
    <w:uiPriority w:val="39"/>
    <w:rsid w:val="008F52B9"/>
    <w:pPr>
      <w:ind w:left="240"/>
      <w:jc w:val="left"/>
    </w:pPr>
    <w:rPr>
      <w:b/>
      <w:sz w:val="22"/>
      <w:szCs w:val="22"/>
    </w:rPr>
  </w:style>
  <w:style w:type="paragraph" w:styleId="aa">
    <w:name w:val="List Paragraph"/>
    <w:basedOn w:val="a"/>
    <w:uiPriority w:val="34"/>
    <w:qFormat/>
    <w:rsid w:val="008F52B9"/>
    <w:pPr>
      <w:ind w:firstLineChars="200" w:firstLine="420"/>
    </w:pPr>
  </w:style>
  <w:style w:type="character" w:customStyle="1" w:styleId="10">
    <w:name w:val="标题 1字符"/>
    <w:aliases w:val="H1字符,Section Head字符,h1字符,1st level字符,l1字符,H11字符,H12字符,H13字符,H14字符,H15字符,H16字符,H17字符,Level 1 Topic Heading字符,Head 1字符,Head 11字符,Head 12字符,Head 111字符,Head 13字符,Head 112字符,Head 14字符,Head 113字符,Head 15字符,Head 114字符,Head 16字符,Head 115字符,Head 17字符,h字符"/>
    <w:basedOn w:val="a0"/>
    <w:link w:val="1"/>
    <w:rsid w:val="004E2155"/>
    <w:rPr>
      <w:rFonts w:ascii="Times New Roman" w:eastAsia="黑体" w:hAnsi="Times New Roman" w:cs="Times New Roman"/>
      <w:b/>
      <w:kern w:val="1"/>
      <w:sz w:val="44"/>
      <w:szCs w:val="20"/>
    </w:rPr>
  </w:style>
  <w:style w:type="paragraph" w:customStyle="1" w:styleId="12">
    <w:name w:val="正文缩进1"/>
    <w:basedOn w:val="a"/>
    <w:rsid w:val="004E2155"/>
    <w:pPr>
      <w:widowControl/>
      <w:suppressAutoHyphens/>
      <w:spacing w:line="360" w:lineRule="auto"/>
      <w:ind w:firstLine="420"/>
      <w:jc w:val="left"/>
    </w:pPr>
    <w:rPr>
      <w:rFonts w:ascii="Times New Roman" w:eastAsia="宋体" w:hAnsi="Times New Roman" w:cs="Times New Roman"/>
      <w:kern w:val="0"/>
      <w:szCs w:val="20"/>
    </w:rPr>
  </w:style>
  <w:style w:type="paragraph" w:styleId="13">
    <w:name w:val="index 1"/>
    <w:basedOn w:val="a"/>
    <w:next w:val="a"/>
    <w:autoRedefine/>
    <w:uiPriority w:val="99"/>
    <w:unhideWhenUsed/>
    <w:rsid w:val="001B2FF0"/>
    <w:pPr>
      <w:ind w:left="240" w:hanging="240"/>
      <w:jc w:val="left"/>
    </w:pPr>
    <w:rPr>
      <w:sz w:val="20"/>
      <w:szCs w:val="20"/>
    </w:rPr>
  </w:style>
  <w:style w:type="paragraph" w:styleId="22">
    <w:name w:val="index 2"/>
    <w:basedOn w:val="a"/>
    <w:next w:val="a"/>
    <w:autoRedefine/>
    <w:uiPriority w:val="99"/>
    <w:unhideWhenUsed/>
    <w:rsid w:val="001B2FF0"/>
    <w:pPr>
      <w:ind w:left="480" w:hanging="240"/>
      <w:jc w:val="left"/>
    </w:pPr>
    <w:rPr>
      <w:sz w:val="20"/>
      <w:szCs w:val="20"/>
    </w:rPr>
  </w:style>
  <w:style w:type="paragraph" w:styleId="31">
    <w:name w:val="index 3"/>
    <w:basedOn w:val="a"/>
    <w:next w:val="a"/>
    <w:autoRedefine/>
    <w:uiPriority w:val="99"/>
    <w:unhideWhenUsed/>
    <w:rsid w:val="001B2FF0"/>
    <w:pPr>
      <w:ind w:left="720" w:hanging="240"/>
      <w:jc w:val="left"/>
    </w:pPr>
    <w:rPr>
      <w:sz w:val="20"/>
      <w:szCs w:val="20"/>
    </w:rPr>
  </w:style>
  <w:style w:type="paragraph" w:styleId="41">
    <w:name w:val="index 4"/>
    <w:basedOn w:val="a"/>
    <w:next w:val="a"/>
    <w:autoRedefine/>
    <w:uiPriority w:val="99"/>
    <w:unhideWhenUsed/>
    <w:rsid w:val="001B2FF0"/>
    <w:pPr>
      <w:ind w:left="960" w:hanging="240"/>
      <w:jc w:val="left"/>
    </w:pPr>
    <w:rPr>
      <w:sz w:val="20"/>
      <w:szCs w:val="20"/>
    </w:rPr>
  </w:style>
  <w:style w:type="paragraph" w:styleId="51">
    <w:name w:val="index 5"/>
    <w:basedOn w:val="a"/>
    <w:next w:val="a"/>
    <w:autoRedefine/>
    <w:uiPriority w:val="99"/>
    <w:unhideWhenUsed/>
    <w:rsid w:val="001B2FF0"/>
    <w:pPr>
      <w:ind w:left="1200" w:hanging="240"/>
      <w:jc w:val="left"/>
    </w:pPr>
    <w:rPr>
      <w:sz w:val="20"/>
      <w:szCs w:val="20"/>
    </w:rPr>
  </w:style>
  <w:style w:type="paragraph" w:styleId="61">
    <w:name w:val="index 6"/>
    <w:basedOn w:val="a"/>
    <w:next w:val="a"/>
    <w:autoRedefine/>
    <w:uiPriority w:val="99"/>
    <w:unhideWhenUsed/>
    <w:rsid w:val="001B2FF0"/>
    <w:pPr>
      <w:ind w:left="1440" w:hanging="240"/>
      <w:jc w:val="left"/>
    </w:pPr>
    <w:rPr>
      <w:sz w:val="20"/>
      <w:szCs w:val="20"/>
    </w:rPr>
  </w:style>
  <w:style w:type="paragraph" w:styleId="71">
    <w:name w:val="index 7"/>
    <w:basedOn w:val="a"/>
    <w:next w:val="a"/>
    <w:autoRedefine/>
    <w:uiPriority w:val="99"/>
    <w:unhideWhenUsed/>
    <w:rsid w:val="001B2FF0"/>
    <w:pPr>
      <w:ind w:left="1680" w:hanging="240"/>
      <w:jc w:val="left"/>
    </w:pPr>
    <w:rPr>
      <w:sz w:val="20"/>
      <w:szCs w:val="20"/>
    </w:rPr>
  </w:style>
  <w:style w:type="paragraph" w:styleId="81">
    <w:name w:val="index 8"/>
    <w:basedOn w:val="a"/>
    <w:next w:val="a"/>
    <w:autoRedefine/>
    <w:uiPriority w:val="99"/>
    <w:unhideWhenUsed/>
    <w:rsid w:val="001B2FF0"/>
    <w:pPr>
      <w:ind w:left="1920" w:hanging="240"/>
      <w:jc w:val="left"/>
    </w:pPr>
    <w:rPr>
      <w:sz w:val="20"/>
      <w:szCs w:val="20"/>
    </w:rPr>
  </w:style>
  <w:style w:type="paragraph" w:styleId="91">
    <w:name w:val="index 9"/>
    <w:basedOn w:val="a"/>
    <w:next w:val="a"/>
    <w:autoRedefine/>
    <w:uiPriority w:val="99"/>
    <w:unhideWhenUsed/>
    <w:rsid w:val="001B2FF0"/>
    <w:pPr>
      <w:ind w:left="2160" w:hanging="240"/>
      <w:jc w:val="left"/>
    </w:pPr>
    <w:rPr>
      <w:sz w:val="20"/>
      <w:szCs w:val="20"/>
    </w:rPr>
  </w:style>
  <w:style w:type="paragraph" w:styleId="ab">
    <w:name w:val="index heading"/>
    <w:basedOn w:val="a"/>
    <w:next w:val="13"/>
    <w:uiPriority w:val="99"/>
    <w:unhideWhenUsed/>
    <w:rsid w:val="001B2FF0"/>
    <w:pPr>
      <w:spacing w:before="120" w:after="120"/>
      <w:jc w:val="left"/>
    </w:pPr>
    <w:rPr>
      <w:i/>
      <w:sz w:val="20"/>
      <w:szCs w:val="20"/>
    </w:rPr>
  </w:style>
  <w:style w:type="paragraph" w:styleId="32">
    <w:name w:val="toc 3"/>
    <w:basedOn w:val="a"/>
    <w:next w:val="a"/>
    <w:autoRedefine/>
    <w:uiPriority w:val="39"/>
    <w:unhideWhenUsed/>
    <w:rsid w:val="001B2FF0"/>
    <w:pPr>
      <w:ind w:left="480"/>
      <w:jc w:val="left"/>
    </w:pPr>
    <w:rPr>
      <w:sz w:val="22"/>
      <w:szCs w:val="22"/>
    </w:rPr>
  </w:style>
  <w:style w:type="paragraph" w:styleId="42">
    <w:name w:val="toc 4"/>
    <w:basedOn w:val="a"/>
    <w:next w:val="a"/>
    <w:autoRedefine/>
    <w:uiPriority w:val="39"/>
    <w:unhideWhenUsed/>
    <w:rsid w:val="001B2FF0"/>
    <w:pPr>
      <w:ind w:left="720"/>
      <w:jc w:val="left"/>
    </w:pPr>
    <w:rPr>
      <w:sz w:val="20"/>
      <w:szCs w:val="20"/>
    </w:rPr>
  </w:style>
  <w:style w:type="paragraph" w:styleId="52">
    <w:name w:val="toc 5"/>
    <w:basedOn w:val="a"/>
    <w:next w:val="a"/>
    <w:autoRedefine/>
    <w:uiPriority w:val="39"/>
    <w:unhideWhenUsed/>
    <w:rsid w:val="001B2FF0"/>
    <w:pPr>
      <w:ind w:left="960"/>
      <w:jc w:val="left"/>
    </w:pPr>
    <w:rPr>
      <w:sz w:val="20"/>
      <w:szCs w:val="20"/>
    </w:rPr>
  </w:style>
  <w:style w:type="paragraph" w:styleId="62">
    <w:name w:val="toc 6"/>
    <w:basedOn w:val="a"/>
    <w:next w:val="a"/>
    <w:autoRedefine/>
    <w:uiPriority w:val="39"/>
    <w:unhideWhenUsed/>
    <w:rsid w:val="001B2FF0"/>
    <w:pPr>
      <w:ind w:left="1200"/>
      <w:jc w:val="left"/>
    </w:pPr>
    <w:rPr>
      <w:sz w:val="20"/>
      <w:szCs w:val="20"/>
    </w:rPr>
  </w:style>
  <w:style w:type="paragraph" w:styleId="72">
    <w:name w:val="toc 7"/>
    <w:basedOn w:val="a"/>
    <w:next w:val="a"/>
    <w:autoRedefine/>
    <w:uiPriority w:val="39"/>
    <w:unhideWhenUsed/>
    <w:rsid w:val="001B2FF0"/>
    <w:pPr>
      <w:ind w:left="1440"/>
      <w:jc w:val="left"/>
    </w:pPr>
    <w:rPr>
      <w:sz w:val="20"/>
      <w:szCs w:val="20"/>
    </w:rPr>
  </w:style>
  <w:style w:type="paragraph" w:styleId="82">
    <w:name w:val="toc 8"/>
    <w:basedOn w:val="a"/>
    <w:next w:val="a"/>
    <w:autoRedefine/>
    <w:uiPriority w:val="39"/>
    <w:unhideWhenUsed/>
    <w:rsid w:val="001B2FF0"/>
    <w:pPr>
      <w:ind w:left="1680"/>
      <w:jc w:val="left"/>
    </w:pPr>
    <w:rPr>
      <w:sz w:val="20"/>
      <w:szCs w:val="20"/>
    </w:rPr>
  </w:style>
  <w:style w:type="paragraph" w:styleId="92">
    <w:name w:val="toc 9"/>
    <w:basedOn w:val="a"/>
    <w:next w:val="a"/>
    <w:autoRedefine/>
    <w:uiPriority w:val="39"/>
    <w:unhideWhenUsed/>
    <w:rsid w:val="001B2FF0"/>
    <w:pPr>
      <w:ind w:left="1920"/>
      <w:jc w:val="left"/>
    </w:pPr>
    <w:rPr>
      <w:sz w:val="20"/>
      <w:szCs w:val="20"/>
    </w:rPr>
  </w:style>
  <w:style w:type="character" w:customStyle="1" w:styleId="20">
    <w:name w:val="标题 2字符"/>
    <w:aliases w:val="Chapter X.X. Statement字符,h2字符,2字符,Header 2字符,l2字符,Level 2 Head字符,heading 2字符,sect 1.2字符,DO NOT USE_h2字符,chn字符,H2字符,Chapter Number/Appendix Letter字符,2nd level字符,Titre2字符,Heading 2 Hidden字符,Heading 2 CCBS字符,Underrubrik1字符,prop2字符,Head 2字符,A字符,o字符"/>
    <w:basedOn w:val="a0"/>
    <w:link w:val="2"/>
    <w:rsid w:val="00573815"/>
    <w:rPr>
      <w:rFonts w:asciiTheme="majorHAnsi" w:eastAsiaTheme="majorEastAsia" w:hAnsiTheme="majorHAnsi" w:cstheme="majorBidi"/>
      <w:b/>
      <w:bCs/>
      <w:sz w:val="32"/>
      <w:szCs w:val="32"/>
    </w:rPr>
  </w:style>
  <w:style w:type="character" w:customStyle="1" w:styleId="30">
    <w:name w:val="标题 3字符"/>
    <w:aliases w:val="Chapter X.X.X.字符,标题3字符,H3字符,h3字符,level_3字符,PIM 3字符,Level 3 Head字符,Heading 3 - old字符,sect1.2.3字符,sect1.2.31字符,sect1.2.32字符,sect1.2.311字符,sect1.2.33字符,sect1.2.312字符,Bold Head字符,bh字符,BOD 0字符,1.1.1标题字符,3字符,3rd level字符,1.1.1字符,l3字符,prop3字符,3heading字符"/>
    <w:basedOn w:val="a0"/>
    <w:link w:val="3"/>
    <w:rsid w:val="00573815"/>
    <w:rPr>
      <w:rFonts w:ascii="Times New Roman" w:eastAsia="宋体" w:hAnsi="Times New Roman" w:cs="Times New Roman"/>
      <w:b/>
      <w:bCs/>
      <w:sz w:val="21"/>
      <w:szCs w:val="32"/>
    </w:rPr>
  </w:style>
  <w:style w:type="character" w:customStyle="1" w:styleId="40">
    <w:name w:val="标题 4字符"/>
    <w:aliases w:val="h4字符,heading 4字符,H4字符,bullet字符,bl字符,bb字符,sect 1.2.3.4字符,Ref Heading 1字符,rh1字符,sect 1.2.3.字符,sect 1.2.3.41字符,Ref Heading 11字符,rh11字符,sect 1.2.3.42字符,Ref Heading 12字符,rh12字符,sect 1.2.3.411字符,Ref Heading 111字符,rh111字符,sect 1.2.3.43字符,rh13字符,Fab-4字符"/>
    <w:basedOn w:val="a0"/>
    <w:link w:val="4"/>
    <w:rsid w:val="00573815"/>
    <w:rPr>
      <w:rFonts w:ascii="Times New Roman" w:eastAsia="宋体" w:hAnsi="Times New Roman" w:cs="Times New Roman"/>
      <w:i/>
      <w:iCs/>
      <w:sz w:val="21"/>
    </w:rPr>
  </w:style>
  <w:style w:type="character" w:customStyle="1" w:styleId="50">
    <w:name w:val="标题 5字符"/>
    <w:aliases w:val="H5字符,PIM 5字符,Table label字符,h5字符,l5字符,hm字符,mh2字符,Module heading 2字符,Head 5字符,list 5字符,5字符,Level4 Hd字符,Gliederung 5字符,H51字符,H52字符,H53字符,H54字符,H55字符,H56字符,H57字符,H58字符,H59字符,H510字符,H511字符,H512字符,H513字符,H514字符,H515字符,H516字符,H517字符,H518字符,H519字符,H520字符"/>
    <w:basedOn w:val="a0"/>
    <w:link w:val="5"/>
    <w:rsid w:val="00573815"/>
    <w:rPr>
      <w:rFonts w:ascii="Times New Roman" w:eastAsia="宋体" w:hAnsi="Times New Roman" w:cs="Times New Roman"/>
      <w:i/>
      <w:sz w:val="22"/>
    </w:rPr>
  </w:style>
  <w:style w:type="character" w:customStyle="1" w:styleId="60">
    <w:name w:val="标题 6字符"/>
    <w:aliases w:val="H6字符,PIM 6字符,BOD 4字符,ToolsHeading 6字符,h6字符,Bullet list字符,Legal Level 1.字符,l6字符,hsm字符,submodule heading字符,标号 6字符,Subparagraph3字符,L6字符,ITT t6字符,PA Appendix字符,H61字符,H62字符,H611字符,H63字符,H612字符,H64字符,H613字符,H65字符,H614字符,H66字符,H615字符,H67字符,H616字符,H68字符"/>
    <w:basedOn w:val="a0"/>
    <w:link w:val="6"/>
    <w:rsid w:val="00573815"/>
    <w:rPr>
      <w:rFonts w:ascii="Times New Roman" w:eastAsia="宋体" w:hAnsi="Times New Roman" w:cs="Times New Roman"/>
      <w:i/>
      <w:sz w:val="22"/>
    </w:rPr>
  </w:style>
  <w:style w:type="character" w:customStyle="1" w:styleId="70">
    <w:name w:val="标题 7字符"/>
    <w:aliases w:val="PIM 7字符,H TIMES1字符,H7字符,h7字符,letter list字符,1.标题 6字符,标号 7字符,cnc字符,Caption number (column-wide)字符,st字符,ITT t7字符,PA Appendix Major字符,lettered list字符,letter list1字符,lettered list1字符,letter list2字符,lettered list2字符,letter list11字符,lettered list11字符"/>
    <w:basedOn w:val="a0"/>
    <w:link w:val="7"/>
    <w:rsid w:val="00573815"/>
    <w:rPr>
      <w:rFonts w:ascii="Times New Roman" w:eastAsia="宋体" w:hAnsi="Times New Roman" w:cs="Times New Roman"/>
      <w:i/>
      <w:sz w:val="22"/>
    </w:rPr>
  </w:style>
  <w:style w:type="character" w:customStyle="1" w:styleId="80">
    <w:name w:val="标题 8字符"/>
    <w:aliases w:val="H8字符,h8字符,ITT t8字符,PA Appendix Minor字符,Level 1.1.1字符,注意框体字符,8字符,FigureTitle字符,Condition字符,requirement字符,req2字符,req字符,Legal Level 1.1.1.字符,不用8字符,H81字符,H82字符,H83字符,H811字符,H821字符,H84字符,H812字符,H822字符,H85字符,H813字符,H823字符,Subheading 2字符,ctp字符,tt字符,附字符"/>
    <w:basedOn w:val="a0"/>
    <w:link w:val="8"/>
    <w:rsid w:val="00573815"/>
    <w:rPr>
      <w:rFonts w:ascii="Times New Roman" w:eastAsia="宋体" w:hAnsi="Times New Roman" w:cs="Times New Roman"/>
      <w:i/>
      <w:iCs/>
      <w:sz w:val="21"/>
    </w:rPr>
  </w:style>
  <w:style w:type="character" w:customStyle="1" w:styleId="90">
    <w:name w:val="标题 9字符"/>
    <w:aliases w:val="PIM 9字符,App Heading字符,三级标题字符,H9字符,h9字符,Appendix字符,ITT t9字符,Level (a)字符,huh字符,9字符,TableTitle字符,Cond'l Reqt.字符,rb字符,req bullet字符,req1字符,Titre 10字符,Legal Level 1.1.1.1.字符,不用9字符,PIM 91字符,H91字符,PIM 92字符,H92字符,PIM 93字符,PIM 94字符,PIM 95字符,H93字符,PIM 911字符"/>
    <w:basedOn w:val="a0"/>
    <w:link w:val="9"/>
    <w:rsid w:val="00573815"/>
    <w:rPr>
      <w:rFonts w:ascii="Arial" w:eastAsia="黑体" w:hAnsi="Arial" w:cs="Times New Roman"/>
      <w:kern w:val="1"/>
      <w:sz w:val="21"/>
      <w:szCs w:val="21"/>
      <w:lang w:eastAsia="ar-SA"/>
    </w:rPr>
  </w:style>
  <w:style w:type="table" w:styleId="ac">
    <w:name w:val="Table Grid"/>
    <w:basedOn w:val="a1"/>
    <w:rsid w:val="00341A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character" w:styleId="ad">
    <w:name w:val="Hyperlink"/>
    <w:uiPriority w:val="99"/>
    <w:rsid w:val="00194876"/>
    <w:rPr>
      <w:color w:val="0000FF"/>
      <w:u w:val="single"/>
    </w:rPr>
  </w:style>
  <w:style w:type="character" w:styleId="ae">
    <w:name w:val="page number"/>
    <w:basedOn w:val="a0"/>
    <w:rsid w:val="00194876"/>
  </w:style>
  <w:style w:type="paragraph" w:styleId="af">
    <w:name w:val="Body Text Indent"/>
    <w:basedOn w:val="a"/>
    <w:link w:val="af0"/>
    <w:rsid w:val="00194876"/>
    <w:pPr>
      <w:tabs>
        <w:tab w:val="left" w:pos="3346"/>
      </w:tabs>
      <w:ind w:firstLine="495"/>
    </w:pPr>
    <w:rPr>
      <w:rFonts w:ascii="Times New Roman" w:eastAsia="宋体" w:hAnsi="Times New Roman" w:cs="Times New Roman"/>
      <w:i/>
      <w:iCs/>
      <w:sz w:val="21"/>
    </w:rPr>
  </w:style>
  <w:style w:type="character" w:customStyle="1" w:styleId="af0">
    <w:name w:val="正文文本缩进字符"/>
    <w:basedOn w:val="a0"/>
    <w:link w:val="af"/>
    <w:rsid w:val="00194876"/>
    <w:rPr>
      <w:rFonts w:ascii="Times New Roman" w:eastAsia="宋体" w:hAnsi="Times New Roman" w:cs="Times New Roman"/>
      <w:i/>
      <w:iCs/>
      <w:sz w:val="21"/>
    </w:rPr>
  </w:style>
  <w:style w:type="paragraph" w:styleId="23">
    <w:name w:val="Body Text Indent 2"/>
    <w:basedOn w:val="a"/>
    <w:link w:val="24"/>
    <w:rsid w:val="00194876"/>
    <w:pPr>
      <w:tabs>
        <w:tab w:val="left" w:pos="3346"/>
      </w:tabs>
      <w:ind w:firstLineChars="200" w:firstLine="477"/>
    </w:pPr>
    <w:rPr>
      <w:rFonts w:ascii="Times New Roman" w:eastAsia="宋体" w:hAnsi="Times New Roman" w:cs="Times New Roman"/>
      <w:i/>
      <w:iCs/>
      <w:sz w:val="21"/>
    </w:rPr>
  </w:style>
  <w:style w:type="character" w:customStyle="1" w:styleId="24">
    <w:name w:val="正文文本缩进 2字符"/>
    <w:basedOn w:val="a0"/>
    <w:link w:val="23"/>
    <w:rsid w:val="00194876"/>
    <w:rPr>
      <w:rFonts w:ascii="Times New Roman" w:eastAsia="宋体" w:hAnsi="Times New Roman" w:cs="Times New Roman"/>
      <w:i/>
      <w:iCs/>
      <w:sz w:val="21"/>
    </w:rPr>
  </w:style>
  <w:style w:type="paragraph" w:customStyle="1" w:styleId="Normal0">
    <w:name w:val="Normal0"/>
    <w:rsid w:val="00194876"/>
    <w:rPr>
      <w:rFonts w:ascii="Times New Roman" w:eastAsia="宋体" w:hAnsi="Times New Roman" w:cs="Times New Roman"/>
      <w:noProof/>
      <w:kern w:val="0"/>
      <w:sz w:val="20"/>
      <w:szCs w:val="20"/>
      <w:lang w:eastAsia="en-US"/>
    </w:rPr>
  </w:style>
  <w:style w:type="paragraph" w:customStyle="1" w:styleId="Title2">
    <w:name w:val="Title 2"/>
    <w:basedOn w:val="Normal0"/>
    <w:next w:val="af1"/>
    <w:rsid w:val="00194876"/>
    <w:pPr>
      <w:spacing w:before="120" w:after="120"/>
      <w:jc w:val="center"/>
    </w:pPr>
    <w:rPr>
      <w:rFonts w:ascii="Book Antiqua" w:hAnsi="Book Antiqua"/>
      <w:b/>
    </w:rPr>
  </w:style>
  <w:style w:type="paragraph" w:customStyle="1" w:styleId="abstract">
    <w:name w:val="abstract"/>
    <w:basedOn w:val="a"/>
    <w:next w:val="a"/>
    <w:rsid w:val="00194876"/>
    <w:pPr>
      <w:widowControl/>
      <w:spacing w:before="120" w:after="120"/>
      <w:ind w:left="1440" w:right="1440"/>
    </w:pPr>
    <w:rPr>
      <w:rFonts w:ascii="Book Antiqua" w:eastAsia="Times New Roman" w:hAnsi="Book Antiqua" w:cs="Times New Roman"/>
      <w:i/>
      <w:kern w:val="0"/>
      <w:sz w:val="20"/>
      <w:szCs w:val="20"/>
      <w:lang w:eastAsia="en-US"/>
    </w:rPr>
  </w:style>
  <w:style w:type="paragraph" w:styleId="af1">
    <w:name w:val="Title"/>
    <w:basedOn w:val="a"/>
    <w:link w:val="af2"/>
    <w:qFormat/>
    <w:rsid w:val="00194876"/>
    <w:pPr>
      <w:spacing w:before="240" w:after="60"/>
      <w:jc w:val="center"/>
      <w:outlineLvl w:val="0"/>
    </w:pPr>
    <w:rPr>
      <w:rFonts w:ascii="Arial" w:eastAsia="宋体" w:hAnsi="Arial" w:cs="Arial"/>
      <w:b/>
      <w:bCs/>
      <w:sz w:val="32"/>
      <w:szCs w:val="32"/>
    </w:rPr>
  </w:style>
  <w:style w:type="character" w:customStyle="1" w:styleId="af2">
    <w:name w:val="标题字符"/>
    <w:basedOn w:val="a0"/>
    <w:link w:val="af1"/>
    <w:rsid w:val="00194876"/>
    <w:rPr>
      <w:rFonts w:ascii="Arial" w:eastAsia="宋体" w:hAnsi="Arial" w:cs="Arial"/>
      <w:b/>
      <w:bCs/>
      <w:sz w:val="32"/>
      <w:szCs w:val="32"/>
    </w:rPr>
  </w:style>
  <w:style w:type="paragraph" w:styleId="33">
    <w:name w:val="Body Text Indent 3"/>
    <w:basedOn w:val="a"/>
    <w:link w:val="34"/>
    <w:rsid w:val="00194876"/>
    <w:pPr>
      <w:ind w:firstLine="420"/>
    </w:pPr>
    <w:rPr>
      <w:rFonts w:ascii="Times New Roman" w:eastAsia="宋体" w:hAnsi="Times New Roman" w:cs="Times New Roman"/>
      <w:i/>
      <w:iCs/>
      <w:sz w:val="18"/>
    </w:rPr>
  </w:style>
  <w:style w:type="character" w:customStyle="1" w:styleId="34">
    <w:name w:val="正文文本缩进 3字符"/>
    <w:basedOn w:val="a0"/>
    <w:link w:val="33"/>
    <w:rsid w:val="00194876"/>
    <w:rPr>
      <w:rFonts w:ascii="Times New Roman" w:eastAsia="宋体" w:hAnsi="Times New Roman" w:cs="Times New Roman"/>
      <w:i/>
      <w:iCs/>
      <w:sz w:val="18"/>
    </w:rPr>
  </w:style>
  <w:style w:type="paragraph" w:styleId="af3">
    <w:name w:val="Body Text"/>
    <w:basedOn w:val="a"/>
    <w:link w:val="af4"/>
    <w:rsid w:val="00194876"/>
    <w:rPr>
      <w:rFonts w:ascii="Times New Roman" w:eastAsia="宋体" w:hAnsi="Times New Roman" w:cs="Times New Roman"/>
      <w:i/>
      <w:iCs/>
      <w:sz w:val="18"/>
    </w:rPr>
  </w:style>
  <w:style w:type="character" w:customStyle="1" w:styleId="af4">
    <w:name w:val="正文文本字符"/>
    <w:basedOn w:val="a0"/>
    <w:link w:val="af3"/>
    <w:rsid w:val="00194876"/>
    <w:rPr>
      <w:rFonts w:ascii="Times New Roman" w:eastAsia="宋体" w:hAnsi="Times New Roman" w:cs="Times New Roman"/>
      <w:i/>
      <w:iCs/>
      <w:sz w:val="18"/>
    </w:rPr>
  </w:style>
  <w:style w:type="paragraph" w:styleId="25">
    <w:name w:val="Body Text 2"/>
    <w:basedOn w:val="a"/>
    <w:link w:val="26"/>
    <w:rsid w:val="00194876"/>
    <w:pPr>
      <w:keepLines/>
      <w:widowControl/>
    </w:pPr>
    <w:rPr>
      <w:rFonts w:ascii="Times New Roman" w:eastAsia="宋体" w:hAnsi="Times New Roman" w:cs="Times New Roman"/>
      <w:i/>
      <w:snapToGrid w:val="0"/>
      <w:kern w:val="0"/>
      <w:sz w:val="20"/>
      <w:szCs w:val="20"/>
      <w:lang w:eastAsia="en-US"/>
    </w:rPr>
  </w:style>
  <w:style w:type="character" w:customStyle="1" w:styleId="26">
    <w:name w:val="正文文本 2字符"/>
    <w:basedOn w:val="a0"/>
    <w:link w:val="25"/>
    <w:rsid w:val="00194876"/>
    <w:rPr>
      <w:rFonts w:ascii="Times New Roman" w:eastAsia="宋体" w:hAnsi="Times New Roman" w:cs="Times New Roman"/>
      <w:i/>
      <w:snapToGrid w:val="0"/>
      <w:kern w:val="0"/>
      <w:sz w:val="20"/>
      <w:szCs w:val="20"/>
      <w:lang w:eastAsia="en-US"/>
    </w:rPr>
  </w:style>
  <w:style w:type="paragraph" w:styleId="35">
    <w:name w:val="Body Text 3"/>
    <w:basedOn w:val="a"/>
    <w:link w:val="36"/>
    <w:rsid w:val="00194876"/>
    <w:rPr>
      <w:rFonts w:ascii="Times New Roman" w:eastAsia="宋体" w:hAnsi="Times New Roman" w:cs="Times New Roman"/>
      <w:i/>
      <w:iCs/>
      <w:sz w:val="21"/>
    </w:rPr>
  </w:style>
  <w:style w:type="character" w:customStyle="1" w:styleId="36">
    <w:name w:val="正文文本 3字符"/>
    <w:basedOn w:val="a0"/>
    <w:link w:val="35"/>
    <w:rsid w:val="00194876"/>
    <w:rPr>
      <w:rFonts w:ascii="Times New Roman" w:eastAsia="宋体" w:hAnsi="Times New Roman" w:cs="Times New Roman"/>
      <w:i/>
      <w:iCs/>
      <w:sz w:val="21"/>
    </w:rPr>
  </w:style>
  <w:style w:type="paragraph" w:styleId="af5">
    <w:name w:val="Document Map"/>
    <w:basedOn w:val="a"/>
    <w:link w:val="af6"/>
    <w:rsid w:val="00194876"/>
    <w:pPr>
      <w:shd w:val="clear" w:color="auto" w:fill="000080"/>
    </w:pPr>
    <w:rPr>
      <w:rFonts w:ascii="Times New Roman" w:eastAsia="宋体" w:hAnsi="Times New Roman" w:cs="Times New Roman"/>
      <w:sz w:val="21"/>
    </w:rPr>
  </w:style>
  <w:style w:type="character" w:customStyle="1" w:styleId="af6">
    <w:name w:val="文档结构图 字符"/>
    <w:basedOn w:val="a0"/>
    <w:link w:val="af5"/>
    <w:rsid w:val="00194876"/>
    <w:rPr>
      <w:rFonts w:ascii="Times New Roman" w:eastAsia="宋体" w:hAnsi="Times New Roman" w:cs="Times New Roman"/>
      <w:sz w:val="21"/>
      <w:shd w:val="clear" w:color="auto" w:fill="000080"/>
    </w:rPr>
  </w:style>
  <w:style w:type="paragraph" w:styleId="TOC">
    <w:name w:val="TOC Heading"/>
    <w:basedOn w:val="1"/>
    <w:next w:val="a"/>
    <w:uiPriority w:val="39"/>
    <w:unhideWhenUsed/>
    <w:qFormat/>
    <w:rsid w:val="00194876"/>
    <w:pPr>
      <w:pageBreakBefore/>
      <w:widowControl w:val="0"/>
      <w:numPr>
        <w:numId w:val="0"/>
      </w:numPr>
      <w:suppressAutoHyphens w:val="0"/>
      <w:spacing w:before="50" w:after="50" w:line="578" w:lineRule="auto"/>
      <w:jc w:val="both"/>
      <w:outlineLvl w:val="9"/>
    </w:pPr>
    <w:rPr>
      <w:rFonts w:eastAsia="宋体"/>
      <w:bCs/>
      <w:kern w:val="44"/>
      <w:szCs w:val="44"/>
    </w:rPr>
  </w:style>
  <w:style w:type="paragraph" w:styleId="af7">
    <w:name w:val="annotation text"/>
    <w:basedOn w:val="a"/>
    <w:link w:val="af8"/>
    <w:rsid w:val="00194876"/>
    <w:pPr>
      <w:jc w:val="left"/>
    </w:pPr>
    <w:rPr>
      <w:rFonts w:ascii="Times New Roman" w:eastAsia="宋体" w:hAnsi="Times New Roman" w:cs="Times New Roman"/>
      <w:sz w:val="21"/>
    </w:rPr>
  </w:style>
  <w:style w:type="character" w:customStyle="1" w:styleId="af8">
    <w:name w:val="注释文本字符"/>
    <w:basedOn w:val="a0"/>
    <w:link w:val="af7"/>
    <w:rsid w:val="00194876"/>
    <w:rPr>
      <w:rFonts w:ascii="Times New Roman" w:eastAsia="宋体" w:hAnsi="Times New Roman" w:cs="Times New Roman"/>
      <w:sz w:val="21"/>
    </w:rPr>
  </w:style>
  <w:style w:type="character" w:styleId="FollowedHyperlink">
    <w:name w:val="FollowedHyperlink"/>
    <w:basedOn w:val="a0"/>
    <w:uiPriority w:val="99"/>
    <w:rsid w:val="00194876"/>
    <w:rPr>
      <w:color w:val="800080" w:themeColor="followedHyperlink"/>
      <w:u w:val="single"/>
    </w:rPr>
  </w:style>
  <w:style w:type="paragraph" w:customStyle="1" w:styleId="font5">
    <w:name w:val="font5"/>
    <w:basedOn w:val="a"/>
    <w:rsid w:val="00194876"/>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
    <w:rsid w:val="00194876"/>
    <w:pPr>
      <w:widowControl/>
      <w:spacing w:before="100" w:beforeAutospacing="1" w:after="100" w:afterAutospacing="1"/>
      <w:jc w:val="left"/>
    </w:pPr>
    <w:rPr>
      <w:rFonts w:ascii="微软雅黑" w:eastAsia="微软雅黑" w:hAnsi="微软雅黑" w:cs="宋体"/>
      <w:kern w:val="0"/>
      <w:sz w:val="20"/>
      <w:szCs w:val="20"/>
    </w:rPr>
  </w:style>
  <w:style w:type="paragraph" w:customStyle="1" w:styleId="xl66">
    <w:name w:val="xl66"/>
    <w:basedOn w:val="a"/>
    <w:rsid w:val="00194876"/>
    <w:pPr>
      <w:widowControl/>
      <w:pBdr>
        <w:top w:val="single" w:sz="4" w:space="0" w:color="auto"/>
        <w:left w:val="single" w:sz="4" w:space="0" w:color="auto"/>
        <w:bottom w:val="single" w:sz="4" w:space="0" w:color="auto"/>
        <w:right w:val="single" w:sz="4" w:space="0" w:color="auto"/>
      </w:pBdr>
      <w:shd w:val="clear" w:color="000000" w:fill="FF8080"/>
      <w:spacing w:before="100" w:beforeAutospacing="1" w:after="100" w:afterAutospacing="1"/>
      <w:jc w:val="left"/>
    </w:pPr>
    <w:rPr>
      <w:rFonts w:ascii="微软雅黑" w:eastAsia="微软雅黑" w:hAnsi="微软雅黑" w:cs="宋体"/>
      <w:kern w:val="0"/>
      <w:sz w:val="20"/>
      <w:szCs w:val="20"/>
    </w:rPr>
  </w:style>
  <w:style w:type="paragraph" w:customStyle="1" w:styleId="xl67">
    <w:name w:val="xl67"/>
    <w:basedOn w:val="a"/>
    <w:rsid w:val="00194876"/>
    <w:pPr>
      <w:widowControl/>
      <w:pBdr>
        <w:top w:val="single" w:sz="4" w:space="0" w:color="auto"/>
        <w:left w:val="single" w:sz="8" w:space="0" w:color="auto"/>
        <w:bottom w:val="single" w:sz="4" w:space="0" w:color="auto"/>
        <w:right w:val="single" w:sz="4" w:space="0" w:color="auto"/>
      </w:pBdr>
      <w:shd w:val="clear" w:color="000000" w:fill="00CCFF"/>
      <w:spacing w:before="100" w:beforeAutospacing="1" w:after="100" w:afterAutospacing="1"/>
      <w:jc w:val="left"/>
    </w:pPr>
    <w:rPr>
      <w:rFonts w:ascii="微软雅黑" w:eastAsia="微软雅黑" w:hAnsi="微软雅黑" w:cs="宋体"/>
      <w:kern w:val="0"/>
      <w:sz w:val="20"/>
      <w:szCs w:val="20"/>
    </w:rPr>
  </w:style>
  <w:style w:type="paragraph" w:customStyle="1" w:styleId="xl68">
    <w:name w:val="xl68"/>
    <w:basedOn w:val="a"/>
    <w:rsid w:val="00194876"/>
    <w:pPr>
      <w:widowControl/>
      <w:pBdr>
        <w:left w:val="single" w:sz="8" w:space="0" w:color="auto"/>
        <w:bottom w:val="single" w:sz="4" w:space="0" w:color="auto"/>
        <w:right w:val="single" w:sz="4" w:space="0" w:color="auto"/>
      </w:pBdr>
      <w:shd w:val="clear" w:color="000000" w:fill="00CCFF"/>
      <w:spacing w:before="100" w:beforeAutospacing="1" w:after="100" w:afterAutospacing="1"/>
      <w:jc w:val="left"/>
    </w:pPr>
    <w:rPr>
      <w:rFonts w:ascii="微软雅黑" w:eastAsia="微软雅黑" w:hAnsi="微软雅黑" w:cs="宋体"/>
      <w:kern w:val="0"/>
      <w:sz w:val="20"/>
      <w:szCs w:val="20"/>
    </w:rPr>
  </w:style>
  <w:style w:type="paragraph" w:customStyle="1" w:styleId="xl69">
    <w:name w:val="xl69"/>
    <w:basedOn w:val="a"/>
    <w:rsid w:val="00194876"/>
    <w:pPr>
      <w:widowControl/>
      <w:pBdr>
        <w:top w:val="single" w:sz="4" w:space="0" w:color="auto"/>
        <w:left w:val="single" w:sz="4" w:space="0" w:color="auto"/>
        <w:bottom w:val="single" w:sz="8" w:space="0" w:color="auto"/>
        <w:right w:val="single" w:sz="4" w:space="0" w:color="auto"/>
      </w:pBdr>
      <w:shd w:val="clear" w:color="000000" w:fill="00CCFF"/>
      <w:spacing w:before="100" w:beforeAutospacing="1" w:after="100" w:afterAutospacing="1"/>
      <w:jc w:val="center"/>
    </w:pPr>
    <w:rPr>
      <w:rFonts w:ascii="微软雅黑" w:eastAsia="微软雅黑" w:hAnsi="微软雅黑" w:cs="宋体"/>
      <w:b/>
      <w:bCs/>
      <w:kern w:val="0"/>
      <w:sz w:val="18"/>
      <w:szCs w:val="18"/>
    </w:rPr>
  </w:style>
  <w:style w:type="paragraph" w:customStyle="1" w:styleId="xl70">
    <w:name w:val="xl70"/>
    <w:basedOn w:val="a"/>
    <w:rsid w:val="00194876"/>
    <w:pPr>
      <w:widowControl/>
      <w:pBdr>
        <w:top w:val="single" w:sz="4" w:space="0" w:color="auto"/>
        <w:left w:val="single" w:sz="4" w:space="0" w:color="auto"/>
        <w:bottom w:val="single" w:sz="8" w:space="0" w:color="auto"/>
        <w:right w:val="single" w:sz="8" w:space="0" w:color="auto"/>
      </w:pBdr>
      <w:shd w:val="clear" w:color="000000" w:fill="00CCFF"/>
      <w:spacing w:before="100" w:beforeAutospacing="1" w:after="100" w:afterAutospacing="1"/>
      <w:jc w:val="center"/>
    </w:pPr>
    <w:rPr>
      <w:rFonts w:ascii="微软雅黑" w:eastAsia="微软雅黑" w:hAnsi="微软雅黑" w:cs="宋体"/>
      <w:b/>
      <w:bCs/>
      <w:kern w:val="0"/>
      <w:sz w:val="18"/>
      <w:szCs w:val="18"/>
    </w:rPr>
  </w:style>
  <w:style w:type="paragraph" w:customStyle="1" w:styleId="xl71">
    <w:name w:val="xl71"/>
    <w:basedOn w:val="a"/>
    <w:rsid w:val="00194876"/>
    <w:pPr>
      <w:widowControl/>
      <w:pBdr>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kern w:val="0"/>
      <w:sz w:val="20"/>
      <w:szCs w:val="20"/>
    </w:rPr>
  </w:style>
  <w:style w:type="paragraph" w:customStyle="1" w:styleId="xl72">
    <w:name w:val="xl72"/>
    <w:basedOn w:val="a"/>
    <w:rsid w:val="0019487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kern w:val="0"/>
      <w:sz w:val="20"/>
      <w:szCs w:val="20"/>
    </w:rPr>
  </w:style>
  <w:style w:type="paragraph" w:customStyle="1" w:styleId="xl73">
    <w:name w:val="xl73"/>
    <w:basedOn w:val="a"/>
    <w:rsid w:val="00194876"/>
    <w:pPr>
      <w:widowControl/>
      <w:spacing w:before="100" w:beforeAutospacing="1" w:after="100" w:afterAutospacing="1"/>
      <w:jc w:val="center"/>
    </w:pPr>
    <w:rPr>
      <w:rFonts w:ascii="微软雅黑" w:eastAsia="微软雅黑" w:hAnsi="微软雅黑" w:cs="宋体"/>
      <w:kern w:val="0"/>
      <w:sz w:val="20"/>
      <w:szCs w:val="20"/>
    </w:rPr>
  </w:style>
  <w:style w:type="paragraph" w:customStyle="1" w:styleId="xl74">
    <w:name w:val="xl74"/>
    <w:basedOn w:val="a"/>
    <w:rsid w:val="00194876"/>
    <w:pPr>
      <w:widowControl/>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75">
    <w:name w:val="xl75"/>
    <w:basedOn w:val="a"/>
    <w:rsid w:val="00194876"/>
    <w:pPr>
      <w:widowControl/>
      <w:pBdr>
        <w:top w:val="single" w:sz="4" w:space="0" w:color="auto"/>
        <w:left w:val="single" w:sz="4" w:space="0" w:color="auto"/>
        <w:bottom w:val="single" w:sz="4" w:space="0" w:color="auto"/>
        <w:right w:val="single" w:sz="4" w:space="0" w:color="auto"/>
      </w:pBdr>
      <w:shd w:val="clear" w:color="000000" w:fill="FF8080"/>
      <w:spacing w:before="100" w:beforeAutospacing="1" w:after="100" w:afterAutospacing="1"/>
      <w:jc w:val="center"/>
      <w:textAlignment w:val="center"/>
    </w:pPr>
    <w:rPr>
      <w:rFonts w:ascii="微软雅黑" w:eastAsia="微软雅黑" w:hAnsi="微软雅黑" w:cs="宋体"/>
      <w:kern w:val="0"/>
      <w:sz w:val="20"/>
      <w:szCs w:val="20"/>
    </w:rPr>
  </w:style>
  <w:style w:type="paragraph" w:customStyle="1" w:styleId="xl76">
    <w:name w:val="xl76"/>
    <w:basedOn w:val="a"/>
    <w:rsid w:val="00194876"/>
    <w:pPr>
      <w:widowControl/>
      <w:pBdr>
        <w:top w:val="single" w:sz="4" w:space="0" w:color="auto"/>
        <w:left w:val="single" w:sz="8" w:space="0" w:color="auto"/>
        <w:bottom w:val="single" w:sz="4" w:space="0" w:color="auto"/>
        <w:right w:val="single" w:sz="4" w:space="0" w:color="auto"/>
      </w:pBdr>
      <w:shd w:val="clear" w:color="000000" w:fill="99CCFF"/>
      <w:spacing w:before="100" w:beforeAutospacing="1" w:after="100" w:afterAutospacing="1"/>
      <w:jc w:val="left"/>
    </w:pPr>
    <w:rPr>
      <w:rFonts w:ascii="微软雅黑" w:eastAsia="微软雅黑" w:hAnsi="微软雅黑" w:cs="宋体"/>
      <w:kern w:val="0"/>
      <w:sz w:val="20"/>
      <w:szCs w:val="20"/>
    </w:rPr>
  </w:style>
  <w:style w:type="paragraph" w:customStyle="1" w:styleId="xl77">
    <w:name w:val="xl77"/>
    <w:basedOn w:val="a"/>
    <w:rsid w:val="00194876"/>
    <w:pPr>
      <w:widowControl/>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jc w:val="center"/>
    </w:pPr>
    <w:rPr>
      <w:rFonts w:ascii="微软雅黑" w:eastAsia="微软雅黑" w:hAnsi="微软雅黑" w:cs="宋体"/>
      <w:kern w:val="0"/>
      <w:sz w:val="20"/>
      <w:szCs w:val="20"/>
    </w:rPr>
  </w:style>
  <w:style w:type="paragraph" w:customStyle="1" w:styleId="xl78">
    <w:name w:val="xl78"/>
    <w:basedOn w:val="a"/>
    <w:rsid w:val="00194876"/>
    <w:pPr>
      <w:widowControl/>
      <w:pBdr>
        <w:top w:val="single" w:sz="4" w:space="0" w:color="auto"/>
        <w:left w:val="single" w:sz="8" w:space="0" w:color="auto"/>
        <w:bottom w:val="single" w:sz="8" w:space="0" w:color="auto"/>
        <w:right w:val="single" w:sz="4" w:space="0" w:color="auto"/>
      </w:pBdr>
      <w:shd w:val="clear" w:color="000000" w:fill="99CCFF"/>
      <w:spacing w:before="100" w:beforeAutospacing="1" w:after="100" w:afterAutospacing="1"/>
      <w:jc w:val="left"/>
    </w:pPr>
    <w:rPr>
      <w:rFonts w:ascii="微软雅黑" w:eastAsia="微软雅黑" w:hAnsi="微软雅黑" w:cs="宋体"/>
      <w:kern w:val="0"/>
      <w:sz w:val="20"/>
      <w:szCs w:val="20"/>
    </w:rPr>
  </w:style>
  <w:style w:type="paragraph" w:customStyle="1" w:styleId="xl79">
    <w:name w:val="xl79"/>
    <w:basedOn w:val="a"/>
    <w:rsid w:val="00194876"/>
    <w:pPr>
      <w:widowControl/>
      <w:pBdr>
        <w:top w:val="single" w:sz="4" w:space="0" w:color="auto"/>
        <w:left w:val="single" w:sz="4" w:space="0" w:color="auto"/>
        <w:bottom w:val="single" w:sz="8" w:space="0" w:color="auto"/>
        <w:right w:val="single" w:sz="4" w:space="0" w:color="auto"/>
      </w:pBdr>
      <w:shd w:val="clear" w:color="000000" w:fill="99CCFF"/>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80">
    <w:name w:val="xl80"/>
    <w:basedOn w:val="a"/>
    <w:rsid w:val="00194876"/>
    <w:pPr>
      <w:widowControl/>
      <w:pBdr>
        <w:top w:val="single" w:sz="4" w:space="0" w:color="auto"/>
        <w:left w:val="single" w:sz="4" w:space="0" w:color="auto"/>
        <w:bottom w:val="single" w:sz="8" w:space="0" w:color="auto"/>
        <w:right w:val="single" w:sz="4" w:space="0" w:color="auto"/>
      </w:pBdr>
      <w:shd w:val="clear" w:color="000000" w:fill="99CCFF"/>
      <w:spacing w:before="100" w:beforeAutospacing="1" w:after="100" w:afterAutospacing="1"/>
      <w:jc w:val="left"/>
    </w:pPr>
    <w:rPr>
      <w:rFonts w:ascii="微软雅黑" w:eastAsia="微软雅黑" w:hAnsi="微软雅黑" w:cs="宋体"/>
      <w:kern w:val="0"/>
      <w:sz w:val="20"/>
      <w:szCs w:val="20"/>
    </w:rPr>
  </w:style>
  <w:style w:type="paragraph" w:customStyle="1" w:styleId="xl81">
    <w:name w:val="xl81"/>
    <w:basedOn w:val="a"/>
    <w:rsid w:val="00194876"/>
    <w:pPr>
      <w:widowControl/>
      <w:pBdr>
        <w:top w:val="single" w:sz="4" w:space="0" w:color="auto"/>
        <w:left w:val="single" w:sz="4" w:space="0" w:color="auto"/>
        <w:bottom w:val="single" w:sz="8" w:space="0" w:color="auto"/>
        <w:right w:val="single" w:sz="4" w:space="0" w:color="auto"/>
      </w:pBdr>
      <w:shd w:val="clear" w:color="000000" w:fill="99CCFF"/>
      <w:spacing w:before="100" w:beforeAutospacing="1" w:after="100" w:afterAutospacing="1"/>
      <w:jc w:val="center"/>
    </w:pPr>
    <w:rPr>
      <w:rFonts w:ascii="微软雅黑" w:eastAsia="微软雅黑" w:hAnsi="微软雅黑" w:cs="宋体"/>
      <w:kern w:val="0"/>
      <w:sz w:val="20"/>
      <w:szCs w:val="20"/>
    </w:rPr>
  </w:style>
  <w:style w:type="paragraph" w:customStyle="1" w:styleId="xl82">
    <w:name w:val="xl82"/>
    <w:basedOn w:val="a"/>
    <w:rsid w:val="00194876"/>
    <w:pPr>
      <w:widowControl/>
      <w:pBdr>
        <w:left w:val="single" w:sz="4" w:space="0" w:color="auto"/>
        <w:bottom w:val="single" w:sz="4" w:space="0" w:color="auto"/>
        <w:right w:val="single" w:sz="8" w:space="0" w:color="auto"/>
      </w:pBdr>
      <w:spacing w:before="100" w:beforeAutospacing="1" w:after="100" w:afterAutospacing="1"/>
      <w:jc w:val="center"/>
    </w:pPr>
    <w:rPr>
      <w:rFonts w:ascii="微软雅黑" w:eastAsia="微软雅黑" w:hAnsi="微软雅黑" w:cs="宋体"/>
      <w:kern w:val="0"/>
      <w:sz w:val="20"/>
      <w:szCs w:val="20"/>
    </w:rPr>
  </w:style>
  <w:style w:type="paragraph" w:customStyle="1" w:styleId="xl83">
    <w:name w:val="xl83"/>
    <w:basedOn w:val="a"/>
    <w:rsid w:val="00194876"/>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微软雅黑" w:eastAsia="微软雅黑" w:hAnsi="微软雅黑" w:cs="宋体"/>
      <w:kern w:val="0"/>
      <w:sz w:val="20"/>
      <w:szCs w:val="20"/>
    </w:rPr>
  </w:style>
  <w:style w:type="paragraph" w:customStyle="1" w:styleId="xl84">
    <w:name w:val="xl84"/>
    <w:basedOn w:val="a"/>
    <w:rsid w:val="00194876"/>
    <w:pPr>
      <w:widowControl/>
      <w:pBdr>
        <w:top w:val="single" w:sz="4" w:space="0" w:color="auto"/>
        <w:left w:val="single" w:sz="4" w:space="0" w:color="auto"/>
        <w:bottom w:val="single" w:sz="4" w:space="0" w:color="auto"/>
        <w:right w:val="single" w:sz="8" w:space="0" w:color="auto"/>
      </w:pBdr>
      <w:shd w:val="clear" w:color="000000" w:fill="99CCFF"/>
      <w:spacing w:before="100" w:beforeAutospacing="1" w:after="100" w:afterAutospacing="1"/>
      <w:jc w:val="center"/>
    </w:pPr>
    <w:rPr>
      <w:rFonts w:ascii="微软雅黑" w:eastAsia="微软雅黑" w:hAnsi="微软雅黑" w:cs="宋体"/>
      <w:kern w:val="0"/>
      <w:sz w:val="20"/>
      <w:szCs w:val="20"/>
    </w:rPr>
  </w:style>
  <w:style w:type="paragraph" w:customStyle="1" w:styleId="xl85">
    <w:name w:val="xl85"/>
    <w:basedOn w:val="a"/>
    <w:rsid w:val="00194876"/>
    <w:pPr>
      <w:widowControl/>
      <w:pBdr>
        <w:top w:val="single" w:sz="4" w:space="0" w:color="auto"/>
        <w:left w:val="single" w:sz="4" w:space="0" w:color="auto"/>
        <w:bottom w:val="single" w:sz="8" w:space="0" w:color="auto"/>
        <w:right w:val="single" w:sz="8" w:space="0" w:color="auto"/>
      </w:pBdr>
      <w:shd w:val="clear" w:color="000000" w:fill="99CCFF"/>
      <w:spacing w:before="100" w:beforeAutospacing="1" w:after="100" w:afterAutospacing="1"/>
      <w:jc w:val="center"/>
    </w:pPr>
    <w:rPr>
      <w:rFonts w:ascii="微软雅黑" w:eastAsia="微软雅黑" w:hAnsi="微软雅黑" w:cs="宋体"/>
      <w:kern w:val="0"/>
      <w:sz w:val="20"/>
      <w:szCs w:val="20"/>
    </w:rPr>
  </w:style>
  <w:style w:type="paragraph" w:customStyle="1" w:styleId="xl86">
    <w:name w:val="xl86"/>
    <w:basedOn w:val="a"/>
    <w:rsid w:val="00194876"/>
    <w:pPr>
      <w:widowControl/>
      <w:pBdr>
        <w:left w:val="single" w:sz="4" w:space="0" w:color="auto"/>
        <w:bottom w:val="single" w:sz="4" w:space="0" w:color="auto"/>
        <w:right w:val="single" w:sz="4" w:space="0" w:color="auto"/>
      </w:pBdr>
      <w:shd w:val="clear" w:color="CCFFCC" w:fill="C0C0C0"/>
      <w:spacing w:before="100" w:beforeAutospacing="1" w:after="100" w:afterAutospacing="1"/>
      <w:jc w:val="left"/>
      <w:textAlignment w:val="center"/>
    </w:pPr>
    <w:rPr>
      <w:rFonts w:ascii="微软雅黑" w:eastAsia="微软雅黑" w:hAnsi="微软雅黑" w:cs="宋体"/>
      <w:kern w:val="0"/>
      <w:sz w:val="20"/>
      <w:szCs w:val="20"/>
    </w:rPr>
  </w:style>
  <w:style w:type="paragraph" w:customStyle="1" w:styleId="xl87">
    <w:name w:val="xl87"/>
    <w:basedOn w:val="a"/>
    <w:rsid w:val="00194876"/>
    <w:pPr>
      <w:widowControl/>
      <w:pBdr>
        <w:top w:val="single" w:sz="4" w:space="0" w:color="auto"/>
        <w:left w:val="single" w:sz="4" w:space="0" w:color="auto"/>
        <w:bottom w:val="single" w:sz="4" w:space="0" w:color="auto"/>
        <w:right w:val="single" w:sz="4" w:space="0" w:color="auto"/>
      </w:pBdr>
      <w:shd w:val="clear" w:color="CCFFCC" w:fill="C0C0C0"/>
      <w:spacing w:before="100" w:beforeAutospacing="1" w:after="100" w:afterAutospacing="1"/>
      <w:jc w:val="left"/>
      <w:textAlignment w:val="center"/>
    </w:pPr>
    <w:rPr>
      <w:rFonts w:ascii="微软雅黑" w:eastAsia="微软雅黑" w:hAnsi="微软雅黑" w:cs="宋体"/>
      <w:kern w:val="0"/>
      <w:sz w:val="20"/>
      <w:szCs w:val="20"/>
    </w:rPr>
  </w:style>
  <w:style w:type="paragraph" w:customStyle="1" w:styleId="xl88">
    <w:name w:val="xl88"/>
    <w:basedOn w:val="a"/>
    <w:rsid w:val="00194876"/>
    <w:pPr>
      <w:widowControl/>
      <w:pBdr>
        <w:top w:val="single" w:sz="4" w:space="0" w:color="auto"/>
        <w:left w:val="single" w:sz="4" w:space="0" w:color="auto"/>
        <w:bottom w:val="single" w:sz="4" w:space="0" w:color="auto"/>
        <w:right w:val="single" w:sz="4" w:space="0" w:color="auto"/>
      </w:pBdr>
      <w:shd w:val="clear" w:color="CCFFCC" w:fill="FF0000"/>
      <w:spacing w:before="100" w:beforeAutospacing="1" w:after="100" w:afterAutospacing="1"/>
      <w:jc w:val="left"/>
      <w:textAlignment w:val="center"/>
    </w:pPr>
    <w:rPr>
      <w:rFonts w:ascii="微软雅黑" w:eastAsia="微软雅黑" w:hAnsi="微软雅黑" w:cs="宋体"/>
      <w:kern w:val="0"/>
      <w:sz w:val="20"/>
      <w:szCs w:val="20"/>
    </w:rPr>
  </w:style>
  <w:style w:type="paragraph" w:customStyle="1" w:styleId="xl89">
    <w:name w:val="xl89"/>
    <w:basedOn w:val="a"/>
    <w:rsid w:val="00194876"/>
    <w:pPr>
      <w:widowControl/>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jc w:val="center"/>
      <w:textAlignment w:val="center"/>
    </w:pPr>
    <w:rPr>
      <w:rFonts w:ascii="微软雅黑" w:eastAsia="微软雅黑" w:hAnsi="微软雅黑" w:cs="宋体"/>
      <w:kern w:val="0"/>
      <w:sz w:val="20"/>
      <w:szCs w:val="20"/>
    </w:rPr>
  </w:style>
  <w:style w:type="paragraph" w:customStyle="1" w:styleId="xl90">
    <w:name w:val="xl90"/>
    <w:basedOn w:val="a"/>
    <w:rsid w:val="00194876"/>
    <w:pPr>
      <w:widowControl/>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91">
    <w:name w:val="xl91"/>
    <w:basedOn w:val="a"/>
    <w:rsid w:val="00194876"/>
    <w:pPr>
      <w:widowControl/>
      <w:pBdr>
        <w:top w:val="single" w:sz="8"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ascii="微软雅黑" w:eastAsia="微软雅黑" w:hAnsi="微软雅黑" w:cs="宋体"/>
      <w:b/>
      <w:bCs/>
      <w:kern w:val="0"/>
      <w:sz w:val="18"/>
      <w:szCs w:val="18"/>
    </w:rPr>
  </w:style>
  <w:style w:type="paragraph" w:customStyle="1" w:styleId="xl92">
    <w:name w:val="xl92"/>
    <w:basedOn w:val="a"/>
    <w:rsid w:val="00194876"/>
    <w:pPr>
      <w:widowControl/>
      <w:pBdr>
        <w:top w:val="single" w:sz="8" w:space="0" w:color="auto"/>
        <w:left w:val="single" w:sz="4" w:space="0" w:color="auto"/>
        <w:bottom w:val="single" w:sz="4" w:space="0" w:color="auto"/>
        <w:right w:val="single" w:sz="8" w:space="0" w:color="auto"/>
      </w:pBdr>
      <w:shd w:val="clear" w:color="000000" w:fill="00CCFF"/>
      <w:spacing w:before="100" w:beforeAutospacing="1" w:after="100" w:afterAutospacing="1"/>
      <w:jc w:val="center"/>
    </w:pPr>
    <w:rPr>
      <w:rFonts w:ascii="微软雅黑" w:eastAsia="微软雅黑" w:hAnsi="微软雅黑" w:cs="宋体"/>
      <w:b/>
      <w:bCs/>
      <w:kern w:val="0"/>
      <w:sz w:val="18"/>
      <w:szCs w:val="18"/>
    </w:rPr>
  </w:style>
  <w:style w:type="paragraph" w:customStyle="1" w:styleId="xl93">
    <w:name w:val="xl93"/>
    <w:basedOn w:val="a"/>
    <w:rsid w:val="00194876"/>
    <w:pPr>
      <w:widowControl/>
      <w:pBdr>
        <w:top w:val="single" w:sz="8" w:space="0" w:color="auto"/>
        <w:left w:val="single" w:sz="8" w:space="0" w:color="auto"/>
        <w:bottom w:val="single" w:sz="4" w:space="0" w:color="auto"/>
        <w:right w:val="single" w:sz="4" w:space="0" w:color="auto"/>
      </w:pBdr>
      <w:shd w:val="clear" w:color="000000" w:fill="00CCFF"/>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94">
    <w:name w:val="xl94"/>
    <w:basedOn w:val="a"/>
    <w:rsid w:val="00194876"/>
    <w:pPr>
      <w:widowControl/>
      <w:pBdr>
        <w:top w:val="single" w:sz="4" w:space="0" w:color="auto"/>
        <w:left w:val="single" w:sz="8" w:space="0" w:color="auto"/>
        <w:bottom w:val="single" w:sz="8" w:space="0" w:color="auto"/>
        <w:right w:val="single" w:sz="4" w:space="0" w:color="auto"/>
      </w:pBdr>
      <w:shd w:val="clear" w:color="000000" w:fill="00CCFF"/>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95">
    <w:name w:val="xl95"/>
    <w:basedOn w:val="a"/>
    <w:rsid w:val="00194876"/>
    <w:pPr>
      <w:widowControl/>
      <w:pBdr>
        <w:top w:val="single" w:sz="8" w:space="0" w:color="auto"/>
        <w:left w:val="single" w:sz="4" w:space="0" w:color="auto"/>
        <w:bottom w:val="single" w:sz="4" w:space="0" w:color="auto"/>
        <w:right w:val="single" w:sz="4" w:space="0" w:color="auto"/>
      </w:pBdr>
      <w:shd w:val="clear" w:color="000000" w:fill="00CCFF"/>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96">
    <w:name w:val="xl96"/>
    <w:basedOn w:val="a"/>
    <w:rsid w:val="00194876"/>
    <w:pPr>
      <w:widowControl/>
      <w:pBdr>
        <w:top w:val="single" w:sz="4" w:space="0" w:color="auto"/>
        <w:left w:val="single" w:sz="4" w:space="0" w:color="auto"/>
        <w:bottom w:val="single" w:sz="8" w:space="0" w:color="auto"/>
        <w:right w:val="single" w:sz="4" w:space="0" w:color="auto"/>
      </w:pBdr>
      <w:shd w:val="clear" w:color="000000" w:fill="00CCFF"/>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97">
    <w:name w:val="xl97"/>
    <w:basedOn w:val="a"/>
    <w:rsid w:val="00194876"/>
    <w:pPr>
      <w:widowControl/>
      <w:pBdr>
        <w:top w:val="single" w:sz="8" w:space="0" w:color="auto"/>
        <w:left w:val="single" w:sz="4" w:space="0" w:color="auto"/>
        <w:right w:val="single" w:sz="4" w:space="0" w:color="auto"/>
      </w:pBdr>
      <w:shd w:val="clear" w:color="000000" w:fill="CCFFCC"/>
      <w:spacing w:before="100" w:beforeAutospacing="1" w:after="100" w:afterAutospacing="1"/>
      <w:jc w:val="center"/>
      <w:textAlignment w:val="center"/>
    </w:pPr>
    <w:rPr>
      <w:rFonts w:ascii="微软雅黑" w:eastAsia="微软雅黑" w:hAnsi="微软雅黑" w:cs="宋体"/>
      <w:kern w:val="0"/>
      <w:sz w:val="20"/>
      <w:szCs w:val="20"/>
    </w:rPr>
  </w:style>
  <w:style w:type="paragraph" w:customStyle="1" w:styleId="xl98">
    <w:name w:val="xl98"/>
    <w:basedOn w:val="a"/>
    <w:rsid w:val="00194876"/>
    <w:pPr>
      <w:widowControl/>
      <w:pBdr>
        <w:left w:val="single" w:sz="4" w:space="0" w:color="auto"/>
        <w:right w:val="single" w:sz="4" w:space="0" w:color="auto"/>
      </w:pBdr>
      <w:shd w:val="clear" w:color="000000" w:fill="CCFFCC"/>
      <w:spacing w:before="100" w:beforeAutospacing="1" w:after="100" w:afterAutospacing="1"/>
      <w:jc w:val="center"/>
      <w:textAlignment w:val="center"/>
    </w:pPr>
    <w:rPr>
      <w:rFonts w:ascii="微软雅黑" w:eastAsia="微软雅黑" w:hAnsi="微软雅黑" w:cs="宋体"/>
      <w:kern w:val="0"/>
      <w:sz w:val="20"/>
      <w:szCs w:val="20"/>
    </w:rPr>
  </w:style>
  <w:style w:type="paragraph" w:customStyle="1" w:styleId="xl99">
    <w:name w:val="xl99"/>
    <w:basedOn w:val="a"/>
    <w:rsid w:val="00194876"/>
    <w:pPr>
      <w:widowControl/>
      <w:pBdr>
        <w:left w:val="single" w:sz="4" w:space="0" w:color="auto"/>
        <w:bottom w:val="single" w:sz="4" w:space="0" w:color="auto"/>
        <w:right w:val="single" w:sz="4" w:space="0" w:color="auto"/>
      </w:pBdr>
      <w:shd w:val="clear" w:color="000000" w:fill="CCFFCC"/>
      <w:spacing w:before="100" w:beforeAutospacing="1" w:after="100" w:afterAutospacing="1"/>
      <w:jc w:val="center"/>
      <w:textAlignment w:val="center"/>
    </w:pPr>
    <w:rPr>
      <w:rFonts w:ascii="微软雅黑" w:eastAsia="微软雅黑" w:hAnsi="微软雅黑" w:cs="宋体"/>
      <w:kern w:val="0"/>
      <w:sz w:val="20"/>
      <w:szCs w:val="20"/>
    </w:rPr>
  </w:style>
  <w:style w:type="paragraph" w:customStyle="1" w:styleId="xl100">
    <w:name w:val="xl100"/>
    <w:basedOn w:val="a"/>
    <w:rsid w:val="00194876"/>
    <w:pPr>
      <w:widowControl/>
      <w:pBdr>
        <w:top w:val="single" w:sz="4" w:space="0" w:color="auto"/>
        <w:left w:val="single" w:sz="4" w:space="0" w:color="auto"/>
        <w:right w:val="single" w:sz="4" w:space="0" w:color="auto"/>
      </w:pBdr>
      <w:shd w:val="clear" w:color="000000" w:fill="CCFFCC"/>
      <w:spacing w:before="100" w:beforeAutospacing="1" w:after="100" w:afterAutospacing="1"/>
      <w:jc w:val="center"/>
      <w:textAlignment w:val="center"/>
    </w:pPr>
    <w:rPr>
      <w:rFonts w:ascii="微软雅黑" w:eastAsia="微软雅黑" w:hAnsi="微软雅黑" w:cs="宋体"/>
      <w:kern w:val="0"/>
      <w:sz w:val="20"/>
      <w:szCs w:val="20"/>
    </w:rPr>
  </w:style>
  <w:style w:type="paragraph" w:customStyle="1" w:styleId="xl101">
    <w:name w:val="xl101"/>
    <w:basedOn w:val="a"/>
    <w:rsid w:val="00194876"/>
    <w:pPr>
      <w:widowControl/>
      <w:pBdr>
        <w:left w:val="single" w:sz="4" w:space="0" w:color="auto"/>
        <w:bottom w:val="single" w:sz="4" w:space="0" w:color="auto"/>
        <w:right w:val="single" w:sz="4" w:space="0" w:color="auto"/>
      </w:pBdr>
      <w:shd w:val="clear" w:color="000000" w:fill="FF8080"/>
      <w:spacing w:before="100" w:beforeAutospacing="1" w:after="100" w:afterAutospacing="1"/>
      <w:jc w:val="center"/>
      <w:textAlignment w:val="center"/>
    </w:pPr>
    <w:rPr>
      <w:rFonts w:ascii="微软雅黑" w:eastAsia="微软雅黑" w:hAnsi="微软雅黑" w:cs="宋体"/>
      <w:kern w:val="0"/>
      <w:sz w:val="20"/>
      <w:szCs w:val="20"/>
    </w:rPr>
  </w:style>
  <w:style w:type="paragraph" w:customStyle="1" w:styleId="xl102">
    <w:name w:val="xl102"/>
    <w:basedOn w:val="a"/>
    <w:rsid w:val="00194876"/>
    <w:pPr>
      <w:widowControl/>
      <w:pBdr>
        <w:top w:val="single" w:sz="4" w:space="0" w:color="auto"/>
        <w:left w:val="single" w:sz="4" w:space="0" w:color="auto"/>
        <w:bottom w:val="single" w:sz="4" w:space="0" w:color="auto"/>
        <w:right w:val="single" w:sz="4" w:space="0" w:color="auto"/>
      </w:pBdr>
      <w:shd w:val="clear" w:color="CCFFCC" w:fill="FF8080"/>
      <w:spacing w:before="100" w:beforeAutospacing="1" w:after="100" w:afterAutospacing="1"/>
      <w:jc w:val="center"/>
      <w:textAlignment w:val="center"/>
    </w:pPr>
    <w:rPr>
      <w:rFonts w:ascii="微软雅黑" w:eastAsia="微软雅黑" w:hAnsi="微软雅黑" w:cs="宋体"/>
      <w:kern w:val="0"/>
      <w:sz w:val="20"/>
      <w:szCs w:val="20"/>
    </w:rPr>
  </w:style>
  <w:style w:type="paragraph" w:customStyle="1" w:styleId="af9">
    <w:name w:val="二级标题"/>
    <w:basedOn w:val="2"/>
    <w:link w:val="Char"/>
    <w:qFormat/>
    <w:rsid w:val="00194876"/>
    <w:pPr>
      <w:numPr>
        <w:ilvl w:val="1"/>
      </w:numPr>
      <w:tabs>
        <w:tab w:val="num" w:pos="0"/>
      </w:tabs>
      <w:spacing w:line="360" w:lineRule="auto"/>
    </w:pPr>
    <w:rPr>
      <w:rFonts w:ascii="宋体" w:eastAsia="宋体" w:hAnsi="宋体" w:cs="Times New Roman"/>
      <w:color w:val="000000"/>
    </w:rPr>
  </w:style>
  <w:style w:type="character" w:customStyle="1" w:styleId="Char">
    <w:name w:val="二级标题 Char"/>
    <w:link w:val="af9"/>
    <w:rsid w:val="00194876"/>
    <w:rPr>
      <w:rFonts w:ascii="宋体" w:eastAsia="宋体" w:hAnsi="宋体" w:cs="Times New Roman"/>
      <w:b/>
      <w:bCs/>
      <w:color w:val="000000"/>
      <w:sz w:val="32"/>
      <w:szCs w:val="32"/>
    </w:rPr>
  </w:style>
  <w:style w:type="character" w:styleId="afa">
    <w:name w:val="Strong"/>
    <w:basedOn w:val="a0"/>
    <w:uiPriority w:val="22"/>
    <w:qFormat/>
    <w:rsid w:val="00194876"/>
    <w:rPr>
      <w:b/>
      <w:bCs/>
    </w:rPr>
  </w:style>
  <w:style w:type="character" w:customStyle="1" w:styleId="apple-converted-space">
    <w:name w:val="apple-converted-space"/>
    <w:basedOn w:val="a0"/>
    <w:rsid w:val="00194876"/>
  </w:style>
  <w:style w:type="character" w:styleId="afb">
    <w:name w:val="Emphasis"/>
    <w:basedOn w:val="a0"/>
    <w:uiPriority w:val="20"/>
    <w:qFormat/>
    <w:rsid w:val="00194876"/>
    <w:rPr>
      <w:i/>
      <w:iCs/>
    </w:rPr>
  </w:style>
  <w:style w:type="paragraph" w:styleId="HTML">
    <w:name w:val="HTML Preformatted"/>
    <w:basedOn w:val="a"/>
    <w:link w:val="HTML0"/>
    <w:uiPriority w:val="99"/>
    <w:unhideWhenUsed/>
    <w:rsid w:val="001948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字符"/>
    <w:basedOn w:val="a0"/>
    <w:link w:val="HTML"/>
    <w:uiPriority w:val="99"/>
    <w:rsid w:val="00194876"/>
    <w:rPr>
      <w:rFonts w:ascii="宋体" w:eastAsia="宋体" w:hAnsi="宋体" w:cs="宋体"/>
      <w:kern w:val="0"/>
    </w:rPr>
  </w:style>
  <w:style w:type="paragraph" w:customStyle="1" w:styleId="Default">
    <w:name w:val="Default"/>
    <w:rsid w:val="00194876"/>
    <w:pPr>
      <w:widowControl w:val="0"/>
      <w:autoSpaceDE w:val="0"/>
      <w:autoSpaceDN w:val="0"/>
      <w:adjustRightInd w:val="0"/>
    </w:pPr>
    <w:rPr>
      <w:rFonts w:ascii="宋体" w:eastAsia="宋体" w:hAnsi="宋体" w:cs="宋体"/>
      <w:color w:val="000000"/>
      <w:kern w:val="0"/>
    </w:rPr>
  </w:style>
  <w:style w:type="paragraph" w:customStyle="1" w:styleId="7878181">
    <w:name w:val="样式 段前: 7.8 磅 段后: 7.8 磅 行距: 固定值 18 磅1"/>
    <w:basedOn w:val="a"/>
    <w:rsid w:val="00194876"/>
    <w:pPr>
      <w:spacing w:before="156" w:after="156" w:line="360" w:lineRule="exact"/>
      <w:ind w:leftChars="200" w:left="200" w:firstLineChars="200" w:firstLine="200"/>
    </w:pPr>
    <w:rPr>
      <w:rFonts w:ascii="Times New Roman" w:eastAsia="宋体" w:hAnsi="Times New Roman" w:cs="宋体"/>
      <w:sz w:val="21"/>
      <w:szCs w:val="20"/>
    </w:rPr>
  </w:style>
  <w:style w:type="table" w:styleId="afc">
    <w:name w:val="Light Shading"/>
    <w:basedOn w:val="a1"/>
    <w:uiPriority w:val="60"/>
    <w:rsid w:val="000077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rPr>
      <w:hidden/>
    </w:trPr>
    <w:tblStylePr w:type="firstRow">
      <w:pPr>
        <w:spacing w:before="0" w:after="0" w:line="240" w:lineRule="auto"/>
      </w:pPr>
      <w:rPr>
        <w:b/>
        <w:bCs/>
      </w:rPr>
      <w:tblPr/>
      <w:trPr>
        <w:hidden/>
      </w:tr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rPr>
        <w:hidden/>
      </w:tr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C0C0C0" w:themeFill="text1" w:themeFillTint="3F"/>
      </w:tcPr>
    </w:tblStylePr>
    <w:tblStylePr w:type="band1Horz">
      <w:tblPr/>
      <w:trPr>
        <w:hidden/>
      </w:tr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077C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hidden/>
    </w:trPr>
    <w:tblStylePr w:type="firstRow">
      <w:pPr>
        <w:spacing w:before="0" w:after="0" w:line="240" w:lineRule="auto"/>
      </w:pPr>
      <w:rPr>
        <w:b/>
        <w:bCs/>
      </w:rPr>
      <w:tblPr/>
      <w:trPr>
        <w:hidden/>
      </w:tr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rPr>
        <w:hidden/>
      </w:tr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D3DFEE" w:themeFill="accent1" w:themeFillTint="3F"/>
      </w:tcPr>
    </w:tblStylePr>
    <w:tblStylePr w:type="band1Horz">
      <w:tblPr/>
      <w:trPr>
        <w:hidden/>
      </w:tr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077C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rPr>
      <w:hidden/>
    </w:trPr>
    <w:tblStylePr w:type="firstRow">
      <w:pPr>
        <w:spacing w:before="0" w:after="0" w:line="240" w:lineRule="auto"/>
      </w:pPr>
      <w:rPr>
        <w:b/>
        <w:bCs/>
      </w:rPr>
      <w:tblPr/>
      <w:trPr>
        <w:hidden/>
      </w:tr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rPr>
        <w:hidden/>
      </w:tr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EFD3D2" w:themeFill="accent2" w:themeFillTint="3F"/>
      </w:tcPr>
    </w:tblStylePr>
    <w:tblStylePr w:type="band1Horz">
      <w:tblPr/>
      <w:trPr>
        <w:hidden/>
      </w:tr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077C2"/>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rPr>
      <w:hidden/>
    </w:trPr>
    <w:tblStylePr w:type="firstRow">
      <w:pPr>
        <w:spacing w:before="0" w:after="0" w:line="240" w:lineRule="auto"/>
      </w:pPr>
      <w:rPr>
        <w:b/>
        <w:bCs/>
      </w:rPr>
      <w:tblPr/>
      <w:trPr>
        <w:hidden/>
      </w:tr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rPr>
        <w:hidden/>
      </w:tr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E6EED5" w:themeFill="accent3" w:themeFillTint="3F"/>
      </w:tcPr>
    </w:tblStylePr>
    <w:tblStylePr w:type="band1Horz">
      <w:tblPr/>
      <w:trPr>
        <w:hidden/>
      </w:trPr>
      <w:tcPr>
        <w:tcBorders>
          <w:left w:val="nil"/>
          <w:right w:val="nil"/>
          <w:insideH w:val="nil"/>
          <w:insideV w:val="nil"/>
        </w:tcBorders>
        <w:shd w:val="clear" w:color="auto" w:fill="E6EED5" w:themeFill="accent3" w:themeFillTint="3F"/>
      </w:tcPr>
    </w:tblStylePr>
  </w:style>
  <w:style w:type="table" w:styleId="afd">
    <w:name w:val="Light List"/>
    <w:basedOn w:val="a1"/>
    <w:uiPriority w:val="61"/>
    <w:rsid w:val="000077C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rPr>
      <w:hidden/>
    </w:trPr>
    <w:tblStylePr w:type="firstRow">
      <w:pPr>
        <w:spacing w:before="0" w:after="0" w:line="240" w:lineRule="auto"/>
      </w:pPr>
      <w:rPr>
        <w:b/>
        <w:bCs/>
        <w:color w:val="FFFFFF" w:themeColor="background1"/>
      </w:rPr>
      <w:tblPr/>
      <w:trPr>
        <w:hidden/>
      </w:trPr>
      <w:tcPr>
        <w:shd w:val="clear" w:color="auto" w:fill="000000" w:themeFill="text1"/>
      </w:tcPr>
    </w:tblStylePr>
    <w:tblStylePr w:type="lastRow">
      <w:pPr>
        <w:spacing w:before="0" w:after="0" w:line="240" w:lineRule="auto"/>
      </w:pPr>
      <w:rPr>
        <w:b/>
        <w:bCs/>
      </w:rPr>
      <w:tblPr/>
      <w:trPr>
        <w:hidden/>
      </w:tr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rPr>
        <w:hidden/>
      </w:tr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rPr>
        <w:hidden/>
      </w:tr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aliases w:val="H1,Section Head,h1,1st level,l1,H11,H12,H13,H14,H15,H16,H17,Level 1 Topic Heading,Head 1,Head 11,Head 12,Head 111,Head 13,Head 112,Head 14,Head 113,Head 15,Head 114,Head 16,Head 115,Head 17,Head 116,Head 18,Head 117,Head 19,Head 118,Head 121,h"/>
    <w:basedOn w:val="a"/>
    <w:next w:val="a"/>
    <w:link w:val="10"/>
    <w:qFormat/>
    <w:rsid w:val="004E2155"/>
    <w:pPr>
      <w:keepNext/>
      <w:keepLines/>
      <w:widowControl/>
      <w:numPr>
        <w:numId w:val="2"/>
      </w:numPr>
      <w:suppressAutoHyphens/>
      <w:spacing w:before="340" w:after="330" w:line="360" w:lineRule="auto"/>
      <w:jc w:val="left"/>
      <w:outlineLvl w:val="0"/>
    </w:pPr>
    <w:rPr>
      <w:rFonts w:ascii="Times New Roman" w:eastAsia="黑体" w:hAnsi="Times New Roman" w:cs="Times New Roman"/>
      <w:b/>
      <w:kern w:val="1"/>
      <w:sz w:val="44"/>
      <w:szCs w:val="20"/>
    </w:rPr>
  </w:style>
  <w:style w:type="paragraph" w:styleId="2">
    <w:name w:val="heading 2"/>
    <w:aliases w:val="Chapter X.X. Statement,h2,2,Header 2,l2,Level 2 Head,heading 2,sect 1.2,DO NOT USE_h2,chn,H2,Chapter Number/Appendix Letter,2nd level,Titre2,Heading 2 Hidden,Heading 2 CCBS,Underrubrik1,prop2,Head 2,Heading2,No Number,A,o,H2-Heading 2,Header2,22"/>
    <w:basedOn w:val="a"/>
    <w:next w:val="a"/>
    <w:link w:val="20"/>
    <w:unhideWhenUsed/>
    <w:qFormat/>
    <w:rsid w:val="005738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Chapter X.X.X.,标题3,H3,h3,level_3,PIM 3,Level 3 Head,Heading 3 - old,sect1.2.3,sect1.2.31,sect1.2.32,sect1.2.311,sect1.2.33,sect1.2.312,Bold Head,bh,BOD 0,1.1.1标题,3,3rd level,1.1.1,l3,prop3,3heading,heading 3,Heading 31,1.1.1 Heading 3,ISO2,CT,L3,2h"/>
    <w:basedOn w:val="a"/>
    <w:next w:val="a"/>
    <w:link w:val="30"/>
    <w:qFormat/>
    <w:rsid w:val="00573815"/>
    <w:pPr>
      <w:keepNext/>
      <w:keepLines/>
      <w:tabs>
        <w:tab w:val="num" w:pos="1538"/>
      </w:tabs>
      <w:spacing w:before="100" w:beforeAutospacing="1" w:after="100" w:afterAutospacing="1"/>
      <w:ind w:left="1538" w:hanging="720"/>
      <w:jc w:val="left"/>
      <w:outlineLvl w:val="2"/>
    </w:pPr>
    <w:rPr>
      <w:rFonts w:ascii="Times New Roman" w:eastAsia="宋体" w:hAnsi="Times New Roman" w:cs="Times New Roman"/>
      <w:b/>
      <w:bCs/>
      <w:sz w:val="21"/>
      <w:szCs w:val="32"/>
    </w:rPr>
  </w:style>
  <w:style w:type="paragraph" w:styleId="4">
    <w:name w:val="heading 4"/>
    <w:aliases w:val="h4,heading 4,H4,bullet,bl,bb,sect 1.2.3.4,Ref Heading 1,rh1,sect 1.2.3.,sect 1.2.3.41,Ref Heading 11,rh11,sect 1.2.3.42,Ref Heading 12,rh12,sect 1.2.3.411,Ref Heading 111,rh111,sect 1.2.3.43,Ref Heading 13,rh13,sect 1.2.3.412,Ref Heading 112,Fab-4"/>
    <w:basedOn w:val="a"/>
    <w:next w:val="a"/>
    <w:link w:val="40"/>
    <w:qFormat/>
    <w:rsid w:val="00573815"/>
    <w:pPr>
      <w:keepNext/>
      <w:tabs>
        <w:tab w:val="num" w:pos="1862"/>
      </w:tabs>
      <w:ind w:left="1862" w:hanging="864"/>
      <w:jc w:val="center"/>
      <w:outlineLvl w:val="3"/>
    </w:pPr>
    <w:rPr>
      <w:rFonts w:ascii="Times New Roman" w:eastAsia="宋体" w:hAnsi="Times New Roman" w:cs="Times New Roman"/>
      <w:i/>
      <w:iCs/>
      <w:sz w:val="21"/>
    </w:rPr>
  </w:style>
  <w:style w:type="paragraph" w:styleId="5">
    <w:name w:val="heading 5"/>
    <w:aliases w:val="H5,PIM 5,Table label,h5,l5,hm,mh2,Module heading 2,Head 5,list 5,5,Level4 Hd,Gliederung 5,H51,H52,H53,H54,H55,H56,H57,H58,H59,H510,H511,H512,H513,H514,H515,H516,H517,H518,H519,H520,H521,H522,H523,H524,H525,H526,H527,H528,H529,H530,H531,H532,da,dash"/>
    <w:basedOn w:val="a"/>
    <w:next w:val="a"/>
    <w:link w:val="50"/>
    <w:qFormat/>
    <w:rsid w:val="00573815"/>
    <w:pPr>
      <w:keepNext/>
      <w:ind w:left="840"/>
      <w:outlineLvl w:val="4"/>
    </w:pPr>
    <w:rPr>
      <w:rFonts w:ascii="Times New Roman" w:eastAsia="宋体" w:hAnsi="Times New Roman" w:cs="Times New Roman"/>
      <w:i/>
      <w:sz w:val="22"/>
    </w:rPr>
  </w:style>
  <w:style w:type="paragraph" w:styleId="6">
    <w:name w:val="heading 6"/>
    <w:aliases w:val="H6,PIM 6,BOD 4,ToolsHeading 6,h6,Bullet list,Legal Level 1.,l6,hsm,submodule heading,标号 6,Subparagraph3,L6,ITT t6,PA Appendix,H61,H62,H611,H63,H612,H64,H613,H65,H614,H66,H615,H67,H616,H68,H617,H69,H618,H610,H619,H620,H6110,H621,H6111,H631,正文六级标题,6"/>
    <w:basedOn w:val="a"/>
    <w:next w:val="a"/>
    <w:link w:val="60"/>
    <w:qFormat/>
    <w:rsid w:val="00573815"/>
    <w:pPr>
      <w:keepNext/>
      <w:ind w:left="300" w:firstLine="420"/>
      <w:outlineLvl w:val="5"/>
    </w:pPr>
    <w:rPr>
      <w:rFonts w:ascii="Times New Roman" w:eastAsia="宋体" w:hAnsi="Times New Roman" w:cs="Times New Roman"/>
      <w:i/>
      <w:sz w:val="22"/>
    </w:rPr>
  </w:style>
  <w:style w:type="paragraph" w:styleId="7">
    <w:name w:val="heading 7"/>
    <w:aliases w:val="PIM 7,H TIMES1,H7,h7,letter list,1.标题 6,标号 7,cnc,Caption number (column-wide),st,ITT t7,PA Appendix Major,lettered list,letter list1,lettered list1,letter list2,lettered list2,letter list11,lettered list11,letter list3,lettered list3,7,ExhibitTitle"/>
    <w:basedOn w:val="a"/>
    <w:next w:val="a"/>
    <w:link w:val="70"/>
    <w:qFormat/>
    <w:rsid w:val="00573815"/>
    <w:pPr>
      <w:keepNext/>
      <w:ind w:left="720"/>
      <w:outlineLvl w:val="6"/>
    </w:pPr>
    <w:rPr>
      <w:rFonts w:ascii="Times New Roman" w:eastAsia="宋体" w:hAnsi="Times New Roman" w:cs="Times New Roman"/>
      <w:i/>
      <w:sz w:val="22"/>
    </w:rPr>
  </w:style>
  <w:style w:type="paragraph" w:styleId="8">
    <w:name w:val="heading 8"/>
    <w:aliases w:val="H8,h8,ITT t8,PA Appendix Minor,Level 1.1.1,注意框体,8,FigureTitle,Condition,requirement,req2,req,Legal Level 1.1.1.,不用8,H81,H82,H83,H811,H821,H84,H812,H822,H85,H813,H823,Subheading 2,ctp,Caption text (page-wide),tt,Center Bold,Center Bold1,标题6,正文八级标题,附"/>
    <w:basedOn w:val="a"/>
    <w:next w:val="a"/>
    <w:link w:val="80"/>
    <w:qFormat/>
    <w:rsid w:val="00573815"/>
    <w:pPr>
      <w:keepNext/>
      <w:ind w:left="300" w:firstLine="420"/>
      <w:outlineLvl w:val="7"/>
    </w:pPr>
    <w:rPr>
      <w:rFonts w:ascii="Times New Roman" w:eastAsia="宋体" w:hAnsi="Times New Roman" w:cs="Times New Roman"/>
      <w:i/>
      <w:iCs/>
      <w:sz w:val="21"/>
    </w:rPr>
  </w:style>
  <w:style w:type="paragraph" w:styleId="9">
    <w:name w:val="heading 9"/>
    <w:aliases w:val="PIM 9,App Heading,三级标题,H9,h9,Appendix,ITT t9,Level (a),huh,9,TableTitle,Cond'l Reqt.,rb,req bullet,req1,Titre 10,Legal Level 1.1.1.1.,不用9,PIM 91,H91,PIM 92,H92,PIM 93,PIM 94,PIM 95,H93,PIM 911,H911,PIM 921,H921,PIM 931,PIM 941,PIM 96,H94,table titl"/>
    <w:basedOn w:val="a"/>
    <w:next w:val="a"/>
    <w:link w:val="90"/>
    <w:qFormat/>
    <w:rsid w:val="00573815"/>
    <w:pPr>
      <w:keepNext/>
      <w:keepLines/>
      <w:tabs>
        <w:tab w:val="num" w:pos="3073"/>
      </w:tabs>
      <w:suppressAutoHyphens/>
      <w:spacing w:before="240" w:after="64" w:line="320" w:lineRule="auto"/>
      <w:ind w:left="3073" w:hanging="1584"/>
      <w:outlineLvl w:val="8"/>
    </w:pPr>
    <w:rPr>
      <w:rFonts w:ascii="Arial" w:eastAsia="黑体" w:hAnsi="Arial" w:cs="Times New Roman"/>
      <w:kern w:val="1"/>
      <w:sz w:val="21"/>
      <w:szCs w:val="21"/>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header"/>
    <w:basedOn w:val="a"/>
    <w:link w:val="a4"/>
    <w:unhideWhenUsed/>
    <w:rsid w:val="00DB595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rsid w:val="00DB595D"/>
    <w:rPr>
      <w:sz w:val="18"/>
      <w:szCs w:val="18"/>
    </w:rPr>
  </w:style>
  <w:style w:type="paragraph" w:styleId="a5">
    <w:name w:val="footer"/>
    <w:basedOn w:val="a"/>
    <w:link w:val="a6"/>
    <w:unhideWhenUsed/>
    <w:rsid w:val="00DB595D"/>
    <w:pPr>
      <w:tabs>
        <w:tab w:val="center" w:pos="4153"/>
        <w:tab w:val="right" w:pos="8306"/>
      </w:tabs>
      <w:snapToGrid w:val="0"/>
      <w:jc w:val="left"/>
    </w:pPr>
    <w:rPr>
      <w:sz w:val="18"/>
      <w:szCs w:val="18"/>
    </w:rPr>
  </w:style>
  <w:style w:type="character" w:customStyle="1" w:styleId="a6">
    <w:name w:val="页脚字符"/>
    <w:basedOn w:val="a0"/>
    <w:link w:val="a5"/>
    <w:rsid w:val="00DB595D"/>
    <w:rPr>
      <w:sz w:val="18"/>
      <w:szCs w:val="18"/>
    </w:rPr>
  </w:style>
  <w:style w:type="paragraph" w:styleId="a7">
    <w:name w:val="Balloon Text"/>
    <w:basedOn w:val="a"/>
    <w:link w:val="a8"/>
    <w:unhideWhenUsed/>
    <w:rsid w:val="00DB595D"/>
    <w:rPr>
      <w:rFonts w:ascii="Heiti SC Light" w:eastAsia="Heiti SC Light"/>
      <w:sz w:val="18"/>
      <w:szCs w:val="18"/>
    </w:rPr>
  </w:style>
  <w:style w:type="character" w:customStyle="1" w:styleId="a8">
    <w:name w:val="批注框文本字符"/>
    <w:basedOn w:val="a0"/>
    <w:link w:val="a7"/>
    <w:rsid w:val="00DB595D"/>
    <w:rPr>
      <w:rFonts w:ascii="Heiti SC Light" w:eastAsia="Heiti SC Light"/>
      <w:sz w:val="18"/>
      <w:szCs w:val="18"/>
    </w:rPr>
  </w:style>
  <w:style w:type="paragraph" w:styleId="a9">
    <w:name w:val="Normal (Web)"/>
    <w:basedOn w:val="a"/>
    <w:uiPriority w:val="99"/>
    <w:rsid w:val="00DB595D"/>
    <w:pPr>
      <w:widowControl/>
      <w:spacing w:before="100" w:beforeAutospacing="1" w:after="100" w:afterAutospacing="1"/>
      <w:jc w:val="left"/>
    </w:pPr>
    <w:rPr>
      <w:rFonts w:ascii="Arial Unicode MS" w:eastAsia="Arial Unicode MS" w:hAnsi="Arial Unicode MS" w:cs="Arial Unicode MS"/>
      <w:kern w:val="0"/>
      <w:lang w:eastAsia="en-US"/>
    </w:rPr>
  </w:style>
  <w:style w:type="character" w:customStyle="1" w:styleId="IndexLink">
    <w:name w:val="Index Link"/>
    <w:rsid w:val="008F52B9"/>
  </w:style>
  <w:style w:type="paragraph" w:styleId="11">
    <w:name w:val="toc 1"/>
    <w:basedOn w:val="a"/>
    <w:next w:val="a"/>
    <w:uiPriority w:val="39"/>
    <w:rsid w:val="008F52B9"/>
    <w:pPr>
      <w:spacing w:before="120"/>
      <w:jc w:val="left"/>
    </w:pPr>
    <w:rPr>
      <w:b/>
    </w:rPr>
  </w:style>
  <w:style w:type="paragraph" w:styleId="21">
    <w:name w:val="toc 2"/>
    <w:basedOn w:val="a"/>
    <w:next w:val="a"/>
    <w:uiPriority w:val="39"/>
    <w:rsid w:val="008F52B9"/>
    <w:pPr>
      <w:ind w:left="240"/>
      <w:jc w:val="left"/>
    </w:pPr>
    <w:rPr>
      <w:b/>
      <w:sz w:val="22"/>
      <w:szCs w:val="22"/>
    </w:rPr>
  </w:style>
  <w:style w:type="paragraph" w:styleId="aa">
    <w:name w:val="List Paragraph"/>
    <w:basedOn w:val="a"/>
    <w:uiPriority w:val="34"/>
    <w:qFormat/>
    <w:rsid w:val="008F52B9"/>
    <w:pPr>
      <w:ind w:firstLineChars="200" w:firstLine="420"/>
    </w:pPr>
  </w:style>
  <w:style w:type="character" w:customStyle="1" w:styleId="10">
    <w:name w:val="标题 1字符"/>
    <w:aliases w:val="H1字符,Section Head字符,h1字符,1st level字符,l1字符,H11字符,H12字符,H13字符,H14字符,H15字符,H16字符,H17字符,Level 1 Topic Heading字符,Head 1字符,Head 11字符,Head 12字符,Head 111字符,Head 13字符,Head 112字符,Head 14字符,Head 113字符,Head 15字符,Head 114字符,Head 16字符,Head 115字符,Head 17字符,h字符"/>
    <w:basedOn w:val="a0"/>
    <w:link w:val="1"/>
    <w:rsid w:val="004E2155"/>
    <w:rPr>
      <w:rFonts w:ascii="Times New Roman" w:eastAsia="黑体" w:hAnsi="Times New Roman" w:cs="Times New Roman"/>
      <w:b/>
      <w:kern w:val="1"/>
      <w:sz w:val="44"/>
      <w:szCs w:val="20"/>
    </w:rPr>
  </w:style>
  <w:style w:type="paragraph" w:customStyle="1" w:styleId="12">
    <w:name w:val="正文缩进1"/>
    <w:basedOn w:val="a"/>
    <w:rsid w:val="004E2155"/>
    <w:pPr>
      <w:widowControl/>
      <w:suppressAutoHyphens/>
      <w:spacing w:line="360" w:lineRule="auto"/>
      <w:ind w:firstLine="420"/>
      <w:jc w:val="left"/>
    </w:pPr>
    <w:rPr>
      <w:rFonts w:ascii="Times New Roman" w:eastAsia="宋体" w:hAnsi="Times New Roman" w:cs="Times New Roman"/>
      <w:kern w:val="0"/>
      <w:szCs w:val="20"/>
    </w:rPr>
  </w:style>
  <w:style w:type="paragraph" w:styleId="13">
    <w:name w:val="index 1"/>
    <w:basedOn w:val="a"/>
    <w:next w:val="a"/>
    <w:autoRedefine/>
    <w:uiPriority w:val="99"/>
    <w:unhideWhenUsed/>
    <w:rsid w:val="001B2FF0"/>
    <w:pPr>
      <w:ind w:left="240" w:hanging="240"/>
      <w:jc w:val="left"/>
    </w:pPr>
    <w:rPr>
      <w:sz w:val="20"/>
      <w:szCs w:val="20"/>
    </w:rPr>
  </w:style>
  <w:style w:type="paragraph" w:styleId="22">
    <w:name w:val="index 2"/>
    <w:basedOn w:val="a"/>
    <w:next w:val="a"/>
    <w:autoRedefine/>
    <w:uiPriority w:val="99"/>
    <w:unhideWhenUsed/>
    <w:rsid w:val="001B2FF0"/>
    <w:pPr>
      <w:ind w:left="480" w:hanging="240"/>
      <w:jc w:val="left"/>
    </w:pPr>
    <w:rPr>
      <w:sz w:val="20"/>
      <w:szCs w:val="20"/>
    </w:rPr>
  </w:style>
  <w:style w:type="paragraph" w:styleId="31">
    <w:name w:val="index 3"/>
    <w:basedOn w:val="a"/>
    <w:next w:val="a"/>
    <w:autoRedefine/>
    <w:uiPriority w:val="99"/>
    <w:unhideWhenUsed/>
    <w:rsid w:val="001B2FF0"/>
    <w:pPr>
      <w:ind w:left="720" w:hanging="240"/>
      <w:jc w:val="left"/>
    </w:pPr>
    <w:rPr>
      <w:sz w:val="20"/>
      <w:szCs w:val="20"/>
    </w:rPr>
  </w:style>
  <w:style w:type="paragraph" w:styleId="41">
    <w:name w:val="index 4"/>
    <w:basedOn w:val="a"/>
    <w:next w:val="a"/>
    <w:autoRedefine/>
    <w:uiPriority w:val="99"/>
    <w:unhideWhenUsed/>
    <w:rsid w:val="001B2FF0"/>
    <w:pPr>
      <w:ind w:left="960" w:hanging="240"/>
      <w:jc w:val="left"/>
    </w:pPr>
    <w:rPr>
      <w:sz w:val="20"/>
      <w:szCs w:val="20"/>
    </w:rPr>
  </w:style>
  <w:style w:type="paragraph" w:styleId="51">
    <w:name w:val="index 5"/>
    <w:basedOn w:val="a"/>
    <w:next w:val="a"/>
    <w:autoRedefine/>
    <w:uiPriority w:val="99"/>
    <w:unhideWhenUsed/>
    <w:rsid w:val="001B2FF0"/>
    <w:pPr>
      <w:ind w:left="1200" w:hanging="240"/>
      <w:jc w:val="left"/>
    </w:pPr>
    <w:rPr>
      <w:sz w:val="20"/>
      <w:szCs w:val="20"/>
    </w:rPr>
  </w:style>
  <w:style w:type="paragraph" w:styleId="61">
    <w:name w:val="index 6"/>
    <w:basedOn w:val="a"/>
    <w:next w:val="a"/>
    <w:autoRedefine/>
    <w:uiPriority w:val="99"/>
    <w:unhideWhenUsed/>
    <w:rsid w:val="001B2FF0"/>
    <w:pPr>
      <w:ind w:left="1440" w:hanging="240"/>
      <w:jc w:val="left"/>
    </w:pPr>
    <w:rPr>
      <w:sz w:val="20"/>
      <w:szCs w:val="20"/>
    </w:rPr>
  </w:style>
  <w:style w:type="paragraph" w:styleId="71">
    <w:name w:val="index 7"/>
    <w:basedOn w:val="a"/>
    <w:next w:val="a"/>
    <w:autoRedefine/>
    <w:uiPriority w:val="99"/>
    <w:unhideWhenUsed/>
    <w:rsid w:val="001B2FF0"/>
    <w:pPr>
      <w:ind w:left="1680" w:hanging="240"/>
      <w:jc w:val="left"/>
    </w:pPr>
    <w:rPr>
      <w:sz w:val="20"/>
      <w:szCs w:val="20"/>
    </w:rPr>
  </w:style>
  <w:style w:type="paragraph" w:styleId="81">
    <w:name w:val="index 8"/>
    <w:basedOn w:val="a"/>
    <w:next w:val="a"/>
    <w:autoRedefine/>
    <w:uiPriority w:val="99"/>
    <w:unhideWhenUsed/>
    <w:rsid w:val="001B2FF0"/>
    <w:pPr>
      <w:ind w:left="1920" w:hanging="240"/>
      <w:jc w:val="left"/>
    </w:pPr>
    <w:rPr>
      <w:sz w:val="20"/>
      <w:szCs w:val="20"/>
    </w:rPr>
  </w:style>
  <w:style w:type="paragraph" w:styleId="91">
    <w:name w:val="index 9"/>
    <w:basedOn w:val="a"/>
    <w:next w:val="a"/>
    <w:autoRedefine/>
    <w:uiPriority w:val="99"/>
    <w:unhideWhenUsed/>
    <w:rsid w:val="001B2FF0"/>
    <w:pPr>
      <w:ind w:left="2160" w:hanging="240"/>
      <w:jc w:val="left"/>
    </w:pPr>
    <w:rPr>
      <w:sz w:val="20"/>
      <w:szCs w:val="20"/>
    </w:rPr>
  </w:style>
  <w:style w:type="paragraph" w:styleId="ab">
    <w:name w:val="index heading"/>
    <w:basedOn w:val="a"/>
    <w:next w:val="13"/>
    <w:uiPriority w:val="99"/>
    <w:unhideWhenUsed/>
    <w:rsid w:val="001B2FF0"/>
    <w:pPr>
      <w:spacing w:before="120" w:after="120"/>
      <w:jc w:val="left"/>
    </w:pPr>
    <w:rPr>
      <w:i/>
      <w:sz w:val="20"/>
      <w:szCs w:val="20"/>
    </w:rPr>
  </w:style>
  <w:style w:type="paragraph" w:styleId="32">
    <w:name w:val="toc 3"/>
    <w:basedOn w:val="a"/>
    <w:next w:val="a"/>
    <w:autoRedefine/>
    <w:uiPriority w:val="39"/>
    <w:unhideWhenUsed/>
    <w:rsid w:val="001B2FF0"/>
    <w:pPr>
      <w:ind w:left="480"/>
      <w:jc w:val="left"/>
    </w:pPr>
    <w:rPr>
      <w:sz w:val="22"/>
      <w:szCs w:val="22"/>
    </w:rPr>
  </w:style>
  <w:style w:type="paragraph" w:styleId="42">
    <w:name w:val="toc 4"/>
    <w:basedOn w:val="a"/>
    <w:next w:val="a"/>
    <w:autoRedefine/>
    <w:uiPriority w:val="39"/>
    <w:unhideWhenUsed/>
    <w:rsid w:val="001B2FF0"/>
    <w:pPr>
      <w:ind w:left="720"/>
      <w:jc w:val="left"/>
    </w:pPr>
    <w:rPr>
      <w:sz w:val="20"/>
      <w:szCs w:val="20"/>
    </w:rPr>
  </w:style>
  <w:style w:type="paragraph" w:styleId="52">
    <w:name w:val="toc 5"/>
    <w:basedOn w:val="a"/>
    <w:next w:val="a"/>
    <w:autoRedefine/>
    <w:uiPriority w:val="39"/>
    <w:unhideWhenUsed/>
    <w:rsid w:val="001B2FF0"/>
    <w:pPr>
      <w:ind w:left="960"/>
      <w:jc w:val="left"/>
    </w:pPr>
    <w:rPr>
      <w:sz w:val="20"/>
      <w:szCs w:val="20"/>
    </w:rPr>
  </w:style>
  <w:style w:type="paragraph" w:styleId="62">
    <w:name w:val="toc 6"/>
    <w:basedOn w:val="a"/>
    <w:next w:val="a"/>
    <w:autoRedefine/>
    <w:uiPriority w:val="39"/>
    <w:unhideWhenUsed/>
    <w:rsid w:val="001B2FF0"/>
    <w:pPr>
      <w:ind w:left="1200"/>
      <w:jc w:val="left"/>
    </w:pPr>
    <w:rPr>
      <w:sz w:val="20"/>
      <w:szCs w:val="20"/>
    </w:rPr>
  </w:style>
  <w:style w:type="paragraph" w:styleId="72">
    <w:name w:val="toc 7"/>
    <w:basedOn w:val="a"/>
    <w:next w:val="a"/>
    <w:autoRedefine/>
    <w:uiPriority w:val="39"/>
    <w:unhideWhenUsed/>
    <w:rsid w:val="001B2FF0"/>
    <w:pPr>
      <w:ind w:left="1440"/>
      <w:jc w:val="left"/>
    </w:pPr>
    <w:rPr>
      <w:sz w:val="20"/>
      <w:szCs w:val="20"/>
    </w:rPr>
  </w:style>
  <w:style w:type="paragraph" w:styleId="82">
    <w:name w:val="toc 8"/>
    <w:basedOn w:val="a"/>
    <w:next w:val="a"/>
    <w:autoRedefine/>
    <w:uiPriority w:val="39"/>
    <w:unhideWhenUsed/>
    <w:rsid w:val="001B2FF0"/>
    <w:pPr>
      <w:ind w:left="1680"/>
      <w:jc w:val="left"/>
    </w:pPr>
    <w:rPr>
      <w:sz w:val="20"/>
      <w:szCs w:val="20"/>
    </w:rPr>
  </w:style>
  <w:style w:type="paragraph" w:styleId="92">
    <w:name w:val="toc 9"/>
    <w:basedOn w:val="a"/>
    <w:next w:val="a"/>
    <w:autoRedefine/>
    <w:uiPriority w:val="39"/>
    <w:unhideWhenUsed/>
    <w:rsid w:val="001B2FF0"/>
    <w:pPr>
      <w:ind w:left="1920"/>
      <w:jc w:val="left"/>
    </w:pPr>
    <w:rPr>
      <w:sz w:val="20"/>
      <w:szCs w:val="20"/>
    </w:rPr>
  </w:style>
  <w:style w:type="character" w:customStyle="1" w:styleId="20">
    <w:name w:val="标题 2字符"/>
    <w:aliases w:val="Chapter X.X. Statement字符,h2字符,2字符,Header 2字符,l2字符,Level 2 Head字符,heading 2字符,sect 1.2字符,DO NOT USE_h2字符,chn字符,H2字符,Chapter Number/Appendix Letter字符,2nd level字符,Titre2字符,Heading 2 Hidden字符,Heading 2 CCBS字符,Underrubrik1字符,prop2字符,Head 2字符,A字符,o字符"/>
    <w:basedOn w:val="a0"/>
    <w:link w:val="2"/>
    <w:rsid w:val="00573815"/>
    <w:rPr>
      <w:rFonts w:asciiTheme="majorHAnsi" w:eastAsiaTheme="majorEastAsia" w:hAnsiTheme="majorHAnsi" w:cstheme="majorBidi"/>
      <w:b/>
      <w:bCs/>
      <w:sz w:val="32"/>
      <w:szCs w:val="32"/>
    </w:rPr>
  </w:style>
  <w:style w:type="character" w:customStyle="1" w:styleId="30">
    <w:name w:val="标题 3字符"/>
    <w:aliases w:val="Chapter X.X.X.字符,标题3字符,H3字符,h3字符,level_3字符,PIM 3字符,Level 3 Head字符,Heading 3 - old字符,sect1.2.3字符,sect1.2.31字符,sect1.2.32字符,sect1.2.311字符,sect1.2.33字符,sect1.2.312字符,Bold Head字符,bh字符,BOD 0字符,1.1.1标题字符,3字符,3rd level字符,1.1.1字符,l3字符,prop3字符,3heading字符"/>
    <w:basedOn w:val="a0"/>
    <w:link w:val="3"/>
    <w:rsid w:val="00573815"/>
    <w:rPr>
      <w:rFonts w:ascii="Times New Roman" w:eastAsia="宋体" w:hAnsi="Times New Roman" w:cs="Times New Roman"/>
      <w:b/>
      <w:bCs/>
      <w:sz w:val="21"/>
      <w:szCs w:val="32"/>
    </w:rPr>
  </w:style>
  <w:style w:type="character" w:customStyle="1" w:styleId="40">
    <w:name w:val="标题 4字符"/>
    <w:aliases w:val="h4字符,heading 4字符,H4字符,bullet字符,bl字符,bb字符,sect 1.2.3.4字符,Ref Heading 1字符,rh1字符,sect 1.2.3.字符,sect 1.2.3.41字符,Ref Heading 11字符,rh11字符,sect 1.2.3.42字符,Ref Heading 12字符,rh12字符,sect 1.2.3.411字符,Ref Heading 111字符,rh111字符,sect 1.2.3.43字符,rh13字符,Fab-4字符"/>
    <w:basedOn w:val="a0"/>
    <w:link w:val="4"/>
    <w:rsid w:val="00573815"/>
    <w:rPr>
      <w:rFonts w:ascii="Times New Roman" w:eastAsia="宋体" w:hAnsi="Times New Roman" w:cs="Times New Roman"/>
      <w:i/>
      <w:iCs/>
      <w:sz w:val="21"/>
    </w:rPr>
  </w:style>
  <w:style w:type="character" w:customStyle="1" w:styleId="50">
    <w:name w:val="标题 5字符"/>
    <w:aliases w:val="H5字符,PIM 5字符,Table label字符,h5字符,l5字符,hm字符,mh2字符,Module heading 2字符,Head 5字符,list 5字符,5字符,Level4 Hd字符,Gliederung 5字符,H51字符,H52字符,H53字符,H54字符,H55字符,H56字符,H57字符,H58字符,H59字符,H510字符,H511字符,H512字符,H513字符,H514字符,H515字符,H516字符,H517字符,H518字符,H519字符,H520字符"/>
    <w:basedOn w:val="a0"/>
    <w:link w:val="5"/>
    <w:rsid w:val="00573815"/>
    <w:rPr>
      <w:rFonts w:ascii="Times New Roman" w:eastAsia="宋体" w:hAnsi="Times New Roman" w:cs="Times New Roman"/>
      <w:i/>
      <w:sz w:val="22"/>
    </w:rPr>
  </w:style>
  <w:style w:type="character" w:customStyle="1" w:styleId="60">
    <w:name w:val="标题 6字符"/>
    <w:aliases w:val="H6字符,PIM 6字符,BOD 4字符,ToolsHeading 6字符,h6字符,Bullet list字符,Legal Level 1.字符,l6字符,hsm字符,submodule heading字符,标号 6字符,Subparagraph3字符,L6字符,ITT t6字符,PA Appendix字符,H61字符,H62字符,H611字符,H63字符,H612字符,H64字符,H613字符,H65字符,H614字符,H66字符,H615字符,H67字符,H616字符,H68字符"/>
    <w:basedOn w:val="a0"/>
    <w:link w:val="6"/>
    <w:rsid w:val="00573815"/>
    <w:rPr>
      <w:rFonts w:ascii="Times New Roman" w:eastAsia="宋体" w:hAnsi="Times New Roman" w:cs="Times New Roman"/>
      <w:i/>
      <w:sz w:val="22"/>
    </w:rPr>
  </w:style>
  <w:style w:type="character" w:customStyle="1" w:styleId="70">
    <w:name w:val="标题 7字符"/>
    <w:aliases w:val="PIM 7字符,H TIMES1字符,H7字符,h7字符,letter list字符,1.标题 6字符,标号 7字符,cnc字符,Caption number (column-wide)字符,st字符,ITT t7字符,PA Appendix Major字符,lettered list字符,letter list1字符,lettered list1字符,letter list2字符,lettered list2字符,letter list11字符,lettered list11字符"/>
    <w:basedOn w:val="a0"/>
    <w:link w:val="7"/>
    <w:rsid w:val="00573815"/>
    <w:rPr>
      <w:rFonts w:ascii="Times New Roman" w:eastAsia="宋体" w:hAnsi="Times New Roman" w:cs="Times New Roman"/>
      <w:i/>
      <w:sz w:val="22"/>
    </w:rPr>
  </w:style>
  <w:style w:type="character" w:customStyle="1" w:styleId="80">
    <w:name w:val="标题 8字符"/>
    <w:aliases w:val="H8字符,h8字符,ITT t8字符,PA Appendix Minor字符,Level 1.1.1字符,注意框体字符,8字符,FigureTitle字符,Condition字符,requirement字符,req2字符,req字符,Legal Level 1.1.1.字符,不用8字符,H81字符,H82字符,H83字符,H811字符,H821字符,H84字符,H812字符,H822字符,H85字符,H813字符,H823字符,Subheading 2字符,ctp字符,tt字符,附字符"/>
    <w:basedOn w:val="a0"/>
    <w:link w:val="8"/>
    <w:rsid w:val="00573815"/>
    <w:rPr>
      <w:rFonts w:ascii="Times New Roman" w:eastAsia="宋体" w:hAnsi="Times New Roman" w:cs="Times New Roman"/>
      <w:i/>
      <w:iCs/>
      <w:sz w:val="21"/>
    </w:rPr>
  </w:style>
  <w:style w:type="character" w:customStyle="1" w:styleId="90">
    <w:name w:val="标题 9字符"/>
    <w:aliases w:val="PIM 9字符,App Heading字符,三级标题字符,H9字符,h9字符,Appendix字符,ITT t9字符,Level (a)字符,huh字符,9字符,TableTitle字符,Cond'l Reqt.字符,rb字符,req bullet字符,req1字符,Titre 10字符,Legal Level 1.1.1.1.字符,不用9字符,PIM 91字符,H91字符,PIM 92字符,H92字符,PIM 93字符,PIM 94字符,PIM 95字符,H93字符,PIM 911字符"/>
    <w:basedOn w:val="a0"/>
    <w:link w:val="9"/>
    <w:rsid w:val="00573815"/>
    <w:rPr>
      <w:rFonts w:ascii="Arial" w:eastAsia="黑体" w:hAnsi="Arial" w:cs="Times New Roman"/>
      <w:kern w:val="1"/>
      <w:sz w:val="21"/>
      <w:szCs w:val="21"/>
      <w:lang w:eastAsia="ar-SA"/>
    </w:rPr>
  </w:style>
  <w:style w:type="table" w:styleId="ac">
    <w:name w:val="Table Grid"/>
    <w:basedOn w:val="a1"/>
    <w:rsid w:val="00341A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character" w:styleId="ad">
    <w:name w:val="Hyperlink"/>
    <w:uiPriority w:val="99"/>
    <w:rsid w:val="00194876"/>
    <w:rPr>
      <w:color w:val="0000FF"/>
      <w:u w:val="single"/>
    </w:rPr>
  </w:style>
  <w:style w:type="character" w:styleId="ae">
    <w:name w:val="page number"/>
    <w:basedOn w:val="a0"/>
    <w:rsid w:val="00194876"/>
  </w:style>
  <w:style w:type="paragraph" w:styleId="af">
    <w:name w:val="Body Text Indent"/>
    <w:basedOn w:val="a"/>
    <w:link w:val="af0"/>
    <w:rsid w:val="00194876"/>
    <w:pPr>
      <w:tabs>
        <w:tab w:val="left" w:pos="3346"/>
      </w:tabs>
      <w:ind w:firstLine="495"/>
    </w:pPr>
    <w:rPr>
      <w:rFonts w:ascii="Times New Roman" w:eastAsia="宋体" w:hAnsi="Times New Roman" w:cs="Times New Roman"/>
      <w:i/>
      <w:iCs/>
      <w:sz w:val="21"/>
    </w:rPr>
  </w:style>
  <w:style w:type="character" w:customStyle="1" w:styleId="af0">
    <w:name w:val="正文文本缩进字符"/>
    <w:basedOn w:val="a0"/>
    <w:link w:val="af"/>
    <w:rsid w:val="00194876"/>
    <w:rPr>
      <w:rFonts w:ascii="Times New Roman" w:eastAsia="宋体" w:hAnsi="Times New Roman" w:cs="Times New Roman"/>
      <w:i/>
      <w:iCs/>
      <w:sz w:val="21"/>
    </w:rPr>
  </w:style>
  <w:style w:type="paragraph" w:styleId="23">
    <w:name w:val="Body Text Indent 2"/>
    <w:basedOn w:val="a"/>
    <w:link w:val="24"/>
    <w:rsid w:val="00194876"/>
    <w:pPr>
      <w:tabs>
        <w:tab w:val="left" w:pos="3346"/>
      </w:tabs>
      <w:ind w:firstLineChars="200" w:firstLine="477"/>
    </w:pPr>
    <w:rPr>
      <w:rFonts w:ascii="Times New Roman" w:eastAsia="宋体" w:hAnsi="Times New Roman" w:cs="Times New Roman"/>
      <w:i/>
      <w:iCs/>
      <w:sz w:val="21"/>
    </w:rPr>
  </w:style>
  <w:style w:type="character" w:customStyle="1" w:styleId="24">
    <w:name w:val="正文文本缩进 2字符"/>
    <w:basedOn w:val="a0"/>
    <w:link w:val="23"/>
    <w:rsid w:val="00194876"/>
    <w:rPr>
      <w:rFonts w:ascii="Times New Roman" w:eastAsia="宋体" w:hAnsi="Times New Roman" w:cs="Times New Roman"/>
      <w:i/>
      <w:iCs/>
      <w:sz w:val="21"/>
    </w:rPr>
  </w:style>
  <w:style w:type="paragraph" w:customStyle="1" w:styleId="Normal0">
    <w:name w:val="Normal0"/>
    <w:rsid w:val="00194876"/>
    <w:rPr>
      <w:rFonts w:ascii="Times New Roman" w:eastAsia="宋体" w:hAnsi="Times New Roman" w:cs="Times New Roman"/>
      <w:noProof/>
      <w:kern w:val="0"/>
      <w:sz w:val="20"/>
      <w:szCs w:val="20"/>
      <w:lang w:eastAsia="en-US"/>
    </w:rPr>
  </w:style>
  <w:style w:type="paragraph" w:customStyle="1" w:styleId="Title2">
    <w:name w:val="Title 2"/>
    <w:basedOn w:val="Normal0"/>
    <w:next w:val="af1"/>
    <w:rsid w:val="00194876"/>
    <w:pPr>
      <w:spacing w:before="120" w:after="120"/>
      <w:jc w:val="center"/>
    </w:pPr>
    <w:rPr>
      <w:rFonts w:ascii="Book Antiqua" w:hAnsi="Book Antiqua"/>
      <w:b/>
    </w:rPr>
  </w:style>
  <w:style w:type="paragraph" w:customStyle="1" w:styleId="abstract">
    <w:name w:val="abstract"/>
    <w:basedOn w:val="a"/>
    <w:next w:val="a"/>
    <w:rsid w:val="00194876"/>
    <w:pPr>
      <w:widowControl/>
      <w:spacing w:before="120" w:after="120"/>
      <w:ind w:left="1440" w:right="1440"/>
    </w:pPr>
    <w:rPr>
      <w:rFonts w:ascii="Book Antiqua" w:eastAsia="Times New Roman" w:hAnsi="Book Antiqua" w:cs="Times New Roman"/>
      <w:i/>
      <w:kern w:val="0"/>
      <w:sz w:val="20"/>
      <w:szCs w:val="20"/>
      <w:lang w:eastAsia="en-US"/>
    </w:rPr>
  </w:style>
  <w:style w:type="paragraph" w:styleId="af1">
    <w:name w:val="Title"/>
    <w:basedOn w:val="a"/>
    <w:link w:val="af2"/>
    <w:qFormat/>
    <w:rsid w:val="00194876"/>
    <w:pPr>
      <w:spacing w:before="240" w:after="60"/>
      <w:jc w:val="center"/>
      <w:outlineLvl w:val="0"/>
    </w:pPr>
    <w:rPr>
      <w:rFonts w:ascii="Arial" w:eastAsia="宋体" w:hAnsi="Arial" w:cs="Arial"/>
      <w:b/>
      <w:bCs/>
      <w:sz w:val="32"/>
      <w:szCs w:val="32"/>
    </w:rPr>
  </w:style>
  <w:style w:type="character" w:customStyle="1" w:styleId="af2">
    <w:name w:val="标题字符"/>
    <w:basedOn w:val="a0"/>
    <w:link w:val="af1"/>
    <w:rsid w:val="00194876"/>
    <w:rPr>
      <w:rFonts w:ascii="Arial" w:eastAsia="宋体" w:hAnsi="Arial" w:cs="Arial"/>
      <w:b/>
      <w:bCs/>
      <w:sz w:val="32"/>
      <w:szCs w:val="32"/>
    </w:rPr>
  </w:style>
  <w:style w:type="paragraph" w:styleId="33">
    <w:name w:val="Body Text Indent 3"/>
    <w:basedOn w:val="a"/>
    <w:link w:val="34"/>
    <w:rsid w:val="00194876"/>
    <w:pPr>
      <w:ind w:firstLine="420"/>
    </w:pPr>
    <w:rPr>
      <w:rFonts w:ascii="Times New Roman" w:eastAsia="宋体" w:hAnsi="Times New Roman" w:cs="Times New Roman"/>
      <w:i/>
      <w:iCs/>
      <w:sz w:val="18"/>
    </w:rPr>
  </w:style>
  <w:style w:type="character" w:customStyle="1" w:styleId="34">
    <w:name w:val="正文文本缩进 3字符"/>
    <w:basedOn w:val="a0"/>
    <w:link w:val="33"/>
    <w:rsid w:val="00194876"/>
    <w:rPr>
      <w:rFonts w:ascii="Times New Roman" w:eastAsia="宋体" w:hAnsi="Times New Roman" w:cs="Times New Roman"/>
      <w:i/>
      <w:iCs/>
      <w:sz w:val="18"/>
    </w:rPr>
  </w:style>
  <w:style w:type="paragraph" w:styleId="af3">
    <w:name w:val="Body Text"/>
    <w:basedOn w:val="a"/>
    <w:link w:val="af4"/>
    <w:rsid w:val="00194876"/>
    <w:rPr>
      <w:rFonts w:ascii="Times New Roman" w:eastAsia="宋体" w:hAnsi="Times New Roman" w:cs="Times New Roman"/>
      <w:i/>
      <w:iCs/>
      <w:sz w:val="18"/>
    </w:rPr>
  </w:style>
  <w:style w:type="character" w:customStyle="1" w:styleId="af4">
    <w:name w:val="正文文本字符"/>
    <w:basedOn w:val="a0"/>
    <w:link w:val="af3"/>
    <w:rsid w:val="00194876"/>
    <w:rPr>
      <w:rFonts w:ascii="Times New Roman" w:eastAsia="宋体" w:hAnsi="Times New Roman" w:cs="Times New Roman"/>
      <w:i/>
      <w:iCs/>
      <w:sz w:val="18"/>
    </w:rPr>
  </w:style>
  <w:style w:type="paragraph" w:styleId="25">
    <w:name w:val="Body Text 2"/>
    <w:basedOn w:val="a"/>
    <w:link w:val="26"/>
    <w:rsid w:val="00194876"/>
    <w:pPr>
      <w:keepLines/>
      <w:widowControl/>
    </w:pPr>
    <w:rPr>
      <w:rFonts w:ascii="Times New Roman" w:eastAsia="宋体" w:hAnsi="Times New Roman" w:cs="Times New Roman"/>
      <w:i/>
      <w:snapToGrid w:val="0"/>
      <w:kern w:val="0"/>
      <w:sz w:val="20"/>
      <w:szCs w:val="20"/>
      <w:lang w:eastAsia="en-US"/>
    </w:rPr>
  </w:style>
  <w:style w:type="character" w:customStyle="1" w:styleId="26">
    <w:name w:val="正文文本 2字符"/>
    <w:basedOn w:val="a0"/>
    <w:link w:val="25"/>
    <w:rsid w:val="00194876"/>
    <w:rPr>
      <w:rFonts w:ascii="Times New Roman" w:eastAsia="宋体" w:hAnsi="Times New Roman" w:cs="Times New Roman"/>
      <w:i/>
      <w:snapToGrid w:val="0"/>
      <w:kern w:val="0"/>
      <w:sz w:val="20"/>
      <w:szCs w:val="20"/>
      <w:lang w:eastAsia="en-US"/>
    </w:rPr>
  </w:style>
  <w:style w:type="paragraph" w:styleId="35">
    <w:name w:val="Body Text 3"/>
    <w:basedOn w:val="a"/>
    <w:link w:val="36"/>
    <w:rsid w:val="00194876"/>
    <w:rPr>
      <w:rFonts w:ascii="Times New Roman" w:eastAsia="宋体" w:hAnsi="Times New Roman" w:cs="Times New Roman"/>
      <w:i/>
      <w:iCs/>
      <w:sz w:val="21"/>
    </w:rPr>
  </w:style>
  <w:style w:type="character" w:customStyle="1" w:styleId="36">
    <w:name w:val="正文文本 3字符"/>
    <w:basedOn w:val="a0"/>
    <w:link w:val="35"/>
    <w:rsid w:val="00194876"/>
    <w:rPr>
      <w:rFonts w:ascii="Times New Roman" w:eastAsia="宋体" w:hAnsi="Times New Roman" w:cs="Times New Roman"/>
      <w:i/>
      <w:iCs/>
      <w:sz w:val="21"/>
    </w:rPr>
  </w:style>
  <w:style w:type="paragraph" w:styleId="af5">
    <w:name w:val="Document Map"/>
    <w:basedOn w:val="a"/>
    <w:link w:val="af6"/>
    <w:rsid w:val="00194876"/>
    <w:pPr>
      <w:shd w:val="clear" w:color="auto" w:fill="000080"/>
    </w:pPr>
    <w:rPr>
      <w:rFonts w:ascii="Times New Roman" w:eastAsia="宋体" w:hAnsi="Times New Roman" w:cs="Times New Roman"/>
      <w:sz w:val="21"/>
    </w:rPr>
  </w:style>
  <w:style w:type="character" w:customStyle="1" w:styleId="af6">
    <w:name w:val="文档结构图 字符"/>
    <w:basedOn w:val="a0"/>
    <w:link w:val="af5"/>
    <w:rsid w:val="00194876"/>
    <w:rPr>
      <w:rFonts w:ascii="Times New Roman" w:eastAsia="宋体" w:hAnsi="Times New Roman" w:cs="Times New Roman"/>
      <w:sz w:val="21"/>
      <w:shd w:val="clear" w:color="auto" w:fill="000080"/>
    </w:rPr>
  </w:style>
  <w:style w:type="paragraph" w:styleId="TOC">
    <w:name w:val="TOC Heading"/>
    <w:basedOn w:val="1"/>
    <w:next w:val="a"/>
    <w:uiPriority w:val="39"/>
    <w:unhideWhenUsed/>
    <w:qFormat/>
    <w:rsid w:val="00194876"/>
    <w:pPr>
      <w:pageBreakBefore/>
      <w:widowControl w:val="0"/>
      <w:numPr>
        <w:numId w:val="0"/>
      </w:numPr>
      <w:suppressAutoHyphens w:val="0"/>
      <w:spacing w:before="50" w:after="50" w:line="578" w:lineRule="auto"/>
      <w:jc w:val="both"/>
      <w:outlineLvl w:val="9"/>
    </w:pPr>
    <w:rPr>
      <w:rFonts w:eastAsia="宋体"/>
      <w:bCs/>
      <w:kern w:val="44"/>
      <w:szCs w:val="44"/>
    </w:rPr>
  </w:style>
  <w:style w:type="paragraph" w:styleId="af7">
    <w:name w:val="annotation text"/>
    <w:basedOn w:val="a"/>
    <w:link w:val="af8"/>
    <w:rsid w:val="00194876"/>
    <w:pPr>
      <w:jc w:val="left"/>
    </w:pPr>
    <w:rPr>
      <w:rFonts w:ascii="Times New Roman" w:eastAsia="宋体" w:hAnsi="Times New Roman" w:cs="Times New Roman"/>
      <w:sz w:val="21"/>
    </w:rPr>
  </w:style>
  <w:style w:type="character" w:customStyle="1" w:styleId="af8">
    <w:name w:val="注释文本字符"/>
    <w:basedOn w:val="a0"/>
    <w:link w:val="af7"/>
    <w:rsid w:val="00194876"/>
    <w:rPr>
      <w:rFonts w:ascii="Times New Roman" w:eastAsia="宋体" w:hAnsi="Times New Roman" w:cs="Times New Roman"/>
      <w:sz w:val="21"/>
    </w:rPr>
  </w:style>
  <w:style w:type="character" w:styleId="FollowedHyperlink">
    <w:name w:val="FollowedHyperlink"/>
    <w:basedOn w:val="a0"/>
    <w:uiPriority w:val="99"/>
    <w:rsid w:val="00194876"/>
    <w:rPr>
      <w:color w:val="800080" w:themeColor="followedHyperlink"/>
      <w:u w:val="single"/>
    </w:rPr>
  </w:style>
  <w:style w:type="paragraph" w:customStyle="1" w:styleId="font5">
    <w:name w:val="font5"/>
    <w:basedOn w:val="a"/>
    <w:rsid w:val="00194876"/>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
    <w:rsid w:val="00194876"/>
    <w:pPr>
      <w:widowControl/>
      <w:spacing w:before="100" w:beforeAutospacing="1" w:after="100" w:afterAutospacing="1"/>
      <w:jc w:val="left"/>
    </w:pPr>
    <w:rPr>
      <w:rFonts w:ascii="微软雅黑" w:eastAsia="微软雅黑" w:hAnsi="微软雅黑" w:cs="宋体"/>
      <w:kern w:val="0"/>
      <w:sz w:val="20"/>
      <w:szCs w:val="20"/>
    </w:rPr>
  </w:style>
  <w:style w:type="paragraph" w:customStyle="1" w:styleId="xl66">
    <w:name w:val="xl66"/>
    <w:basedOn w:val="a"/>
    <w:rsid w:val="00194876"/>
    <w:pPr>
      <w:widowControl/>
      <w:pBdr>
        <w:top w:val="single" w:sz="4" w:space="0" w:color="auto"/>
        <w:left w:val="single" w:sz="4" w:space="0" w:color="auto"/>
        <w:bottom w:val="single" w:sz="4" w:space="0" w:color="auto"/>
        <w:right w:val="single" w:sz="4" w:space="0" w:color="auto"/>
      </w:pBdr>
      <w:shd w:val="clear" w:color="000000" w:fill="FF8080"/>
      <w:spacing w:before="100" w:beforeAutospacing="1" w:after="100" w:afterAutospacing="1"/>
      <w:jc w:val="left"/>
    </w:pPr>
    <w:rPr>
      <w:rFonts w:ascii="微软雅黑" w:eastAsia="微软雅黑" w:hAnsi="微软雅黑" w:cs="宋体"/>
      <w:kern w:val="0"/>
      <w:sz w:val="20"/>
      <w:szCs w:val="20"/>
    </w:rPr>
  </w:style>
  <w:style w:type="paragraph" w:customStyle="1" w:styleId="xl67">
    <w:name w:val="xl67"/>
    <w:basedOn w:val="a"/>
    <w:rsid w:val="00194876"/>
    <w:pPr>
      <w:widowControl/>
      <w:pBdr>
        <w:top w:val="single" w:sz="4" w:space="0" w:color="auto"/>
        <w:left w:val="single" w:sz="8" w:space="0" w:color="auto"/>
        <w:bottom w:val="single" w:sz="4" w:space="0" w:color="auto"/>
        <w:right w:val="single" w:sz="4" w:space="0" w:color="auto"/>
      </w:pBdr>
      <w:shd w:val="clear" w:color="000000" w:fill="00CCFF"/>
      <w:spacing w:before="100" w:beforeAutospacing="1" w:after="100" w:afterAutospacing="1"/>
      <w:jc w:val="left"/>
    </w:pPr>
    <w:rPr>
      <w:rFonts w:ascii="微软雅黑" w:eastAsia="微软雅黑" w:hAnsi="微软雅黑" w:cs="宋体"/>
      <w:kern w:val="0"/>
      <w:sz w:val="20"/>
      <w:szCs w:val="20"/>
    </w:rPr>
  </w:style>
  <w:style w:type="paragraph" w:customStyle="1" w:styleId="xl68">
    <w:name w:val="xl68"/>
    <w:basedOn w:val="a"/>
    <w:rsid w:val="00194876"/>
    <w:pPr>
      <w:widowControl/>
      <w:pBdr>
        <w:left w:val="single" w:sz="8" w:space="0" w:color="auto"/>
        <w:bottom w:val="single" w:sz="4" w:space="0" w:color="auto"/>
        <w:right w:val="single" w:sz="4" w:space="0" w:color="auto"/>
      </w:pBdr>
      <w:shd w:val="clear" w:color="000000" w:fill="00CCFF"/>
      <w:spacing w:before="100" w:beforeAutospacing="1" w:after="100" w:afterAutospacing="1"/>
      <w:jc w:val="left"/>
    </w:pPr>
    <w:rPr>
      <w:rFonts w:ascii="微软雅黑" w:eastAsia="微软雅黑" w:hAnsi="微软雅黑" w:cs="宋体"/>
      <w:kern w:val="0"/>
      <w:sz w:val="20"/>
      <w:szCs w:val="20"/>
    </w:rPr>
  </w:style>
  <w:style w:type="paragraph" w:customStyle="1" w:styleId="xl69">
    <w:name w:val="xl69"/>
    <w:basedOn w:val="a"/>
    <w:rsid w:val="00194876"/>
    <w:pPr>
      <w:widowControl/>
      <w:pBdr>
        <w:top w:val="single" w:sz="4" w:space="0" w:color="auto"/>
        <w:left w:val="single" w:sz="4" w:space="0" w:color="auto"/>
        <w:bottom w:val="single" w:sz="8" w:space="0" w:color="auto"/>
        <w:right w:val="single" w:sz="4" w:space="0" w:color="auto"/>
      </w:pBdr>
      <w:shd w:val="clear" w:color="000000" w:fill="00CCFF"/>
      <w:spacing w:before="100" w:beforeAutospacing="1" w:after="100" w:afterAutospacing="1"/>
      <w:jc w:val="center"/>
    </w:pPr>
    <w:rPr>
      <w:rFonts w:ascii="微软雅黑" w:eastAsia="微软雅黑" w:hAnsi="微软雅黑" w:cs="宋体"/>
      <w:b/>
      <w:bCs/>
      <w:kern w:val="0"/>
      <w:sz w:val="18"/>
      <w:szCs w:val="18"/>
    </w:rPr>
  </w:style>
  <w:style w:type="paragraph" w:customStyle="1" w:styleId="xl70">
    <w:name w:val="xl70"/>
    <w:basedOn w:val="a"/>
    <w:rsid w:val="00194876"/>
    <w:pPr>
      <w:widowControl/>
      <w:pBdr>
        <w:top w:val="single" w:sz="4" w:space="0" w:color="auto"/>
        <w:left w:val="single" w:sz="4" w:space="0" w:color="auto"/>
        <w:bottom w:val="single" w:sz="8" w:space="0" w:color="auto"/>
        <w:right w:val="single" w:sz="8" w:space="0" w:color="auto"/>
      </w:pBdr>
      <w:shd w:val="clear" w:color="000000" w:fill="00CCFF"/>
      <w:spacing w:before="100" w:beforeAutospacing="1" w:after="100" w:afterAutospacing="1"/>
      <w:jc w:val="center"/>
    </w:pPr>
    <w:rPr>
      <w:rFonts w:ascii="微软雅黑" w:eastAsia="微软雅黑" w:hAnsi="微软雅黑" w:cs="宋体"/>
      <w:b/>
      <w:bCs/>
      <w:kern w:val="0"/>
      <w:sz w:val="18"/>
      <w:szCs w:val="18"/>
    </w:rPr>
  </w:style>
  <w:style w:type="paragraph" w:customStyle="1" w:styleId="xl71">
    <w:name w:val="xl71"/>
    <w:basedOn w:val="a"/>
    <w:rsid w:val="00194876"/>
    <w:pPr>
      <w:widowControl/>
      <w:pBdr>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kern w:val="0"/>
      <w:sz w:val="20"/>
      <w:szCs w:val="20"/>
    </w:rPr>
  </w:style>
  <w:style w:type="paragraph" w:customStyle="1" w:styleId="xl72">
    <w:name w:val="xl72"/>
    <w:basedOn w:val="a"/>
    <w:rsid w:val="0019487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kern w:val="0"/>
      <w:sz w:val="20"/>
      <w:szCs w:val="20"/>
    </w:rPr>
  </w:style>
  <w:style w:type="paragraph" w:customStyle="1" w:styleId="xl73">
    <w:name w:val="xl73"/>
    <w:basedOn w:val="a"/>
    <w:rsid w:val="00194876"/>
    <w:pPr>
      <w:widowControl/>
      <w:spacing w:before="100" w:beforeAutospacing="1" w:after="100" w:afterAutospacing="1"/>
      <w:jc w:val="center"/>
    </w:pPr>
    <w:rPr>
      <w:rFonts w:ascii="微软雅黑" w:eastAsia="微软雅黑" w:hAnsi="微软雅黑" w:cs="宋体"/>
      <w:kern w:val="0"/>
      <w:sz w:val="20"/>
      <w:szCs w:val="20"/>
    </w:rPr>
  </w:style>
  <w:style w:type="paragraph" w:customStyle="1" w:styleId="xl74">
    <w:name w:val="xl74"/>
    <w:basedOn w:val="a"/>
    <w:rsid w:val="00194876"/>
    <w:pPr>
      <w:widowControl/>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75">
    <w:name w:val="xl75"/>
    <w:basedOn w:val="a"/>
    <w:rsid w:val="00194876"/>
    <w:pPr>
      <w:widowControl/>
      <w:pBdr>
        <w:top w:val="single" w:sz="4" w:space="0" w:color="auto"/>
        <w:left w:val="single" w:sz="4" w:space="0" w:color="auto"/>
        <w:bottom w:val="single" w:sz="4" w:space="0" w:color="auto"/>
        <w:right w:val="single" w:sz="4" w:space="0" w:color="auto"/>
      </w:pBdr>
      <w:shd w:val="clear" w:color="000000" w:fill="FF8080"/>
      <w:spacing w:before="100" w:beforeAutospacing="1" w:after="100" w:afterAutospacing="1"/>
      <w:jc w:val="center"/>
      <w:textAlignment w:val="center"/>
    </w:pPr>
    <w:rPr>
      <w:rFonts w:ascii="微软雅黑" w:eastAsia="微软雅黑" w:hAnsi="微软雅黑" w:cs="宋体"/>
      <w:kern w:val="0"/>
      <w:sz w:val="20"/>
      <w:szCs w:val="20"/>
    </w:rPr>
  </w:style>
  <w:style w:type="paragraph" w:customStyle="1" w:styleId="xl76">
    <w:name w:val="xl76"/>
    <w:basedOn w:val="a"/>
    <w:rsid w:val="00194876"/>
    <w:pPr>
      <w:widowControl/>
      <w:pBdr>
        <w:top w:val="single" w:sz="4" w:space="0" w:color="auto"/>
        <w:left w:val="single" w:sz="8" w:space="0" w:color="auto"/>
        <w:bottom w:val="single" w:sz="4" w:space="0" w:color="auto"/>
        <w:right w:val="single" w:sz="4" w:space="0" w:color="auto"/>
      </w:pBdr>
      <w:shd w:val="clear" w:color="000000" w:fill="99CCFF"/>
      <w:spacing w:before="100" w:beforeAutospacing="1" w:after="100" w:afterAutospacing="1"/>
      <w:jc w:val="left"/>
    </w:pPr>
    <w:rPr>
      <w:rFonts w:ascii="微软雅黑" w:eastAsia="微软雅黑" w:hAnsi="微软雅黑" w:cs="宋体"/>
      <w:kern w:val="0"/>
      <w:sz w:val="20"/>
      <w:szCs w:val="20"/>
    </w:rPr>
  </w:style>
  <w:style w:type="paragraph" w:customStyle="1" w:styleId="xl77">
    <w:name w:val="xl77"/>
    <w:basedOn w:val="a"/>
    <w:rsid w:val="00194876"/>
    <w:pPr>
      <w:widowControl/>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jc w:val="center"/>
    </w:pPr>
    <w:rPr>
      <w:rFonts w:ascii="微软雅黑" w:eastAsia="微软雅黑" w:hAnsi="微软雅黑" w:cs="宋体"/>
      <w:kern w:val="0"/>
      <w:sz w:val="20"/>
      <w:szCs w:val="20"/>
    </w:rPr>
  </w:style>
  <w:style w:type="paragraph" w:customStyle="1" w:styleId="xl78">
    <w:name w:val="xl78"/>
    <w:basedOn w:val="a"/>
    <w:rsid w:val="00194876"/>
    <w:pPr>
      <w:widowControl/>
      <w:pBdr>
        <w:top w:val="single" w:sz="4" w:space="0" w:color="auto"/>
        <w:left w:val="single" w:sz="8" w:space="0" w:color="auto"/>
        <w:bottom w:val="single" w:sz="8" w:space="0" w:color="auto"/>
        <w:right w:val="single" w:sz="4" w:space="0" w:color="auto"/>
      </w:pBdr>
      <w:shd w:val="clear" w:color="000000" w:fill="99CCFF"/>
      <w:spacing w:before="100" w:beforeAutospacing="1" w:after="100" w:afterAutospacing="1"/>
      <w:jc w:val="left"/>
    </w:pPr>
    <w:rPr>
      <w:rFonts w:ascii="微软雅黑" w:eastAsia="微软雅黑" w:hAnsi="微软雅黑" w:cs="宋体"/>
      <w:kern w:val="0"/>
      <w:sz w:val="20"/>
      <w:szCs w:val="20"/>
    </w:rPr>
  </w:style>
  <w:style w:type="paragraph" w:customStyle="1" w:styleId="xl79">
    <w:name w:val="xl79"/>
    <w:basedOn w:val="a"/>
    <w:rsid w:val="00194876"/>
    <w:pPr>
      <w:widowControl/>
      <w:pBdr>
        <w:top w:val="single" w:sz="4" w:space="0" w:color="auto"/>
        <w:left w:val="single" w:sz="4" w:space="0" w:color="auto"/>
        <w:bottom w:val="single" w:sz="8" w:space="0" w:color="auto"/>
        <w:right w:val="single" w:sz="4" w:space="0" w:color="auto"/>
      </w:pBdr>
      <w:shd w:val="clear" w:color="000000" w:fill="99CCFF"/>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80">
    <w:name w:val="xl80"/>
    <w:basedOn w:val="a"/>
    <w:rsid w:val="00194876"/>
    <w:pPr>
      <w:widowControl/>
      <w:pBdr>
        <w:top w:val="single" w:sz="4" w:space="0" w:color="auto"/>
        <w:left w:val="single" w:sz="4" w:space="0" w:color="auto"/>
        <w:bottom w:val="single" w:sz="8" w:space="0" w:color="auto"/>
        <w:right w:val="single" w:sz="4" w:space="0" w:color="auto"/>
      </w:pBdr>
      <w:shd w:val="clear" w:color="000000" w:fill="99CCFF"/>
      <w:spacing w:before="100" w:beforeAutospacing="1" w:after="100" w:afterAutospacing="1"/>
      <w:jc w:val="left"/>
    </w:pPr>
    <w:rPr>
      <w:rFonts w:ascii="微软雅黑" w:eastAsia="微软雅黑" w:hAnsi="微软雅黑" w:cs="宋体"/>
      <w:kern w:val="0"/>
      <w:sz w:val="20"/>
      <w:szCs w:val="20"/>
    </w:rPr>
  </w:style>
  <w:style w:type="paragraph" w:customStyle="1" w:styleId="xl81">
    <w:name w:val="xl81"/>
    <w:basedOn w:val="a"/>
    <w:rsid w:val="00194876"/>
    <w:pPr>
      <w:widowControl/>
      <w:pBdr>
        <w:top w:val="single" w:sz="4" w:space="0" w:color="auto"/>
        <w:left w:val="single" w:sz="4" w:space="0" w:color="auto"/>
        <w:bottom w:val="single" w:sz="8" w:space="0" w:color="auto"/>
        <w:right w:val="single" w:sz="4" w:space="0" w:color="auto"/>
      </w:pBdr>
      <w:shd w:val="clear" w:color="000000" w:fill="99CCFF"/>
      <w:spacing w:before="100" w:beforeAutospacing="1" w:after="100" w:afterAutospacing="1"/>
      <w:jc w:val="center"/>
    </w:pPr>
    <w:rPr>
      <w:rFonts w:ascii="微软雅黑" w:eastAsia="微软雅黑" w:hAnsi="微软雅黑" w:cs="宋体"/>
      <w:kern w:val="0"/>
      <w:sz w:val="20"/>
      <w:szCs w:val="20"/>
    </w:rPr>
  </w:style>
  <w:style w:type="paragraph" w:customStyle="1" w:styleId="xl82">
    <w:name w:val="xl82"/>
    <w:basedOn w:val="a"/>
    <w:rsid w:val="00194876"/>
    <w:pPr>
      <w:widowControl/>
      <w:pBdr>
        <w:left w:val="single" w:sz="4" w:space="0" w:color="auto"/>
        <w:bottom w:val="single" w:sz="4" w:space="0" w:color="auto"/>
        <w:right w:val="single" w:sz="8" w:space="0" w:color="auto"/>
      </w:pBdr>
      <w:spacing w:before="100" w:beforeAutospacing="1" w:after="100" w:afterAutospacing="1"/>
      <w:jc w:val="center"/>
    </w:pPr>
    <w:rPr>
      <w:rFonts w:ascii="微软雅黑" w:eastAsia="微软雅黑" w:hAnsi="微软雅黑" w:cs="宋体"/>
      <w:kern w:val="0"/>
      <w:sz w:val="20"/>
      <w:szCs w:val="20"/>
    </w:rPr>
  </w:style>
  <w:style w:type="paragraph" w:customStyle="1" w:styleId="xl83">
    <w:name w:val="xl83"/>
    <w:basedOn w:val="a"/>
    <w:rsid w:val="00194876"/>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微软雅黑" w:eastAsia="微软雅黑" w:hAnsi="微软雅黑" w:cs="宋体"/>
      <w:kern w:val="0"/>
      <w:sz w:val="20"/>
      <w:szCs w:val="20"/>
    </w:rPr>
  </w:style>
  <w:style w:type="paragraph" w:customStyle="1" w:styleId="xl84">
    <w:name w:val="xl84"/>
    <w:basedOn w:val="a"/>
    <w:rsid w:val="00194876"/>
    <w:pPr>
      <w:widowControl/>
      <w:pBdr>
        <w:top w:val="single" w:sz="4" w:space="0" w:color="auto"/>
        <w:left w:val="single" w:sz="4" w:space="0" w:color="auto"/>
        <w:bottom w:val="single" w:sz="4" w:space="0" w:color="auto"/>
        <w:right w:val="single" w:sz="8" w:space="0" w:color="auto"/>
      </w:pBdr>
      <w:shd w:val="clear" w:color="000000" w:fill="99CCFF"/>
      <w:spacing w:before="100" w:beforeAutospacing="1" w:after="100" w:afterAutospacing="1"/>
      <w:jc w:val="center"/>
    </w:pPr>
    <w:rPr>
      <w:rFonts w:ascii="微软雅黑" w:eastAsia="微软雅黑" w:hAnsi="微软雅黑" w:cs="宋体"/>
      <w:kern w:val="0"/>
      <w:sz w:val="20"/>
      <w:szCs w:val="20"/>
    </w:rPr>
  </w:style>
  <w:style w:type="paragraph" w:customStyle="1" w:styleId="xl85">
    <w:name w:val="xl85"/>
    <w:basedOn w:val="a"/>
    <w:rsid w:val="00194876"/>
    <w:pPr>
      <w:widowControl/>
      <w:pBdr>
        <w:top w:val="single" w:sz="4" w:space="0" w:color="auto"/>
        <w:left w:val="single" w:sz="4" w:space="0" w:color="auto"/>
        <w:bottom w:val="single" w:sz="8" w:space="0" w:color="auto"/>
        <w:right w:val="single" w:sz="8" w:space="0" w:color="auto"/>
      </w:pBdr>
      <w:shd w:val="clear" w:color="000000" w:fill="99CCFF"/>
      <w:spacing w:before="100" w:beforeAutospacing="1" w:after="100" w:afterAutospacing="1"/>
      <w:jc w:val="center"/>
    </w:pPr>
    <w:rPr>
      <w:rFonts w:ascii="微软雅黑" w:eastAsia="微软雅黑" w:hAnsi="微软雅黑" w:cs="宋体"/>
      <w:kern w:val="0"/>
      <w:sz w:val="20"/>
      <w:szCs w:val="20"/>
    </w:rPr>
  </w:style>
  <w:style w:type="paragraph" w:customStyle="1" w:styleId="xl86">
    <w:name w:val="xl86"/>
    <w:basedOn w:val="a"/>
    <w:rsid w:val="00194876"/>
    <w:pPr>
      <w:widowControl/>
      <w:pBdr>
        <w:left w:val="single" w:sz="4" w:space="0" w:color="auto"/>
        <w:bottom w:val="single" w:sz="4" w:space="0" w:color="auto"/>
        <w:right w:val="single" w:sz="4" w:space="0" w:color="auto"/>
      </w:pBdr>
      <w:shd w:val="clear" w:color="CCFFCC" w:fill="C0C0C0"/>
      <w:spacing w:before="100" w:beforeAutospacing="1" w:after="100" w:afterAutospacing="1"/>
      <w:jc w:val="left"/>
      <w:textAlignment w:val="center"/>
    </w:pPr>
    <w:rPr>
      <w:rFonts w:ascii="微软雅黑" w:eastAsia="微软雅黑" w:hAnsi="微软雅黑" w:cs="宋体"/>
      <w:kern w:val="0"/>
      <w:sz w:val="20"/>
      <w:szCs w:val="20"/>
    </w:rPr>
  </w:style>
  <w:style w:type="paragraph" w:customStyle="1" w:styleId="xl87">
    <w:name w:val="xl87"/>
    <w:basedOn w:val="a"/>
    <w:rsid w:val="00194876"/>
    <w:pPr>
      <w:widowControl/>
      <w:pBdr>
        <w:top w:val="single" w:sz="4" w:space="0" w:color="auto"/>
        <w:left w:val="single" w:sz="4" w:space="0" w:color="auto"/>
        <w:bottom w:val="single" w:sz="4" w:space="0" w:color="auto"/>
        <w:right w:val="single" w:sz="4" w:space="0" w:color="auto"/>
      </w:pBdr>
      <w:shd w:val="clear" w:color="CCFFCC" w:fill="C0C0C0"/>
      <w:spacing w:before="100" w:beforeAutospacing="1" w:after="100" w:afterAutospacing="1"/>
      <w:jc w:val="left"/>
      <w:textAlignment w:val="center"/>
    </w:pPr>
    <w:rPr>
      <w:rFonts w:ascii="微软雅黑" w:eastAsia="微软雅黑" w:hAnsi="微软雅黑" w:cs="宋体"/>
      <w:kern w:val="0"/>
      <w:sz w:val="20"/>
      <w:szCs w:val="20"/>
    </w:rPr>
  </w:style>
  <w:style w:type="paragraph" w:customStyle="1" w:styleId="xl88">
    <w:name w:val="xl88"/>
    <w:basedOn w:val="a"/>
    <w:rsid w:val="00194876"/>
    <w:pPr>
      <w:widowControl/>
      <w:pBdr>
        <w:top w:val="single" w:sz="4" w:space="0" w:color="auto"/>
        <w:left w:val="single" w:sz="4" w:space="0" w:color="auto"/>
        <w:bottom w:val="single" w:sz="4" w:space="0" w:color="auto"/>
        <w:right w:val="single" w:sz="4" w:space="0" w:color="auto"/>
      </w:pBdr>
      <w:shd w:val="clear" w:color="CCFFCC" w:fill="FF0000"/>
      <w:spacing w:before="100" w:beforeAutospacing="1" w:after="100" w:afterAutospacing="1"/>
      <w:jc w:val="left"/>
      <w:textAlignment w:val="center"/>
    </w:pPr>
    <w:rPr>
      <w:rFonts w:ascii="微软雅黑" w:eastAsia="微软雅黑" w:hAnsi="微软雅黑" w:cs="宋体"/>
      <w:kern w:val="0"/>
      <w:sz w:val="20"/>
      <w:szCs w:val="20"/>
    </w:rPr>
  </w:style>
  <w:style w:type="paragraph" w:customStyle="1" w:styleId="xl89">
    <w:name w:val="xl89"/>
    <w:basedOn w:val="a"/>
    <w:rsid w:val="00194876"/>
    <w:pPr>
      <w:widowControl/>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jc w:val="center"/>
      <w:textAlignment w:val="center"/>
    </w:pPr>
    <w:rPr>
      <w:rFonts w:ascii="微软雅黑" w:eastAsia="微软雅黑" w:hAnsi="微软雅黑" w:cs="宋体"/>
      <w:kern w:val="0"/>
      <w:sz w:val="20"/>
      <w:szCs w:val="20"/>
    </w:rPr>
  </w:style>
  <w:style w:type="paragraph" w:customStyle="1" w:styleId="xl90">
    <w:name w:val="xl90"/>
    <w:basedOn w:val="a"/>
    <w:rsid w:val="00194876"/>
    <w:pPr>
      <w:widowControl/>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91">
    <w:name w:val="xl91"/>
    <w:basedOn w:val="a"/>
    <w:rsid w:val="00194876"/>
    <w:pPr>
      <w:widowControl/>
      <w:pBdr>
        <w:top w:val="single" w:sz="8"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ascii="微软雅黑" w:eastAsia="微软雅黑" w:hAnsi="微软雅黑" w:cs="宋体"/>
      <w:b/>
      <w:bCs/>
      <w:kern w:val="0"/>
      <w:sz w:val="18"/>
      <w:szCs w:val="18"/>
    </w:rPr>
  </w:style>
  <w:style w:type="paragraph" w:customStyle="1" w:styleId="xl92">
    <w:name w:val="xl92"/>
    <w:basedOn w:val="a"/>
    <w:rsid w:val="00194876"/>
    <w:pPr>
      <w:widowControl/>
      <w:pBdr>
        <w:top w:val="single" w:sz="8" w:space="0" w:color="auto"/>
        <w:left w:val="single" w:sz="4" w:space="0" w:color="auto"/>
        <w:bottom w:val="single" w:sz="4" w:space="0" w:color="auto"/>
        <w:right w:val="single" w:sz="8" w:space="0" w:color="auto"/>
      </w:pBdr>
      <w:shd w:val="clear" w:color="000000" w:fill="00CCFF"/>
      <w:spacing w:before="100" w:beforeAutospacing="1" w:after="100" w:afterAutospacing="1"/>
      <w:jc w:val="center"/>
    </w:pPr>
    <w:rPr>
      <w:rFonts w:ascii="微软雅黑" w:eastAsia="微软雅黑" w:hAnsi="微软雅黑" w:cs="宋体"/>
      <w:b/>
      <w:bCs/>
      <w:kern w:val="0"/>
      <w:sz w:val="18"/>
      <w:szCs w:val="18"/>
    </w:rPr>
  </w:style>
  <w:style w:type="paragraph" w:customStyle="1" w:styleId="xl93">
    <w:name w:val="xl93"/>
    <w:basedOn w:val="a"/>
    <w:rsid w:val="00194876"/>
    <w:pPr>
      <w:widowControl/>
      <w:pBdr>
        <w:top w:val="single" w:sz="8" w:space="0" w:color="auto"/>
        <w:left w:val="single" w:sz="8" w:space="0" w:color="auto"/>
        <w:bottom w:val="single" w:sz="4" w:space="0" w:color="auto"/>
        <w:right w:val="single" w:sz="4" w:space="0" w:color="auto"/>
      </w:pBdr>
      <w:shd w:val="clear" w:color="000000" w:fill="00CCFF"/>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94">
    <w:name w:val="xl94"/>
    <w:basedOn w:val="a"/>
    <w:rsid w:val="00194876"/>
    <w:pPr>
      <w:widowControl/>
      <w:pBdr>
        <w:top w:val="single" w:sz="4" w:space="0" w:color="auto"/>
        <w:left w:val="single" w:sz="8" w:space="0" w:color="auto"/>
        <w:bottom w:val="single" w:sz="8" w:space="0" w:color="auto"/>
        <w:right w:val="single" w:sz="4" w:space="0" w:color="auto"/>
      </w:pBdr>
      <w:shd w:val="clear" w:color="000000" w:fill="00CCFF"/>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95">
    <w:name w:val="xl95"/>
    <w:basedOn w:val="a"/>
    <w:rsid w:val="00194876"/>
    <w:pPr>
      <w:widowControl/>
      <w:pBdr>
        <w:top w:val="single" w:sz="8" w:space="0" w:color="auto"/>
        <w:left w:val="single" w:sz="4" w:space="0" w:color="auto"/>
        <w:bottom w:val="single" w:sz="4" w:space="0" w:color="auto"/>
        <w:right w:val="single" w:sz="4" w:space="0" w:color="auto"/>
      </w:pBdr>
      <w:shd w:val="clear" w:color="000000" w:fill="00CCFF"/>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96">
    <w:name w:val="xl96"/>
    <w:basedOn w:val="a"/>
    <w:rsid w:val="00194876"/>
    <w:pPr>
      <w:widowControl/>
      <w:pBdr>
        <w:top w:val="single" w:sz="4" w:space="0" w:color="auto"/>
        <w:left w:val="single" w:sz="4" w:space="0" w:color="auto"/>
        <w:bottom w:val="single" w:sz="8" w:space="0" w:color="auto"/>
        <w:right w:val="single" w:sz="4" w:space="0" w:color="auto"/>
      </w:pBdr>
      <w:shd w:val="clear" w:color="000000" w:fill="00CCFF"/>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97">
    <w:name w:val="xl97"/>
    <w:basedOn w:val="a"/>
    <w:rsid w:val="00194876"/>
    <w:pPr>
      <w:widowControl/>
      <w:pBdr>
        <w:top w:val="single" w:sz="8" w:space="0" w:color="auto"/>
        <w:left w:val="single" w:sz="4" w:space="0" w:color="auto"/>
        <w:right w:val="single" w:sz="4" w:space="0" w:color="auto"/>
      </w:pBdr>
      <w:shd w:val="clear" w:color="000000" w:fill="CCFFCC"/>
      <w:spacing w:before="100" w:beforeAutospacing="1" w:after="100" w:afterAutospacing="1"/>
      <w:jc w:val="center"/>
      <w:textAlignment w:val="center"/>
    </w:pPr>
    <w:rPr>
      <w:rFonts w:ascii="微软雅黑" w:eastAsia="微软雅黑" w:hAnsi="微软雅黑" w:cs="宋体"/>
      <w:kern w:val="0"/>
      <w:sz w:val="20"/>
      <w:szCs w:val="20"/>
    </w:rPr>
  </w:style>
  <w:style w:type="paragraph" w:customStyle="1" w:styleId="xl98">
    <w:name w:val="xl98"/>
    <w:basedOn w:val="a"/>
    <w:rsid w:val="00194876"/>
    <w:pPr>
      <w:widowControl/>
      <w:pBdr>
        <w:left w:val="single" w:sz="4" w:space="0" w:color="auto"/>
        <w:right w:val="single" w:sz="4" w:space="0" w:color="auto"/>
      </w:pBdr>
      <w:shd w:val="clear" w:color="000000" w:fill="CCFFCC"/>
      <w:spacing w:before="100" w:beforeAutospacing="1" w:after="100" w:afterAutospacing="1"/>
      <w:jc w:val="center"/>
      <w:textAlignment w:val="center"/>
    </w:pPr>
    <w:rPr>
      <w:rFonts w:ascii="微软雅黑" w:eastAsia="微软雅黑" w:hAnsi="微软雅黑" w:cs="宋体"/>
      <w:kern w:val="0"/>
      <w:sz w:val="20"/>
      <w:szCs w:val="20"/>
    </w:rPr>
  </w:style>
  <w:style w:type="paragraph" w:customStyle="1" w:styleId="xl99">
    <w:name w:val="xl99"/>
    <w:basedOn w:val="a"/>
    <w:rsid w:val="00194876"/>
    <w:pPr>
      <w:widowControl/>
      <w:pBdr>
        <w:left w:val="single" w:sz="4" w:space="0" w:color="auto"/>
        <w:bottom w:val="single" w:sz="4" w:space="0" w:color="auto"/>
        <w:right w:val="single" w:sz="4" w:space="0" w:color="auto"/>
      </w:pBdr>
      <w:shd w:val="clear" w:color="000000" w:fill="CCFFCC"/>
      <w:spacing w:before="100" w:beforeAutospacing="1" w:after="100" w:afterAutospacing="1"/>
      <w:jc w:val="center"/>
      <w:textAlignment w:val="center"/>
    </w:pPr>
    <w:rPr>
      <w:rFonts w:ascii="微软雅黑" w:eastAsia="微软雅黑" w:hAnsi="微软雅黑" w:cs="宋体"/>
      <w:kern w:val="0"/>
      <w:sz w:val="20"/>
      <w:szCs w:val="20"/>
    </w:rPr>
  </w:style>
  <w:style w:type="paragraph" w:customStyle="1" w:styleId="xl100">
    <w:name w:val="xl100"/>
    <w:basedOn w:val="a"/>
    <w:rsid w:val="00194876"/>
    <w:pPr>
      <w:widowControl/>
      <w:pBdr>
        <w:top w:val="single" w:sz="4" w:space="0" w:color="auto"/>
        <w:left w:val="single" w:sz="4" w:space="0" w:color="auto"/>
        <w:right w:val="single" w:sz="4" w:space="0" w:color="auto"/>
      </w:pBdr>
      <w:shd w:val="clear" w:color="000000" w:fill="CCFFCC"/>
      <w:spacing w:before="100" w:beforeAutospacing="1" w:after="100" w:afterAutospacing="1"/>
      <w:jc w:val="center"/>
      <w:textAlignment w:val="center"/>
    </w:pPr>
    <w:rPr>
      <w:rFonts w:ascii="微软雅黑" w:eastAsia="微软雅黑" w:hAnsi="微软雅黑" w:cs="宋体"/>
      <w:kern w:val="0"/>
      <w:sz w:val="20"/>
      <w:szCs w:val="20"/>
    </w:rPr>
  </w:style>
  <w:style w:type="paragraph" w:customStyle="1" w:styleId="xl101">
    <w:name w:val="xl101"/>
    <w:basedOn w:val="a"/>
    <w:rsid w:val="00194876"/>
    <w:pPr>
      <w:widowControl/>
      <w:pBdr>
        <w:left w:val="single" w:sz="4" w:space="0" w:color="auto"/>
        <w:bottom w:val="single" w:sz="4" w:space="0" w:color="auto"/>
        <w:right w:val="single" w:sz="4" w:space="0" w:color="auto"/>
      </w:pBdr>
      <w:shd w:val="clear" w:color="000000" w:fill="FF8080"/>
      <w:spacing w:before="100" w:beforeAutospacing="1" w:after="100" w:afterAutospacing="1"/>
      <w:jc w:val="center"/>
      <w:textAlignment w:val="center"/>
    </w:pPr>
    <w:rPr>
      <w:rFonts w:ascii="微软雅黑" w:eastAsia="微软雅黑" w:hAnsi="微软雅黑" w:cs="宋体"/>
      <w:kern w:val="0"/>
      <w:sz w:val="20"/>
      <w:szCs w:val="20"/>
    </w:rPr>
  </w:style>
  <w:style w:type="paragraph" w:customStyle="1" w:styleId="xl102">
    <w:name w:val="xl102"/>
    <w:basedOn w:val="a"/>
    <w:rsid w:val="00194876"/>
    <w:pPr>
      <w:widowControl/>
      <w:pBdr>
        <w:top w:val="single" w:sz="4" w:space="0" w:color="auto"/>
        <w:left w:val="single" w:sz="4" w:space="0" w:color="auto"/>
        <w:bottom w:val="single" w:sz="4" w:space="0" w:color="auto"/>
        <w:right w:val="single" w:sz="4" w:space="0" w:color="auto"/>
      </w:pBdr>
      <w:shd w:val="clear" w:color="CCFFCC" w:fill="FF8080"/>
      <w:spacing w:before="100" w:beforeAutospacing="1" w:after="100" w:afterAutospacing="1"/>
      <w:jc w:val="center"/>
      <w:textAlignment w:val="center"/>
    </w:pPr>
    <w:rPr>
      <w:rFonts w:ascii="微软雅黑" w:eastAsia="微软雅黑" w:hAnsi="微软雅黑" w:cs="宋体"/>
      <w:kern w:val="0"/>
      <w:sz w:val="20"/>
      <w:szCs w:val="20"/>
    </w:rPr>
  </w:style>
  <w:style w:type="paragraph" w:customStyle="1" w:styleId="af9">
    <w:name w:val="二级标题"/>
    <w:basedOn w:val="2"/>
    <w:link w:val="Char"/>
    <w:qFormat/>
    <w:rsid w:val="00194876"/>
    <w:pPr>
      <w:numPr>
        <w:ilvl w:val="1"/>
      </w:numPr>
      <w:tabs>
        <w:tab w:val="num" w:pos="0"/>
      </w:tabs>
      <w:spacing w:line="360" w:lineRule="auto"/>
    </w:pPr>
    <w:rPr>
      <w:rFonts w:ascii="宋体" w:eastAsia="宋体" w:hAnsi="宋体" w:cs="Times New Roman"/>
      <w:color w:val="000000"/>
    </w:rPr>
  </w:style>
  <w:style w:type="character" w:customStyle="1" w:styleId="Char">
    <w:name w:val="二级标题 Char"/>
    <w:link w:val="af9"/>
    <w:rsid w:val="00194876"/>
    <w:rPr>
      <w:rFonts w:ascii="宋体" w:eastAsia="宋体" w:hAnsi="宋体" w:cs="Times New Roman"/>
      <w:b/>
      <w:bCs/>
      <w:color w:val="000000"/>
      <w:sz w:val="32"/>
      <w:szCs w:val="32"/>
    </w:rPr>
  </w:style>
  <w:style w:type="character" w:styleId="afa">
    <w:name w:val="Strong"/>
    <w:basedOn w:val="a0"/>
    <w:uiPriority w:val="22"/>
    <w:qFormat/>
    <w:rsid w:val="00194876"/>
    <w:rPr>
      <w:b/>
      <w:bCs/>
    </w:rPr>
  </w:style>
  <w:style w:type="character" w:customStyle="1" w:styleId="apple-converted-space">
    <w:name w:val="apple-converted-space"/>
    <w:basedOn w:val="a0"/>
    <w:rsid w:val="00194876"/>
  </w:style>
  <w:style w:type="character" w:styleId="afb">
    <w:name w:val="Emphasis"/>
    <w:basedOn w:val="a0"/>
    <w:uiPriority w:val="20"/>
    <w:qFormat/>
    <w:rsid w:val="00194876"/>
    <w:rPr>
      <w:i/>
      <w:iCs/>
    </w:rPr>
  </w:style>
  <w:style w:type="paragraph" w:styleId="HTML">
    <w:name w:val="HTML Preformatted"/>
    <w:basedOn w:val="a"/>
    <w:link w:val="HTML0"/>
    <w:uiPriority w:val="99"/>
    <w:unhideWhenUsed/>
    <w:rsid w:val="001948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字符"/>
    <w:basedOn w:val="a0"/>
    <w:link w:val="HTML"/>
    <w:uiPriority w:val="99"/>
    <w:rsid w:val="00194876"/>
    <w:rPr>
      <w:rFonts w:ascii="宋体" w:eastAsia="宋体" w:hAnsi="宋体" w:cs="宋体"/>
      <w:kern w:val="0"/>
    </w:rPr>
  </w:style>
  <w:style w:type="paragraph" w:customStyle="1" w:styleId="Default">
    <w:name w:val="Default"/>
    <w:rsid w:val="00194876"/>
    <w:pPr>
      <w:widowControl w:val="0"/>
      <w:autoSpaceDE w:val="0"/>
      <w:autoSpaceDN w:val="0"/>
      <w:adjustRightInd w:val="0"/>
    </w:pPr>
    <w:rPr>
      <w:rFonts w:ascii="宋体" w:eastAsia="宋体" w:hAnsi="宋体" w:cs="宋体"/>
      <w:color w:val="000000"/>
      <w:kern w:val="0"/>
    </w:rPr>
  </w:style>
  <w:style w:type="paragraph" w:customStyle="1" w:styleId="7878181">
    <w:name w:val="样式 段前: 7.8 磅 段后: 7.8 磅 行距: 固定值 18 磅1"/>
    <w:basedOn w:val="a"/>
    <w:rsid w:val="00194876"/>
    <w:pPr>
      <w:spacing w:before="156" w:after="156" w:line="360" w:lineRule="exact"/>
      <w:ind w:leftChars="200" w:left="200" w:firstLineChars="200" w:firstLine="200"/>
    </w:pPr>
    <w:rPr>
      <w:rFonts w:ascii="Times New Roman" w:eastAsia="宋体" w:hAnsi="Times New Roman" w:cs="宋体"/>
      <w:sz w:val="21"/>
      <w:szCs w:val="20"/>
    </w:rPr>
  </w:style>
  <w:style w:type="table" w:styleId="afc">
    <w:name w:val="Light Shading"/>
    <w:basedOn w:val="a1"/>
    <w:uiPriority w:val="60"/>
    <w:rsid w:val="000077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rPr>
      <w:hidden/>
    </w:trPr>
    <w:tblStylePr w:type="firstRow">
      <w:pPr>
        <w:spacing w:before="0" w:after="0" w:line="240" w:lineRule="auto"/>
      </w:pPr>
      <w:rPr>
        <w:b/>
        <w:bCs/>
      </w:rPr>
      <w:tblPr/>
      <w:trPr>
        <w:hidden/>
      </w:tr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rPr>
        <w:hidden/>
      </w:tr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C0C0C0" w:themeFill="text1" w:themeFillTint="3F"/>
      </w:tcPr>
    </w:tblStylePr>
    <w:tblStylePr w:type="band1Horz">
      <w:tblPr/>
      <w:trPr>
        <w:hidden/>
      </w:tr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077C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hidden/>
    </w:trPr>
    <w:tblStylePr w:type="firstRow">
      <w:pPr>
        <w:spacing w:before="0" w:after="0" w:line="240" w:lineRule="auto"/>
      </w:pPr>
      <w:rPr>
        <w:b/>
        <w:bCs/>
      </w:rPr>
      <w:tblPr/>
      <w:trPr>
        <w:hidden/>
      </w:tr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rPr>
        <w:hidden/>
      </w:tr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D3DFEE" w:themeFill="accent1" w:themeFillTint="3F"/>
      </w:tcPr>
    </w:tblStylePr>
    <w:tblStylePr w:type="band1Horz">
      <w:tblPr/>
      <w:trPr>
        <w:hidden/>
      </w:tr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077C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rPr>
      <w:hidden/>
    </w:trPr>
    <w:tblStylePr w:type="firstRow">
      <w:pPr>
        <w:spacing w:before="0" w:after="0" w:line="240" w:lineRule="auto"/>
      </w:pPr>
      <w:rPr>
        <w:b/>
        <w:bCs/>
      </w:rPr>
      <w:tblPr/>
      <w:trPr>
        <w:hidden/>
      </w:tr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rPr>
        <w:hidden/>
      </w:tr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EFD3D2" w:themeFill="accent2" w:themeFillTint="3F"/>
      </w:tcPr>
    </w:tblStylePr>
    <w:tblStylePr w:type="band1Horz">
      <w:tblPr/>
      <w:trPr>
        <w:hidden/>
      </w:tr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077C2"/>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rPr>
      <w:hidden/>
    </w:trPr>
    <w:tblStylePr w:type="firstRow">
      <w:pPr>
        <w:spacing w:before="0" w:after="0" w:line="240" w:lineRule="auto"/>
      </w:pPr>
      <w:rPr>
        <w:b/>
        <w:bCs/>
      </w:rPr>
      <w:tblPr/>
      <w:trPr>
        <w:hidden/>
      </w:tr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rPr>
        <w:hidden/>
      </w:tr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E6EED5" w:themeFill="accent3" w:themeFillTint="3F"/>
      </w:tcPr>
    </w:tblStylePr>
    <w:tblStylePr w:type="band1Horz">
      <w:tblPr/>
      <w:trPr>
        <w:hidden/>
      </w:trPr>
      <w:tcPr>
        <w:tcBorders>
          <w:left w:val="nil"/>
          <w:right w:val="nil"/>
          <w:insideH w:val="nil"/>
          <w:insideV w:val="nil"/>
        </w:tcBorders>
        <w:shd w:val="clear" w:color="auto" w:fill="E6EED5" w:themeFill="accent3" w:themeFillTint="3F"/>
      </w:tcPr>
    </w:tblStylePr>
  </w:style>
  <w:style w:type="table" w:styleId="afd">
    <w:name w:val="Light List"/>
    <w:basedOn w:val="a1"/>
    <w:uiPriority w:val="61"/>
    <w:rsid w:val="000077C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rPr>
      <w:hidden/>
    </w:trPr>
    <w:tblStylePr w:type="firstRow">
      <w:pPr>
        <w:spacing w:before="0" w:after="0" w:line="240" w:lineRule="auto"/>
      </w:pPr>
      <w:rPr>
        <w:b/>
        <w:bCs/>
        <w:color w:val="FFFFFF" w:themeColor="background1"/>
      </w:rPr>
      <w:tblPr/>
      <w:trPr>
        <w:hidden/>
      </w:trPr>
      <w:tcPr>
        <w:shd w:val="clear" w:color="auto" w:fill="000000" w:themeFill="text1"/>
      </w:tcPr>
    </w:tblStylePr>
    <w:tblStylePr w:type="lastRow">
      <w:pPr>
        <w:spacing w:before="0" w:after="0" w:line="240" w:lineRule="auto"/>
      </w:pPr>
      <w:rPr>
        <w:b/>
        <w:bCs/>
      </w:rPr>
      <w:tblPr/>
      <w:trPr>
        <w:hidden/>
      </w:tr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rPr>
        <w:hidden/>
      </w:tr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rPr>
        <w:hidden/>
      </w:tr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emf"/><Relationship Id="rId12" Type="http://schemas.openxmlformats.org/officeDocument/2006/relationships/oleObject" Target="embeddings/oleObject1.bin"/><Relationship Id="rId13" Type="http://schemas.openxmlformats.org/officeDocument/2006/relationships/image" Target="media/image4.jp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jp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059015-5C26-3C4D-8ACE-53243AEA8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50</Pages>
  <Words>3781</Words>
  <Characters>21558</Characters>
  <Application>Microsoft Macintosh Word</Application>
  <DocSecurity>0</DocSecurity>
  <Lines>179</Lines>
  <Paragraphs>50</Paragraphs>
  <ScaleCrop>false</ScaleCrop>
  <Company>刘帅涛-Mac</Company>
  <LinksUpToDate>false</LinksUpToDate>
  <CharactersWithSpaces>25289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Shuaitao Liu</dc:creator>
  <cp:keywords/>
  <dc:description/>
  <cp:lastModifiedBy>li qiang</cp:lastModifiedBy>
  <cp:revision>71</cp:revision>
  <dcterms:created xsi:type="dcterms:W3CDTF">2015-10-13T06:21:00Z</dcterms:created>
  <dcterms:modified xsi:type="dcterms:W3CDTF">2015-10-19T16:06:00Z</dcterms:modified>
</cp:coreProperties>
</file>